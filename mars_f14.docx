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010B" w:rsidRPr="0018010B" w:rsidRDefault="0018010B" w:rsidP="0018010B">
      <w:pPr>
        <w:spacing w:after="200" w:line="276" w:lineRule="auto"/>
        <w:jc w:val="center"/>
        <w:rPr>
          <w:rFonts w:ascii="Arial" w:eastAsia="Calibri" w:hAnsi="Arial" w:cs="Arial"/>
          <w:b/>
          <w:bCs/>
          <w:szCs w:val="24"/>
          <w:u w:val="single"/>
        </w:rPr>
      </w:pPr>
      <w:r w:rsidRPr="0018010B">
        <w:rPr>
          <w:rFonts w:ascii="Arial" w:eastAsia="Calibri" w:hAnsi="Arial" w:cs="Arial"/>
          <w:b/>
          <w:bCs/>
          <w:szCs w:val="24"/>
          <w:u w:val="single"/>
        </w:rPr>
        <w:t>Mapping the Surface of Mars Prelab</w:t>
      </w: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numPr>
          <w:ilvl w:val="0"/>
          <w:numId w:val="38"/>
        </w:numPr>
        <w:spacing w:after="200" w:line="276" w:lineRule="auto"/>
        <w:contextualSpacing/>
        <w:rPr>
          <w:rFonts w:ascii="Arial" w:eastAsia="Calibri" w:hAnsi="Arial" w:cs="Arial"/>
          <w:bCs/>
          <w:szCs w:val="24"/>
        </w:rPr>
      </w:pPr>
      <w:r w:rsidRPr="0018010B">
        <w:rPr>
          <w:rFonts w:ascii="Arial" w:eastAsia="Calibri" w:hAnsi="Arial" w:cs="Arial"/>
          <w:bCs/>
          <w:szCs w:val="24"/>
        </w:rPr>
        <w:t>Explain in your own words what you think a "geologic history" for a planet or moon is?</w:t>
      </w:r>
    </w:p>
    <w:p w:rsidR="0018010B" w:rsidRP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numPr>
          <w:ilvl w:val="0"/>
          <w:numId w:val="38"/>
        </w:numPr>
        <w:spacing w:after="200" w:line="276" w:lineRule="auto"/>
        <w:contextualSpacing/>
        <w:rPr>
          <w:rFonts w:ascii="Arial" w:eastAsia="Calibri" w:hAnsi="Arial" w:cs="Arial"/>
          <w:bCs/>
          <w:szCs w:val="24"/>
        </w:rPr>
      </w:pPr>
      <w:r w:rsidRPr="0018010B">
        <w:rPr>
          <w:rFonts w:ascii="Arial" w:eastAsia="Calibri" w:hAnsi="Arial" w:cs="Arial"/>
          <w:bCs/>
          <w:szCs w:val="24"/>
        </w:rPr>
        <w:t>Describe some of the major features seen on the Martian surface by various spacecraft missions over the past 30 years. Include observations from Mariner 1, Viking 1 &amp; 2, Pathfinder/Sojourner, Mars Global Surveyor, etc...</w:t>
      </w:r>
    </w:p>
    <w:p w:rsidR="0018010B" w:rsidRP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numPr>
          <w:ilvl w:val="0"/>
          <w:numId w:val="38"/>
        </w:numPr>
        <w:spacing w:after="200" w:line="276" w:lineRule="auto"/>
        <w:contextualSpacing/>
        <w:rPr>
          <w:rFonts w:ascii="Arial" w:eastAsia="Calibri" w:hAnsi="Arial" w:cs="Arial"/>
          <w:bCs/>
          <w:szCs w:val="24"/>
        </w:rPr>
      </w:pPr>
      <w:r w:rsidRPr="0018010B">
        <w:rPr>
          <w:rFonts w:ascii="Arial" w:eastAsia="Calibri" w:hAnsi="Arial" w:cs="Arial"/>
          <w:bCs/>
          <w:szCs w:val="24"/>
        </w:rPr>
        <w:t>Describe the similarities between Mars and Earth. Describe the differences. Why is Venus often called Earth's sister planet while Mars is not?</w:t>
      </w:r>
    </w:p>
    <w:p w:rsidR="0018010B" w:rsidRP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spacing w:after="200" w:line="276" w:lineRule="auto"/>
        <w:ind w:left="360"/>
        <w:contextualSpacing/>
        <w:rPr>
          <w:rFonts w:ascii="Arial" w:eastAsia="Calibri" w:hAnsi="Arial" w:cs="Arial"/>
          <w:bCs/>
          <w:szCs w:val="24"/>
        </w:rPr>
      </w:pPr>
    </w:p>
    <w:p w:rsidR="0018010B" w:rsidRPr="0018010B" w:rsidRDefault="0018010B" w:rsidP="0018010B">
      <w:pPr>
        <w:numPr>
          <w:ilvl w:val="0"/>
          <w:numId w:val="38"/>
        </w:numPr>
        <w:spacing w:after="200" w:line="276" w:lineRule="auto"/>
        <w:contextualSpacing/>
        <w:rPr>
          <w:rFonts w:ascii="Arial" w:eastAsia="Calibri" w:hAnsi="Arial" w:cs="Arial"/>
          <w:bCs/>
          <w:szCs w:val="24"/>
        </w:rPr>
      </w:pPr>
      <w:r w:rsidRPr="0018010B">
        <w:rPr>
          <w:rFonts w:ascii="Arial" w:eastAsia="Calibri" w:hAnsi="Arial" w:cs="Arial"/>
          <w:bCs/>
          <w:szCs w:val="24"/>
        </w:rPr>
        <w:t>What evidence has been found that suggests water was once on Mars? Is there evidence for water on Mars today?</w:t>
      </w:r>
    </w:p>
    <w:p w:rsidR="0018010B" w:rsidRDefault="0018010B">
      <w:pPr>
        <w:pStyle w:val="PlainText"/>
        <w:jc w:val="center"/>
        <w:rPr>
          <w:rFonts w:ascii="Arial" w:hAnsi="Arial"/>
          <w:b/>
          <w:caps/>
          <w:sz w:val="24"/>
        </w:rPr>
        <w:sectPr w:rsidR="0018010B">
          <w:headerReference w:type="default" r:id="rId8"/>
          <w:footerReference w:type="default" r:id="rId9"/>
          <w:pgSz w:w="12240" w:h="15840"/>
          <w:pgMar w:top="1440" w:right="1325" w:bottom="1440" w:left="1325" w:header="720" w:footer="720" w:gutter="0"/>
          <w:cols w:space="720"/>
        </w:sectPr>
      </w:pPr>
    </w:p>
    <w:p w:rsidR="003F0383" w:rsidRDefault="006804FB" w:rsidP="003F0383">
      <w:pPr>
        <w:spacing w:before="29" w:line="271" w:lineRule="exact"/>
        <w:ind w:left="2865" w:right="-20"/>
        <w:rPr>
          <w:rFonts w:ascii="Arial" w:eastAsia="Arial" w:hAnsi="Arial" w:cs="Arial"/>
          <w:szCs w:val="24"/>
        </w:rPr>
      </w:pPr>
      <w:r>
        <w:rPr>
          <w:rFonts w:ascii="Calibri" w:eastAsia="Calibri" w:hAnsi="Calibri"/>
          <w:noProof/>
          <w:sz w:val="22"/>
          <w:szCs w:val="22"/>
        </w:rPr>
        <w:lastRenderedPageBreak/>
        <mc:AlternateContent>
          <mc:Choice Requires="wpg">
            <w:drawing>
              <wp:anchor distT="0" distB="0" distL="114300" distR="114300" simplePos="0" relativeHeight="251659264" behindDoc="1" locked="0" layoutInCell="1" allowOverlap="1">
                <wp:simplePos x="0" y="0"/>
                <wp:positionH relativeFrom="page">
                  <wp:posOffset>761365</wp:posOffset>
                </wp:positionH>
                <wp:positionV relativeFrom="paragraph">
                  <wp:posOffset>377190</wp:posOffset>
                </wp:positionV>
                <wp:extent cx="6256020" cy="1461135"/>
                <wp:effectExtent l="8890" t="5715" r="2540" b="0"/>
                <wp:wrapNone/>
                <wp:docPr id="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6020" cy="1461135"/>
                          <a:chOff x="1199" y="594"/>
                          <a:chExt cx="9852" cy="2301"/>
                        </a:xfrm>
                      </wpg:grpSpPr>
                      <wpg:grpSp>
                        <wpg:cNvPr id="16" name="Group 3"/>
                        <wpg:cNvGrpSpPr>
                          <a:grpSpLocks/>
                        </wpg:cNvGrpSpPr>
                        <wpg:grpSpPr bwMode="auto">
                          <a:xfrm>
                            <a:off x="1210" y="600"/>
                            <a:ext cx="9821" cy="2"/>
                            <a:chOff x="1210" y="600"/>
                            <a:chExt cx="9821" cy="2"/>
                          </a:xfrm>
                        </wpg:grpSpPr>
                        <wps:wsp>
                          <wps:cNvPr id="17" name="Freeform 4"/>
                          <wps:cNvSpPr>
                            <a:spLocks/>
                          </wps:cNvSpPr>
                          <wps:spPr bwMode="auto">
                            <a:xfrm>
                              <a:off x="1210" y="600"/>
                              <a:ext cx="9821" cy="2"/>
                            </a:xfrm>
                            <a:custGeom>
                              <a:avLst/>
                              <a:gdLst>
                                <a:gd name="T0" fmla="+- 0 1210 1210"/>
                                <a:gd name="T1" fmla="*/ T0 w 9821"/>
                                <a:gd name="T2" fmla="+- 0 11030 1210"/>
                                <a:gd name="T3" fmla="*/ T2 w 9821"/>
                              </a:gdLst>
                              <a:ahLst/>
                              <a:cxnLst>
                                <a:cxn ang="0">
                                  <a:pos x="T1" y="0"/>
                                </a:cxn>
                                <a:cxn ang="0">
                                  <a:pos x="T3" y="0"/>
                                </a:cxn>
                              </a:cxnLst>
                              <a:rect l="0" t="0" r="r" b="b"/>
                              <a:pathLst>
                                <a:path w="9821">
                                  <a:moveTo>
                                    <a:pt x="0" y="0"/>
                                  </a:moveTo>
                                  <a:lnTo>
                                    <a:pt x="982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5"/>
                        <wpg:cNvGrpSpPr>
                          <a:grpSpLocks/>
                        </wpg:cNvGrpSpPr>
                        <wpg:grpSpPr bwMode="auto">
                          <a:xfrm>
                            <a:off x="1214" y="605"/>
                            <a:ext cx="2" cy="2251"/>
                            <a:chOff x="1214" y="605"/>
                            <a:chExt cx="2" cy="2251"/>
                          </a:xfrm>
                        </wpg:grpSpPr>
                        <wps:wsp>
                          <wps:cNvPr id="19" name="Freeform 6"/>
                          <wps:cNvSpPr>
                            <a:spLocks/>
                          </wps:cNvSpPr>
                          <wps:spPr bwMode="auto">
                            <a:xfrm>
                              <a:off x="1214" y="605"/>
                              <a:ext cx="2" cy="2251"/>
                            </a:xfrm>
                            <a:custGeom>
                              <a:avLst/>
                              <a:gdLst>
                                <a:gd name="T0" fmla="+- 0 605 605"/>
                                <a:gd name="T1" fmla="*/ 605 h 2251"/>
                                <a:gd name="T2" fmla="+- 0 2856 605"/>
                                <a:gd name="T3" fmla="*/ 2856 h 2251"/>
                              </a:gdLst>
                              <a:ahLst/>
                              <a:cxnLst>
                                <a:cxn ang="0">
                                  <a:pos x="0" y="T1"/>
                                </a:cxn>
                                <a:cxn ang="0">
                                  <a:pos x="0" y="T3"/>
                                </a:cxn>
                              </a:cxnLst>
                              <a:rect l="0" t="0" r="r" b="b"/>
                              <a:pathLst>
                                <a:path h="2251">
                                  <a:moveTo>
                                    <a:pt x="0" y="0"/>
                                  </a:moveTo>
                                  <a:lnTo>
                                    <a:pt x="0" y="22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 name="Group 7"/>
                        <wpg:cNvGrpSpPr>
                          <a:grpSpLocks/>
                        </wpg:cNvGrpSpPr>
                        <wpg:grpSpPr bwMode="auto">
                          <a:xfrm>
                            <a:off x="11021" y="605"/>
                            <a:ext cx="20" cy="2280"/>
                            <a:chOff x="11021" y="605"/>
                            <a:chExt cx="20" cy="2280"/>
                          </a:xfrm>
                        </wpg:grpSpPr>
                        <wps:wsp>
                          <wps:cNvPr id="21" name="Freeform 8"/>
                          <wps:cNvSpPr>
                            <a:spLocks/>
                          </wps:cNvSpPr>
                          <wps:spPr bwMode="auto">
                            <a:xfrm>
                              <a:off x="11021" y="605"/>
                              <a:ext cx="20" cy="2280"/>
                            </a:xfrm>
                            <a:custGeom>
                              <a:avLst/>
                              <a:gdLst>
                                <a:gd name="T0" fmla="+- 0 11021 11021"/>
                                <a:gd name="T1" fmla="*/ T0 w 20"/>
                                <a:gd name="T2" fmla="+- 0 2885 605"/>
                                <a:gd name="T3" fmla="*/ 2885 h 2280"/>
                                <a:gd name="T4" fmla="+- 0 11041 11021"/>
                                <a:gd name="T5" fmla="*/ T4 w 20"/>
                                <a:gd name="T6" fmla="+- 0 2885 605"/>
                                <a:gd name="T7" fmla="*/ 2885 h 2280"/>
                                <a:gd name="T8" fmla="+- 0 11041 11021"/>
                                <a:gd name="T9" fmla="*/ T8 w 20"/>
                                <a:gd name="T10" fmla="+- 0 605 605"/>
                                <a:gd name="T11" fmla="*/ 605 h 2280"/>
                                <a:gd name="T12" fmla="+- 0 11021 11021"/>
                                <a:gd name="T13" fmla="*/ T12 w 20"/>
                                <a:gd name="T14" fmla="+- 0 605 605"/>
                                <a:gd name="T15" fmla="*/ 605 h 2280"/>
                                <a:gd name="T16" fmla="+- 0 11021 11021"/>
                                <a:gd name="T17" fmla="*/ T16 w 20"/>
                                <a:gd name="T18" fmla="+- 0 2885 605"/>
                                <a:gd name="T19" fmla="*/ 2885 h 2280"/>
                              </a:gdLst>
                              <a:ahLst/>
                              <a:cxnLst>
                                <a:cxn ang="0">
                                  <a:pos x="T1" y="T3"/>
                                </a:cxn>
                                <a:cxn ang="0">
                                  <a:pos x="T5" y="T7"/>
                                </a:cxn>
                                <a:cxn ang="0">
                                  <a:pos x="T9" y="T11"/>
                                </a:cxn>
                                <a:cxn ang="0">
                                  <a:pos x="T13" y="T15"/>
                                </a:cxn>
                                <a:cxn ang="0">
                                  <a:pos x="T17" y="T19"/>
                                </a:cxn>
                              </a:cxnLst>
                              <a:rect l="0" t="0" r="r" b="b"/>
                              <a:pathLst>
                                <a:path w="20" h="2280">
                                  <a:moveTo>
                                    <a:pt x="0" y="2280"/>
                                  </a:moveTo>
                                  <a:lnTo>
                                    <a:pt x="20" y="2280"/>
                                  </a:lnTo>
                                  <a:lnTo>
                                    <a:pt x="20" y="0"/>
                                  </a:lnTo>
                                  <a:lnTo>
                                    <a:pt x="0" y="0"/>
                                  </a:lnTo>
                                  <a:lnTo>
                                    <a:pt x="0" y="22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9"/>
                        <wpg:cNvGrpSpPr>
                          <a:grpSpLocks/>
                        </wpg:cNvGrpSpPr>
                        <wpg:grpSpPr bwMode="auto">
                          <a:xfrm>
                            <a:off x="11020" y="605"/>
                            <a:ext cx="12" cy="2266"/>
                            <a:chOff x="11020" y="605"/>
                            <a:chExt cx="12" cy="2266"/>
                          </a:xfrm>
                        </wpg:grpSpPr>
                        <wps:wsp>
                          <wps:cNvPr id="23" name="Freeform 10"/>
                          <wps:cNvSpPr>
                            <a:spLocks/>
                          </wps:cNvSpPr>
                          <wps:spPr bwMode="auto">
                            <a:xfrm>
                              <a:off x="11020" y="605"/>
                              <a:ext cx="12" cy="2266"/>
                            </a:xfrm>
                            <a:custGeom>
                              <a:avLst/>
                              <a:gdLst>
                                <a:gd name="T0" fmla="+- 0 11020 11020"/>
                                <a:gd name="T1" fmla="*/ T0 w 12"/>
                                <a:gd name="T2" fmla="+- 0 2870 605"/>
                                <a:gd name="T3" fmla="*/ 2870 h 2266"/>
                                <a:gd name="T4" fmla="+- 0 11031 11020"/>
                                <a:gd name="T5" fmla="*/ T4 w 12"/>
                                <a:gd name="T6" fmla="+- 0 2870 605"/>
                                <a:gd name="T7" fmla="*/ 2870 h 2266"/>
                                <a:gd name="T8" fmla="+- 0 11031 11020"/>
                                <a:gd name="T9" fmla="*/ T8 w 12"/>
                                <a:gd name="T10" fmla="+- 0 605 605"/>
                                <a:gd name="T11" fmla="*/ 605 h 2266"/>
                                <a:gd name="T12" fmla="+- 0 11020 11020"/>
                                <a:gd name="T13" fmla="*/ T12 w 12"/>
                                <a:gd name="T14" fmla="+- 0 605 605"/>
                                <a:gd name="T15" fmla="*/ 605 h 2266"/>
                                <a:gd name="T16" fmla="+- 0 11020 11020"/>
                                <a:gd name="T17" fmla="*/ T16 w 12"/>
                                <a:gd name="T18" fmla="+- 0 2870 605"/>
                                <a:gd name="T19" fmla="*/ 2870 h 2266"/>
                              </a:gdLst>
                              <a:ahLst/>
                              <a:cxnLst>
                                <a:cxn ang="0">
                                  <a:pos x="T1" y="T3"/>
                                </a:cxn>
                                <a:cxn ang="0">
                                  <a:pos x="T5" y="T7"/>
                                </a:cxn>
                                <a:cxn ang="0">
                                  <a:pos x="T9" y="T11"/>
                                </a:cxn>
                                <a:cxn ang="0">
                                  <a:pos x="T13" y="T15"/>
                                </a:cxn>
                                <a:cxn ang="0">
                                  <a:pos x="T17" y="T19"/>
                                </a:cxn>
                              </a:cxnLst>
                              <a:rect l="0" t="0" r="r" b="b"/>
                              <a:pathLst>
                                <a:path w="12" h="2266">
                                  <a:moveTo>
                                    <a:pt x="0" y="2265"/>
                                  </a:moveTo>
                                  <a:lnTo>
                                    <a:pt x="11" y="2265"/>
                                  </a:lnTo>
                                  <a:lnTo>
                                    <a:pt x="11" y="0"/>
                                  </a:lnTo>
                                  <a:lnTo>
                                    <a:pt x="0" y="0"/>
                                  </a:lnTo>
                                  <a:lnTo>
                                    <a:pt x="0" y="22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11"/>
                        <wpg:cNvGrpSpPr>
                          <a:grpSpLocks/>
                        </wpg:cNvGrpSpPr>
                        <wpg:grpSpPr bwMode="auto">
                          <a:xfrm>
                            <a:off x="1210" y="2865"/>
                            <a:ext cx="9830" cy="2"/>
                            <a:chOff x="1210" y="2865"/>
                            <a:chExt cx="9830" cy="2"/>
                          </a:xfrm>
                        </wpg:grpSpPr>
                        <wps:wsp>
                          <wps:cNvPr id="25" name="Freeform 12"/>
                          <wps:cNvSpPr>
                            <a:spLocks/>
                          </wps:cNvSpPr>
                          <wps:spPr bwMode="auto">
                            <a:xfrm>
                              <a:off x="1210" y="2865"/>
                              <a:ext cx="9830" cy="2"/>
                            </a:xfrm>
                            <a:custGeom>
                              <a:avLst/>
                              <a:gdLst>
                                <a:gd name="T0" fmla="+- 0 1210 1210"/>
                                <a:gd name="T1" fmla="*/ T0 w 9830"/>
                                <a:gd name="T2" fmla="+- 0 11040 1210"/>
                                <a:gd name="T3" fmla="*/ T2 w 9830"/>
                              </a:gdLst>
                              <a:ahLst/>
                              <a:cxnLst>
                                <a:cxn ang="0">
                                  <a:pos x="T1" y="0"/>
                                </a:cxn>
                                <a:cxn ang="0">
                                  <a:pos x="T3" y="0"/>
                                </a:cxn>
                              </a:cxnLst>
                              <a:rect l="0" t="0" r="r" b="b"/>
                              <a:pathLst>
                                <a:path w="9830">
                                  <a:moveTo>
                                    <a:pt x="0" y="0"/>
                                  </a:moveTo>
                                  <a:lnTo>
                                    <a:pt x="9830" y="0"/>
                                  </a:lnTo>
                                </a:path>
                              </a:pathLst>
                            </a:custGeom>
                            <a:noFill/>
                            <a:ln w="134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59.95pt;margin-top:29.7pt;width:492.6pt;height:115.05pt;z-index:-251657216;mso-position-horizontal-relative:page" coordorigin="1199,594" coordsize="985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">
                <v:group id="Group 3" o:spid="_x0000_s1027" style="position:absolute;left:1210;top:600;width:9821;height:2" coordorigin="1210,600" coordsize="9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4" o:spid="_x0000_s1028" style="position:absolute;left:1210;top:600;width:9821;height:2;visibility:visible;mso-wrap-style:square;v-text-anchor:top" coordsize="9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Ij8EA&#10;AADbAAAADwAAAGRycy9kb3ducmV2LnhtbERPTYvCMBC9C/6HMIKXZU0V0d1qFBUFDwtiFdbj0Ixt&#10;sZmUJtr6783Cgrd5vM+ZL1tTigfVrrCsYDiIQBCnVhecKTifdp9fIJxH1lhaJgVPcrBcdDtzjLVt&#10;+EiPxGcihLCLUUHufRVL6dKcDLqBrYgDd7W1QR9gnUldYxPCTSlHUTSRBgsODTlWtMkpvSV3o8A0&#10;12rF5fqwvfx+/IwnEa/P36xUv9euZiA8tf4t/nfvdZg/hb9fw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rSI/BAAAA2wAAAA8AAAAAAAAAAAAAAAAAmAIAAGRycy9kb3du&#10;cmV2LnhtbFBLBQYAAAAABAAEAPUAAACGAwAAAAA=&#10;" path="m,l9820,e" filled="f" strokeweight=".58pt">
                    <v:path arrowok="t" o:connecttype="custom" o:connectlocs="0,0;9820,0" o:connectangles="0,0"/>
                  </v:shape>
                </v:group>
                <v:group id="Group 5" o:spid="_x0000_s1029" style="position:absolute;left:1214;top:605;width:2;height:2251" coordorigin="1214,605" coordsize="2,2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6" o:spid="_x0000_s1030" style="position:absolute;left:1214;top:605;width:2;height:2251;visibility:visible;mso-wrap-style:square;v-text-anchor:top" coordsize="2,2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xusMA&#10;AADbAAAADwAAAGRycy9kb3ducmV2LnhtbESPQWvCQBCF7wX/wzKCt2ajSKnRVUTaIpQemhrQ25Ad&#10;k2B2Nuxuk/jvu4VCbzO8N+99s9mNphU9Od9YVjBPUhDEpdUNVwpOX6+PzyB8QNbYWiYFd/Kw204e&#10;NphpO/An9XmoRAxhn6GCOoQuk9KXNRn0ie2Io3a1zmCIq6ukdjjEcNPKRZo+SYMNx4YaOzrUVN7y&#10;b6Pgg5oCX95yPIfle3EhF/kWpNRsOu7XIAKN4d/8d33UEX8Fv7/EA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8xusMAAADbAAAADwAAAAAAAAAAAAAAAACYAgAAZHJzL2Rv&#10;d25yZXYueG1sUEsFBgAAAAAEAAQA9QAAAIgDAAAAAA==&#10;" path="m,l,2251e" filled="f" strokeweight=".58pt">
                    <v:path arrowok="t" o:connecttype="custom" o:connectlocs="0,605;0,2856" o:connectangles="0,0"/>
                  </v:shape>
                </v:group>
                <v:group id="Group 7" o:spid="_x0000_s1031" style="position:absolute;left:11021;top:605;width:20;height:2280" coordorigin="11021,605" coordsize="20,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8" o:spid="_x0000_s1032" style="position:absolute;left:11021;top:605;width:20;height:2280;visibility:visible;mso-wrap-style:square;v-text-anchor:top" coordsize="20,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FcQA&#10;AADbAAAADwAAAGRycy9kb3ducmV2LnhtbESPQWvCQBSE7wX/w/IEb3UTwVZSNyKKINhLTb2/Zl+z&#10;SbNvQ3Y1sb++Wyj0OMzMN8x6M9pW3Kj3tWMF6TwBQVw6XXOl4L04PK5A+ICssXVMCu7kYZNPHtaY&#10;aTfwG93OoRIRwj5DBSaELpPSl4Ys+rnriKP36XqLIcq+krrHIcJtKxdJ8iQt1hwXDHa0M1R+na9W&#10;wb74fj0VS0yfD/XHYIqkudhto9RsOm5fQAQaw3/4r33UChYp/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UfhXEAAAA2wAAAA8AAAAAAAAAAAAAAAAAmAIAAGRycy9k&#10;b3ducmV2LnhtbFBLBQYAAAAABAAEAPUAAACJAwAAAAA=&#10;" path="m,2280r20,l20,,,,,2280xe" fillcolor="black" stroked="f">
                    <v:path arrowok="t" o:connecttype="custom" o:connectlocs="0,2885;20,2885;20,605;0,605;0,2885" o:connectangles="0,0,0,0,0"/>
                  </v:shape>
                </v:group>
                <v:group id="Group 9" o:spid="_x0000_s1033" style="position:absolute;left:11020;top:605;width:12;height:2266" coordorigin="11020,605" coordsize="12,2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0" o:spid="_x0000_s1034" style="position:absolute;left:11020;top:605;width:12;height:2266;visibility:visible;mso-wrap-style:square;v-text-anchor:top" coordsize="12,2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ftsQA&#10;AADbAAAADwAAAGRycy9kb3ducmV2LnhtbESPT2sCMRTE74LfITzBm2bVUmRrFBEUL9a6SqG3x+bt&#10;H7t5WTZRVz+9KRQ8DjPzG2a2aE0lrtS40rKC0TACQZxaXXKu4HRcD6YgnEfWWFkmBXdysJh3OzOM&#10;tb3xga6Jz0WAsItRQeF9HUvp0oIMuqGtiYOX2cagD7LJpW7wFuCmkuMoepcGSw4LBda0Kij9TS5G&#10;QSJ/dm8Zn8+TrN09vr/S7JM3e6X6vXb5AcJT61/h//ZWKxhP4O9L+AF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437bEAAAA2wAAAA8AAAAAAAAAAAAAAAAAmAIAAGRycy9k&#10;b3ducmV2LnhtbFBLBQYAAAAABAAEAPUAAACJAwAAAAA=&#10;" path="m,2265r11,l11,,,,,2265xe" fillcolor="black" stroked="f">
                    <v:path arrowok="t" o:connecttype="custom" o:connectlocs="0,2870;11,2870;11,605;0,605;0,2870" o:connectangles="0,0,0,0,0"/>
                  </v:shape>
                </v:group>
                <v:group id="Group 11" o:spid="_x0000_s1035" style="position:absolute;left:1210;top:2865;width:9830;height:2" coordorigin="1210,2865" coordsize="98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12" o:spid="_x0000_s1036" style="position:absolute;left:1210;top:2865;width:9830;height:2;visibility:visible;mso-wrap-style:square;v-text-anchor:top" coordsize="98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g0sQA&#10;AADbAAAADwAAAGRycy9kb3ducmV2LnhtbESPQWvCQBSE74L/YXlCb2ajoGjqKiIo9lKppoXeHtln&#10;Es2+Ddltkv77rlDwOMzMN8xq05tKtNS40rKCSRSDIM6sLjlXkF724wUI55E1VpZJwS852KyHgxUm&#10;2nb8Qe3Z5yJA2CWooPC+TqR0WUEGXWRr4uBdbWPQB9nkUjfYBbip5DSO59JgyWGhwJp2BWX3849R&#10;sLh9VnL3vpwc3sz314m8Tuu5Vupl1G9fQXjq/TP83z5qBdMZPL6E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bYNLEAAAA2wAAAA8AAAAAAAAAAAAAAAAAmAIAAGRycy9k&#10;b3ducmV2LnhtbFBLBQYAAAAABAAEAPUAAACJAwAAAAA=&#10;" path="m,l9830,e" filled="f" strokeweight=".37397mm">
                    <v:path arrowok="t" o:connecttype="custom" o:connectlocs="0,0;9830,0" o:connectangles="0,0"/>
                  </v:shape>
                </v:group>
                <w10:wrap anchorx="page"/>
              </v:group>
            </w:pict>
          </mc:Fallback>
        </mc:AlternateContent>
      </w:r>
      <w:r w:rsidR="003F0383">
        <w:rPr>
          <w:rFonts w:ascii="Arial" w:eastAsia="Arial" w:hAnsi="Arial" w:cs="Arial"/>
          <w:b/>
          <w:bCs/>
          <w:spacing w:val="2"/>
          <w:position w:val="-1"/>
          <w:szCs w:val="24"/>
        </w:rPr>
        <w:t>M</w:t>
      </w:r>
      <w:r w:rsidR="003F0383">
        <w:rPr>
          <w:rFonts w:ascii="Arial" w:eastAsia="Arial" w:hAnsi="Arial" w:cs="Arial"/>
          <w:b/>
          <w:bCs/>
          <w:position w:val="-1"/>
          <w:szCs w:val="24"/>
        </w:rPr>
        <w:t>A</w:t>
      </w:r>
      <w:r w:rsidR="003F0383">
        <w:rPr>
          <w:rFonts w:ascii="Arial" w:eastAsia="Arial" w:hAnsi="Arial" w:cs="Arial"/>
          <w:b/>
          <w:bCs/>
          <w:spacing w:val="-1"/>
          <w:position w:val="-1"/>
          <w:szCs w:val="24"/>
        </w:rPr>
        <w:t>PP</w:t>
      </w:r>
      <w:r w:rsidR="003F0383">
        <w:rPr>
          <w:rFonts w:ascii="Arial" w:eastAsia="Arial" w:hAnsi="Arial" w:cs="Arial"/>
          <w:b/>
          <w:bCs/>
          <w:spacing w:val="1"/>
          <w:position w:val="-1"/>
          <w:szCs w:val="24"/>
        </w:rPr>
        <w:t>I</w:t>
      </w:r>
      <w:r w:rsidR="003F0383">
        <w:rPr>
          <w:rFonts w:ascii="Arial" w:eastAsia="Arial" w:hAnsi="Arial" w:cs="Arial"/>
          <w:b/>
          <w:bCs/>
          <w:position w:val="-1"/>
          <w:szCs w:val="24"/>
        </w:rPr>
        <w:t>NG</w:t>
      </w:r>
      <w:r w:rsidR="003F0383">
        <w:rPr>
          <w:rFonts w:ascii="Arial" w:eastAsia="Arial" w:hAnsi="Arial" w:cs="Arial"/>
          <w:b/>
          <w:bCs/>
          <w:spacing w:val="-1"/>
          <w:position w:val="-1"/>
          <w:szCs w:val="24"/>
        </w:rPr>
        <w:t xml:space="preserve"> </w:t>
      </w:r>
      <w:r w:rsidR="003F0383">
        <w:rPr>
          <w:rFonts w:ascii="Arial" w:eastAsia="Arial" w:hAnsi="Arial" w:cs="Arial"/>
          <w:b/>
          <w:bCs/>
          <w:spacing w:val="2"/>
          <w:position w:val="-1"/>
          <w:szCs w:val="24"/>
        </w:rPr>
        <w:t>T</w:t>
      </w:r>
      <w:r w:rsidR="003F0383">
        <w:rPr>
          <w:rFonts w:ascii="Arial" w:eastAsia="Arial" w:hAnsi="Arial" w:cs="Arial"/>
          <w:b/>
          <w:bCs/>
          <w:position w:val="-1"/>
          <w:szCs w:val="24"/>
        </w:rPr>
        <w:t>HE</w:t>
      </w:r>
      <w:r w:rsidR="003F0383">
        <w:rPr>
          <w:rFonts w:ascii="Arial" w:eastAsia="Arial" w:hAnsi="Arial" w:cs="Arial"/>
          <w:b/>
          <w:bCs/>
          <w:spacing w:val="-1"/>
          <w:position w:val="-1"/>
          <w:szCs w:val="24"/>
        </w:rPr>
        <w:t xml:space="preserve"> S</w:t>
      </w:r>
      <w:r w:rsidR="003F0383">
        <w:rPr>
          <w:rFonts w:ascii="Arial" w:eastAsia="Arial" w:hAnsi="Arial" w:cs="Arial"/>
          <w:b/>
          <w:bCs/>
          <w:position w:val="-1"/>
          <w:szCs w:val="24"/>
        </w:rPr>
        <w:t>UR</w:t>
      </w:r>
      <w:r w:rsidR="003F0383">
        <w:rPr>
          <w:rFonts w:ascii="Arial" w:eastAsia="Arial" w:hAnsi="Arial" w:cs="Arial"/>
          <w:b/>
          <w:bCs/>
          <w:spacing w:val="2"/>
          <w:position w:val="-1"/>
          <w:szCs w:val="24"/>
        </w:rPr>
        <w:t>F</w:t>
      </w:r>
      <w:r w:rsidR="003F0383">
        <w:rPr>
          <w:rFonts w:ascii="Arial" w:eastAsia="Arial" w:hAnsi="Arial" w:cs="Arial"/>
          <w:b/>
          <w:bCs/>
          <w:position w:val="-1"/>
          <w:szCs w:val="24"/>
        </w:rPr>
        <w:t>ACE</w:t>
      </w:r>
      <w:r w:rsidR="003F0383">
        <w:rPr>
          <w:rFonts w:ascii="Arial" w:eastAsia="Arial" w:hAnsi="Arial" w:cs="Arial"/>
          <w:b/>
          <w:bCs/>
          <w:spacing w:val="-10"/>
          <w:position w:val="-1"/>
          <w:szCs w:val="24"/>
        </w:rPr>
        <w:t xml:space="preserve"> </w:t>
      </w:r>
      <w:r w:rsidR="003F0383">
        <w:rPr>
          <w:rFonts w:ascii="Arial" w:eastAsia="Arial" w:hAnsi="Arial" w:cs="Arial"/>
          <w:b/>
          <w:bCs/>
          <w:spacing w:val="1"/>
          <w:position w:val="-1"/>
          <w:szCs w:val="24"/>
        </w:rPr>
        <w:t>O</w:t>
      </w:r>
      <w:r w:rsidR="003F0383">
        <w:rPr>
          <w:rFonts w:ascii="Arial" w:eastAsia="Arial" w:hAnsi="Arial" w:cs="Arial"/>
          <w:b/>
          <w:bCs/>
          <w:position w:val="-1"/>
          <w:szCs w:val="24"/>
        </w:rPr>
        <w:t xml:space="preserve">F </w:t>
      </w:r>
      <w:r w:rsidR="003F0383">
        <w:rPr>
          <w:rFonts w:ascii="Arial" w:eastAsia="Arial" w:hAnsi="Arial" w:cs="Arial"/>
          <w:b/>
          <w:bCs/>
          <w:spacing w:val="2"/>
          <w:position w:val="-1"/>
          <w:szCs w:val="24"/>
        </w:rPr>
        <w:t>M</w:t>
      </w:r>
      <w:r w:rsidR="003F0383">
        <w:rPr>
          <w:rFonts w:ascii="Arial" w:eastAsia="Arial" w:hAnsi="Arial" w:cs="Arial"/>
          <w:b/>
          <w:bCs/>
          <w:position w:val="-1"/>
          <w:szCs w:val="24"/>
        </w:rPr>
        <w:t>ARS</w:t>
      </w:r>
    </w:p>
    <w:p w:rsidR="003F0383" w:rsidRDefault="003F0383" w:rsidP="003F0383">
      <w:pPr>
        <w:spacing w:before="9" w:line="160" w:lineRule="exact"/>
        <w:rPr>
          <w:sz w:val="16"/>
          <w:szCs w:val="16"/>
        </w:rPr>
      </w:pP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3F0383" w:rsidP="003F0383">
      <w:pPr>
        <w:spacing w:before="29"/>
        <w:ind w:left="105" w:right="-20"/>
        <w:rPr>
          <w:rFonts w:ascii="Arial" w:eastAsia="Arial" w:hAnsi="Arial" w:cs="Arial"/>
          <w:szCs w:val="24"/>
        </w:rPr>
      </w:pPr>
      <w:r>
        <w:rPr>
          <w:rFonts w:ascii="Arial" w:eastAsia="Arial" w:hAnsi="Arial" w:cs="Arial"/>
          <w:b/>
          <w:bCs/>
          <w:szCs w:val="24"/>
        </w:rPr>
        <w:t>W</w:t>
      </w:r>
      <w:r>
        <w:rPr>
          <w:rFonts w:ascii="Arial" w:eastAsia="Arial" w:hAnsi="Arial" w:cs="Arial"/>
          <w:b/>
          <w:bCs/>
          <w:spacing w:val="2"/>
          <w:szCs w:val="24"/>
        </w:rPr>
        <w:t>h</w:t>
      </w:r>
      <w:r>
        <w:rPr>
          <w:rFonts w:ascii="Arial" w:eastAsia="Arial" w:hAnsi="Arial" w:cs="Arial"/>
          <w:b/>
          <w:bCs/>
          <w:spacing w:val="1"/>
          <w:szCs w:val="24"/>
        </w:rPr>
        <w:t>a</w:t>
      </w:r>
      <w:r>
        <w:rPr>
          <w:rFonts w:ascii="Arial" w:eastAsia="Arial" w:hAnsi="Arial" w:cs="Arial"/>
          <w:b/>
          <w:bCs/>
          <w:szCs w:val="24"/>
        </w:rPr>
        <w:t>t</w:t>
      </w:r>
      <w:r>
        <w:rPr>
          <w:rFonts w:ascii="Arial" w:eastAsia="Arial" w:hAnsi="Arial" w:cs="Arial"/>
          <w:b/>
          <w:bCs/>
          <w:spacing w:val="-2"/>
          <w:szCs w:val="24"/>
        </w:rPr>
        <w:t xml:space="preserve"> </w:t>
      </w:r>
      <w:r>
        <w:rPr>
          <w:rFonts w:ascii="Arial" w:eastAsia="Arial" w:hAnsi="Arial" w:cs="Arial"/>
          <w:b/>
          <w:bCs/>
          <w:spacing w:val="1"/>
          <w:szCs w:val="24"/>
        </w:rPr>
        <w:t>wil</w:t>
      </w:r>
      <w:r>
        <w:rPr>
          <w:rFonts w:ascii="Arial" w:eastAsia="Arial" w:hAnsi="Arial" w:cs="Arial"/>
          <w:b/>
          <w:bCs/>
          <w:szCs w:val="24"/>
        </w:rPr>
        <w:t>l</w:t>
      </w:r>
      <w:r>
        <w:rPr>
          <w:rFonts w:ascii="Arial" w:eastAsia="Arial" w:hAnsi="Arial" w:cs="Arial"/>
          <w:b/>
          <w:bCs/>
          <w:spacing w:val="-7"/>
          <w:szCs w:val="24"/>
        </w:rPr>
        <w:t xml:space="preserve"> </w:t>
      </w:r>
      <w:r>
        <w:rPr>
          <w:rFonts w:ascii="Arial" w:eastAsia="Arial" w:hAnsi="Arial" w:cs="Arial"/>
          <w:b/>
          <w:bCs/>
          <w:spacing w:val="1"/>
          <w:szCs w:val="24"/>
        </w:rPr>
        <w:t>y</w:t>
      </w:r>
      <w:r>
        <w:rPr>
          <w:rFonts w:ascii="Arial" w:eastAsia="Arial" w:hAnsi="Arial" w:cs="Arial"/>
          <w:b/>
          <w:bCs/>
          <w:spacing w:val="-2"/>
          <w:szCs w:val="24"/>
        </w:rPr>
        <w:t>o</w:t>
      </w:r>
      <w:r>
        <w:rPr>
          <w:rFonts w:ascii="Arial" w:eastAsia="Arial" w:hAnsi="Arial" w:cs="Arial"/>
          <w:b/>
          <w:bCs/>
          <w:szCs w:val="24"/>
        </w:rPr>
        <w:t xml:space="preserve">u </w:t>
      </w:r>
      <w:r>
        <w:rPr>
          <w:rFonts w:ascii="Arial" w:eastAsia="Arial" w:hAnsi="Arial" w:cs="Arial"/>
          <w:b/>
          <w:bCs/>
          <w:spacing w:val="1"/>
          <w:szCs w:val="24"/>
        </w:rPr>
        <w:t>lea</w:t>
      </w:r>
      <w:r>
        <w:rPr>
          <w:rFonts w:ascii="Arial" w:eastAsia="Arial" w:hAnsi="Arial" w:cs="Arial"/>
          <w:b/>
          <w:bCs/>
          <w:spacing w:val="-1"/>
          <w:szCs w:val="24"/>
        </w:rPr>
        <w:t>r</w:t>
      </w:r>
      <w:r>
        <w:rPr>
          <w:rFonts w:ascii="Arial" w:eastAsia="Arial" w:hAnsi="Arial" w:cs="Arial"/>
          <w:b/>
          <w:bCs/>
          <w:szCs w:val="24"/>
        </w:rPr>
        <w:t>n</w:t>
      </w:r>
      <w:r>
        <w:rPr>
          <w:rFonts w:ascii="Arial" w:eastAsia="Arial" w:hAnsi="Arial" w:cs="Arial"/>
          <w:b/>
          <w:bCs/>
          <w:spacing w:val="1"/>
          <w:szCs w:val="24"/>
        </w:rPr>
        <w:t xml:space="preserve"> </w:t>
      </w:r>
      <w:r>
        <w:rPr>
          <w:rFonts w:ascii="Arial" w:eastAsia="Arial" w:hAnsi="Arial" w:cs="Arial"/>
          <w:b/>
          <w:bCs/>
          <w:spacing w:val="-3"/>
          <w:szCs w:val="24"/>
        </w:rPr>
        <w:t>i</w:t>
      </w:r>
      <w:r>
        <w:rPr>
          <w:rFonts w:ascii="Arial" w:eastAsia="Arial" w:hAnsi="Arial" w:cs="Arial"/>
          <w:b/>
          <w:bCs/>
          <w:szCs w:val="24"/>
        </w:rPr>
        <w:t>n</w:t>
      </w:r>
      <w:r>
        <w:rPr>
          <w:rFonts w:ascii="Arial" w:eastAsia="Arial" w:hAnsi="Arial" w:cs="Arial"/>
          <w:b/>
          <w:bCs/>
          <w:spacing w:val="1"/>
          <w:szCs w:val="24"/>
        </w:rPr>
        <w:t xml:space="preserve"> </w:t>
      </w:r>
      <w:r>
        <w:rPr>
          <w:rFonts w:ascii="Arial" w:eastAsia="Arial" w:hAnsi="Arial" w:cs="Arial"/>
          <w:b/>
          <w:bCs/>
          <w:spacing w:val="-2"/>
          <w:szCs w:val="24"/>
        </w:rPr>
        <w:t>t</w:t>
      </w:r>
      <w:r>
        <w:rPr>
          <w:rFonts w:ascii="Arial" w:eastAsia="Arial" w:hAnsi="Arial" w:cs="Arial"/>
          <w:b/>
          <w:bCs/>
          <w:spacing w:val="2"/>
          <w:szCs w:val="24"/>
        </w:rPr>
        <w:t>h</w:t>
      </w:r>
      <w:r>
        <w:rPr>
          <w:rFonts w:ascii="Arial" w:eastAsia="Arial" w:hAnsi="Arial" w:cs="Arial"/>
          <w:b/>
          <w:bCs/>
          <w:spacing w:val="1"/>
          <w:szCs w:val="24"/>
        </w:rPr>
        <w:t>i</w:t>
      </w:r>
      <w:r>
        <w:rPr>
          <w:rFonts w:ascii="Arial" w:eastAsia="Arial" w:hAnsi="Arial" w:cs="Arial"/>
          <w:b/>
          <w:bCs/>
          <w:szCs w:val="24"/>
        </w:rPr>
        <w:t>s</w:t>
      </w:r>
      <w:r>
        <w:rPr>
          <w:rFonts w:ascii="Arial" w:eastAsia="Arial" w:hAnsi="Arial" w:cs="Arial"/>
          <w:b/>
          <w:bCs/>
          <w:spacing w:val="-1"/>
          <w:szCs w:val="24"/>
        </w:rPr>
        <w:t xml:space="preserve"> </w:t>
      </w:r>
      <w:r>
        <w:rPr>
          <w:rFonts w:ascii="Arial" w:eastAsia="Arial" w:hAnsi="Arial" w:cs="Arial"/>
          <w:b/>
          <w:bCs/>
          <w:spacing w:val="-3"/>
          <w:szCs w:val="24"/>
        </w:rPr>
        <w:t>l</w:t>
      </w:r>
      <w:r>
        <w:rPr>
          <w:rFonts w:ascii="Arial" w:eastAsia="Arial" w:hAnsi="Arial" w:cs="Arial"/>
          <w:b/>
          <w:bCs/>
          <w:spacing w:val="1"/>
          <w:szCs w:val="24"/>
        </w:rPr>
        <w:t>a</w:t>
      </w:r>
      <w:r>
        <w:rPr>
          <w:rFonts w:ascii="Arial" w:eastAsia="Arial" w:hAnsi="Arial" w:cs="Arial"/>
          <w:b/>
          <w:bCs/>
          <w:spacing w:val="2"/>
          <w:szCs w:val="24"/>
        </w:rPr>
        <w:t>b</w:t>
      </w:r>
      <w:r>
        <w:rPr>
          <w:rFonts w:ascii="Arial" w:eastAsia="Arial" w:hAnsi="Arial" w:cs="Arial"/>
          <w:b/>
          <w:bCs/>
          <w:szCs w:val="24"/>
        </w:rPr>
        <w:t>?</w:t>
      </w:r>
    </w:p>
    <w:p w:rsidR="003F0383" w:rsidRDefault="003F0383" w:rsidP="003F0383">
      <w:pPr>
        <w:spacing w:before="16" w:line="260" w:lineRule="exact"/>
        <w:rPr>
          <w:sz w:val="26"/>
          <w:szCs w:val="26"/>
        </w:rPr>
      </w:pPr>
    </w:p>
    <w:p w:rsidR="003F0383" w:rsidRDefault="003F0383" w:rsidP="003F0383">
      <w:pPr>
        <w:ind w:left="105" w:right="45"/>
        <w:rPr>
          <w:rFonts w:ascii="Arial" w:eastAsia="Arial" w:hAnsi="Arial" w:cs="Arial"/>
          <w:szCs w:val="24"/>
        </w:rPr>
      </w:pPr>
      <w:r>
        <w:rPr>
          <w:rFonts w:ascii="Arial" w:eastAsia="Arial" w:hAnsi="Arial" w:cs="Arial"/>
          <w:szCs w:val="24"/>
        </w:rPr>
        <w:t>H</w:t>
      </w:r>
      <w:r>
        <w:rPr>
          <w:rFonts w:ascii="Arial" w:eastAsia="Arial" w:hAnsi="Arial" w:cs="Arial"/>
          <w:spacing w:val="1"/>
          <w:szCs w:val="24"/>
        </w:rPr>
        <w:t>o</w:t>
      </w:r>
      <w:r>
        <w:rPr>
          <w:rFonts w:ascii="Arial" w:eastAsia="Arial" w:hAnsi="Arial" w:cs="Arial"/>
          <w:szCs w:val="24"/>
        </w:rPr>
        <w:t>w 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we</w:t>
      </w:r>
      <w:r>
        <w:rPr>
          <w:rFonts w:ascii="Arial" w:eastAsia="Arial" w:hAnsi="Arial" w:cs="Arial"/>
          <w:spacing w:val="1"/>
          <w:szCs w:val="24"/>
        </w:rPr>
        <w:t xml:space="preserve"> de</w:t>
      </w:r>
      <w:r>
        <w:rPr>
          <w:rFonts w:ascii="Arial" w:eastAsia="Arial" w:hAnsi="Arial" w:cs="Arial"/>
          <w:spacing w:val="-3"/>
          <w:szCs w:val="24"/>
        </w:rPr>
        <w:t>t</w:t>
      </w:r>
      <w:r>
        <w:rPr>
          <w:rFonts w:ascii="Arial" w:eastAsia="Arial" w:hAnsi="Arial" w:cs="Arial"/>
          <w:spacing w:val="1"/>
          <w:szCs w:val="24"/>
        </w:rPr>
        <w:t>e</w:t>
      </w:r>
      <w:r>
        <w:rPr>
          <w:rFonts w:ascii="Arial" w:eastAsia="Arial" w:hAnsi="Arial" w:cs="Arial"/>
          <w:spacing w:val="2"/>
          <w:szCs w:val="24"/>
        </w:rPr>
        <w:t>rm</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3"/>
          <w:szCs w:val="24"/>
        </w:rPr>
        <w:t>g</w:t>
      </w:r>
      <w:r>
        <w:rPr>
          <w:rFonts w:ascii="Arial" w:eastAsia="Arial" w:hAnsi="Arial" w:cs="Arial"/>
          <w:spacing w:val="1"/>
          <w:szCs w:val="24"/>
        </w:rPr>
        <w:t>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zCs w:val="24"/>
        </w:rPr>
        <w:t>a</w:t>
      </w:r>
      <w:r>
        <w:rPr>
          <w:rFonts w:ascii="Arial" w:eastAsia="Arial" w:hAnsi="Arial" w:cs="Arial"/>
          <w:spacing w:val="1"/>
          <w:szCs w:val="24"/>
        </w:rPr>
        <w:t xml:space="preserve"> p</w:t>
      </w:r>
      <w:r>
        <w:rPr>
          <w:rFonts w:ascii="Arial" w:eastAsia="Arial" w:hAnsi="Arial" w:cs="Arial"/>
          <w:szCs w:val="24"/>
        </w:rPr>
        <w:t>l</w:t>
      </w:r>
      <w:r>
        <w:rPr>
          <w:rFonts w:ascii="Arial" w:eastAsia="Arial" w:hAnsi="Arial" w:cs="Arial"/>
          <w:spacing w:val="1"/>
          <w:szCs w:val="24"/>
        </w:rPr>
        <w:t>ane</w:t>
      </w:r>
      <w:r>
        <w:rPr>
          <w:rFonts w:ascii="Arial" w:eastAsia="Arial" w:hAnsi="Arial" w:cs="Arial"/>
          <w:szCs w:val="24"/>
        </w:rPr>
        <w:t xml:space="preserve">t </w:t>
      </w:r>
      <w:r>
        <w:rPr>
          <w:rFonts w:ascii="Arial" w:eastAsia="Arial" w:hAnsi="Arial" w:cs="Arial"/>
          <w:spacing w:val="-3"/>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zCs w:val="24"/>
        </w:rPr>
        <w:t>s</w:t>
      </w:r>
      <w:r>
        <w:rPr>
          <w:rFonts w:ascii="Arial" w:eastAsia="Arial" w:hAnsi="Arial" w:cs="Arial"/>
          <w:spacing w:val="1"/>
          <w:szCs w:val="24"/>
        </w:rPr>
        <w:t>ate</w:t>
      </w:r>
      <w:r>
        <w:rPr>
          <w:rFonts w:ascii="Arial" w:eastAsia="Arial" w:hAnsi="Arial" w:cs="Arial"/>
          <w:szCs w:val="24"/>
        </w:rPr>
        <w:t>llite wi</w:t>
      </w:r>
      <w:r>
        <w:rPr>
          <w:rFonts w:ascii="Arial" w:eastAsia="Arial" w:hAnsi="Arial" w:cs="Arial"/>
          <w:spacing w:val="-3"/>
          <w:szCs w:val="24"/>
        </w:rPr>
        <w:t>t</w:t>
      </w:r>
      <w:r>
        <w:rPr>
          <w:rFonts w:ascii="Arial" w:eastAsia="Arial" w:hAnsi="Arial" w:cs="Arial"/>
          <w:spacing w:val="1"/>
          <w:szCs w:val="24"/>
        </w:rPr>
        <w:t>hou</w:t>
      </w:r>
      <w:r>
        <w:rPr>
          <w:rFonts w:ascii="Arial" w:eastAsia="Arial" w:hAnsi="Arial" w:cs="Arial"/>
          <w:szCs w:val="24"/>
        </w:rPr>
        <w:t xml:space="preserve">t </w:t>
      </w:r>
      <w:r>
        <w:rPr>
          <w:rFonts w:ascii="Arial" w:eastAsia="Arial" w:hAnsi="Arial" w:cs="Arial"/>
          <w:spacing w:val="-3"/>
          <w:szCs w:val="24"/>
        </w:rPr>
        <w:t>t</w:t>
      </w:r>
      <w:r>
        <w:rPr>
          <w:rFonts w:ascii="Arial" w:eastAsia="Arial" w:hAnsi="Arial" w:cs="Arial"/>
          <w:spacing w:val="2"/>
          <w:szCs w:val="24"/>
        </w:rPr>
        <w:t>r</w:t>
      </w:r>
      <w:r>
        <w:rPr>
          <w:rFonts w:ascii="Arial" w:eastAsia="Arial" w:hAnsi="Arial" w:cs="Arial"/>
          <w:spacing w:val="1"/>
          <w:szCs w:val="24"/>
        </w:rPr>
        <w:t>a</w:t>
      </w:r>
      <w:r>
        <w:rPr>
          <w:rFonts w:ascii="Arial" w:eastAsia="Arial" w:hAnsi="Arial" w:cs="Arial"/>
          <w:szCs w:val="24"/>
        </w:rPr>
        <w:t>v</w:t>
      </w:r>
      <w:r>
        <w:rPr>
          <w:rFonts w:ascii="Arial" w:eastAsia="Arial" w:hAnsi="Arial" w:cs="Arial"/>
          <w:spacing w:val="1"/>
          <w:szCs w:val="24"/>
        </w:rPr>
        <w:t>e</w:t>
      </w:r>
      <w:r>
        <w:rPr>
          <w:rFonts w:ascii="Arial" w:eastAsia="Arial" w:hAnsi="Arial" w:cs="Arial"/>
          <w:szCs w:val="24"/>
        </w:rPr>
        <w:t>lli</w:t>
      </w:r>
      <w:r>
        <w:rPr>
          <w:rFonts w:ascii="Arial" w:eastAsia="Arial" w:hAnsi="Arial" w:cs="Arial"/>
          <w:spacing w:val="1"/>
          <w:szCs w:val="24"/>
        </w:rPr>
        <w:t>n</w:t>
      </w:r>
      <w:r>
        <w:rPr>
          <w:rFonts w:ascii="Arial" w:eastAsia="Arial" w:hAnsi="Arial" w:cs="Arial"/>
          <w:szCs w:val="24"/>
        </w:rPr>
        <w:t xml:space="preserve">g </w:t>
      </w:r>
      <w:r>
        <w:rPr>
          <w:rFonts w:ascii="Arial" w:eastAsia="Arial" w:hAnsi="Arial" w:cs="Arial"/>
          <w:spacing w:val="-3"/>
          <w:szCs w:val="24"/>
        </w:rPr>
        <w:t>t</w:t>
      </w:r>
      <w:r>
        <w:rPr>
          <w:rFonts w:ascii="Arial" w:eastAsia="Arial" w:hAnsi="Arial" w:cs="Arial"/>
          <w:szCs w:val="24"/>
        </w:rPr>
        <w:t xml:space="preserve">o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aneta</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4"/>
          <w:szCs w:val="24"/>
        </w:rPr>
        <w:t xml:space="preserve"> </w:t>
      </w:r>
      <w:r>
        <w:rPr>
          <w:rFonts w:ascii="Arial" w:eastAsia="Arial" w:hAnsi="Arial" w:cs="Arial"/>
          <w:spacing w:val="1"/>
          <w:szCs w:val="24"/>
        </w:rPr>
        <w:t>bod</w:t>
      </w:r>
      <w:r>
        <w:rPr>
          <w:rFonts w:ascii="Arial" w:eastAsia="Arial" w:hAnsi="Arial" w:cs="Arial"/>
          <w:szCs w:val="24"/>
        </w:rPr>
        <w:t>y?</w:t>
      </w:r>
      <w:r>
        <w:rPr>
          <w:rFonts w:ascii="Arial" w:eastAsia="Arial" w:hAnsi="Arial" w:cs="Arial"/>
          <w:spacing w:val="65"/>
          <w:szCs w:val="24"/>
        </w:rPr>
        <w:t xml:space="preserve"> </w:t>
      </w:r>
      <w:r>
        <w:rPr>
          <w:rFonts w:ascii="Arial" w:eastAsia="Arial" w:hAnsi="Arial" w:cs="Arial"/>
          <w:spacing w:val="1"/>
          <w:szCs w:val="24"/>
        </w:rPr>
        <w:t>I</w:t>
      </w:r>
      <w:r>
        <w:rPr>
          <w:rFonts w:ascii="Arial" w:eastAsia="Arial" w:hAnsi="Arial" w:cs="Arial"/>
          <w:szCs w:val="24"/>
        </w:rPr>
        <w:t xml:space="preserve">n </w:t>
      </w:r>
      <w:r>
        <w:rPr>
          <w:rFonts w:ascii="Arial" w:eastAsia="Arial" w:hAnsi="Arial" w:cs="Arial"/>
          <w:spacing w:val="1"/>
          <w:szCs w:val="24"/>
        </w:rPr>
        <w:t>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1"/>
          <w:szCs w:val="24"/>
        </w:rPr>
        <w:t>a</w:t>
      </w:r>
      <w:r>
        <w:rPr>
          <w:rFonts w:ascii="Arial" w:eastAsia="Arial" w:hAnsi="Arial" w:cs="Arial"/>
          <w:szCs w:val="24"/>
        </w:rPr>
        <w:t>b</w:t>
      </w:r>
      <w:r>
        <w:rPr>
          <w:rFonts w:ascii="Arial" w:eastAsia="Arial" w:hAnsi="Arial" w:cs="Arial"/>
          <w:spacing w:val="-2"/>
          <w:szCs w:val="24"/>
        </w:rPr>
        <w:t xml:space="preserve"> </w:t>
      </w:r>
      <w:r>
        <w:rPr>
          <w:rFonts w:ascii="Arial" w:eastAsia="Arial" w:hAnsi="Arial" w:cs="Arial"/>
          <w:szCs w:val="24"/>
        </w:rPr>
        <w:t>y</w:t>
      </w:r>
      <w:r>
        <w:rPr>
          <w:rFonts w:ascii="Arial" w:eastAsia="Arial" w:hAnsi="Arial" w:cs="Arial"/>
          <w:spacing w:val="1"/>
          <w:szCs w:val="24"/>
        </w:rPr>
        <w:t>o</w:t>
      </w:r>
      <w:r>
        <w:rPr>
          <w:rFonts w:ascii="Arial" w:eastAsia="Arial" w:hAnsi="Arial" w:cs="Arial"/>
          <w:szCs w:val="24"/>
        </w:rPr>
        <w:t>u</w:t>
      </w:r>
      <w:r>
        <w:rPr>
          <w:rFonts w:ascii="Arial" w:eastAsia="Arial" w:hAnsi="Arial" w:cs="Arial"/>
          <w:spacing w:val="1"/>
          <w:szCs w:val="24"/>
        </w:rPr>
        <w:t xml:space="preserve"> </w:t>
      </w:r>
      <w:r>
        <w:rPr>
          <w:rFonts w:ascii="Arial" w:eastAsia="Arial" w:hAnsi="Arial" w:cs="Arial"/>
          <w:szCs w:val="24"/>
        </w:rPr>
        <w:t>will c</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pacing w:val="-3"/>
          <w:szCs w:val="24"/>
        </w:rPr>
        <w:t>a</w:t>
      </w:r>
      <w:r>
        <w:rPr>
          <w:rFonts w:ascii="Arial" w:eastAsia="Arial" w:hAnsi="Arial" w:cs="Arial"/>
          <w:spacing w:val="1"/>
          <w:szCs w:val="24"/>
        </w:rPr>
        <w:t>t</w:t>
      </w:r>
      <w:r>
        <w:rPr>
          <w:rFonts w:ascii="Arial" w:eastAsia="Arial" w:hAnsi="Arial" w:cs="Arial"/>
          <w:szCs w:val="24"/>
        </w:rPr>
        <w:t>e a</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4"/>
          <w:szCs w:val="24"/>
        </w:rPr>
        <w:t>i</w:t>
      </w:r>
      <w:r>
        <w:rPr>
          <w:rFonts w:ascii="Arial" w:eastAsia="Arial" w:hAnsi="Arial" w:cs="Arial"/>
          <w:spacing w:val="2"/>
          <w:szCs w:val="24"/>
        </w:rPr>
        <w:t>m</w:t>
      </w:r>
      <w:r>
        <w:rPr>
          <w:rFonts w:ascii="Arial" w:eastAsia="Arial" w:hAnsi="Arial" w:cs="Arial"/>
          <w:spacing w:val="1"/>
          <w:szCs w:val="24"/>
        </w:rPr>
        <w:t>p</w:t>
      </w:r>
      <w:r>
        <w:rPr>
          <w:rFonts w:ascii="Arial" w:eastAsia="Arial" w:hAnsi="Arial" w:cs="Arial"/>
          <w:szCs w:val="24"/>
        </w:rPr>
        <w:t>le</w:t>
      </w:r>
      <w:r>
        <w:rPr>
          <w:rFonts w:ascii="Arial" w:eastAsia="Arial" w:hAnsi="Arial" w:cs="Arial"/>
          <w:spacing w:val="1"/>
          <w:szCs w:val="24"/>
        </w:rPr>
        <w:t xml:space="preserve"> fea</w:t>
      </w:r>
      <w:r>
        <w:rPr>
          <w:rFonts w:ascii="Arial" w:eastAsia="Arial" w:hAnsi="Arial" w:cs="Arial"/>
          <w:spacing w:val="-3"/>
          <w:szCs w:val="24"/>
        </w:rPr>
        <w:t>t</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zCs w:val="24"/>
        </w:rPr>
        <w:t>a</w:t>
      </w:r>
      <w:r>
        <w:rPr>
          <w:rFonts w:ascii="Arial" w:eastAsia="Arial" w:hAnsi="Arial" w:cs="Arial"/>
          <w:spacing w:val="1"/>
          <w:szCs w:val="24"/>
        </w:rPr>
        <w:t xml:space="preserve"> </w:t>
      </w:r>
      <w:r>
        <w:rPr>
          <w:rFonts w:ascii="Arial" w:eastAsia="Arial" w:hAnsi="Arial" w:cs="Arial"/>
          <w:spacing w:val="2"/>
          <w:szCs w:val="24"/>
        </w:rPr>
        <w:t>r</w:t>
      </w:r>
      <w:r>
        <w:rPr>
          <w:rFonts w:ascii="Arial" w:eastAsia="Arial" w:hAnsi="Arial" w:cs="Arial"/>
          <w:spacing w:val="-3"/>
          <w:szCs w:val="24"/>
        </w:rPr>
        <w:t>e</w:t>
      </w:r>
      <w:r>
        <w:rPr>
          <w:rFonts w:ascii="Arial" w:eastAsia="Arial" w:hAnsi="Arial" w:cs="Arial"/>
          <w:spacing w:val="1"/>
          <w:szCs w:val="24"/>
        </w:rPr>
        <w:t>g</w:t>
      </w:r>
      <w:r>
        <w:rPr>
          <w:rFonts w:ascii="Arial" w:eastAsia="Arial" w:hAnsi="Arial" w:cs="Arial"/>
          <w:szCs w:val="24"/>
        </w:rPr>
        <w:t>i</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1"/>
          <w:szCs w:val="24"/>
        </w:rPr>
        <w:t xml:space="preserve"> 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s in</w:t>
      </w:r>
      <w:r>
        <w:rPr>
          <w:rFonts w:ascii="Arial" w:eastAsia="Arial" w:hAnsi="Arial" w:cs="Arial"/>
          <w:spacing w:val="-2"/>
          <w:szCs w:val="24"/>
        </w:rPr>
        <w:t xml:space="preserve"> </w:t>
      </w:r>
      <w:r>
        <w:rPr>
          <w:rFonts w:ascii="Arial" w:eastAsia="Arial" w:hAnsi="Arial" w:cs="Arial"/>
          <w:szCs w:val="24"/>
        </w:rPr>
        <w:t>a si</w:t>
      </w:r>
      <w:r>
        <w:rPr>
          <w:rFonts w:ascii="Arial" w:eastAsia="Arial" w:hAnsi="Arial" w:cs="Arial"/>
          <w:spacing w:val="2"/>
          <w:szCs w:val="24"/>
        </w:rPr>
        <w:t>m</w:t>
      </w:r>
      <w:r>
        <w:rPr>
          <w:rFonts w:ascii="Arial" w:eastAsia="Arial" w:hAnsi="Arial" w:cs="Arial"/>
          <w:szCs w:val="24"/>
        </w:rPr>
        <w:t>il</w:t>
      </w:r>
      <w:r>
        <w:rPr>
          <w:rFonts w:ascii="Arial" w:eastAsia="Arial" w:hAnsi="Arial" w:cs="Arial"/>
          <w:spacing w:val="1"/>
          <w:szCs w:val="24"/>
        </w:rPr>
        <w:t>a</w:t>
      </w:r>
      <w:r>
        <w:rPr>
          <w:rFonts w:ascii="Arial" w:eastAsia="Arial" w:hAnsi="Arial" w:cs="Arial"/>
          <w:szCs w:val="24"/>
        </w:rPr>
        <w:t>r</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a</w:t>
      </w:r>
      <w:r>
        <w:rPr>
          <w:rFonts w:ascii="Arial" w:eastAsia="Arial" w:hAnsi="Arial" w:cs="Arial"/>
          <w:szCs w:val="24"/>
        </w:rPr>
        <w:t xml:space="preserve">y </w:t>
      </w:r>
      <w:r>
        <w:rPr>
          <w:rFonts w:ascii="Arial" w:eastAsia="Arial" w:hAnsi="Arial" w:cs="Arial"/>
          <w:spacing w:val="1"/>
          <w:szCs w:val="24"/>
        </w:rPr>
        <w:t>u</w:t>
      </w:r>
      <w:r>
        <w:rPr>
          <w:rFonts w:ascii="Arial" w:eastAsia="Arial" w:hAnsi="Arial" w:cs="Arial"/>
          <w:szCs w:val="24"/>
        </w:rPr>
        <w:t>s</w:t>
      </w:r>
      <w:r>
        <w:rPr>
          <w:rFonts w:ascii="Arial" w:eastAsia="Arial" w:hAnsi="Arial" w:cs="Arial"/>
          <w:spacing w:val="1"/>
          <w:szCs w:val="24"/>
        </w:rPr>
        <w:t>e</w:t>
      </w:r>
      <w:r>
        <w:rPr>
          <w:rFonts w:ascii="Arial" w:eastAsia="Arial" w:hAnsi="Arial" w:cs="Arial"/>
          <w:szCs w:val="24"/>
        </w:rPr>
        <w:t>d</w:t>
      </w:r>
      <w:r>
        <w:rPr>
          <w:rFonts w:ascii="Arial" w:eastAsia="Arial" w:hAnsi="Arial" w:cs="Arial"/>
          <w:spacing w:val="-2"/>
          <w:szCs w:val="24"/>
        </w:rPr>
        <w:t xml:space="preserve">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1"/>
          <w:szCs w:val="24"/>
        </w:rPr>
        <w:t>ph</w:t>
      </w:r>
      <w:r>
        <w:rPr>
          <w:rFonts w:ascii="Arial" w:eastAsia="Arial" w:hAnsi="Arial" w:cs="Arial"/>
          <w:spacing w:val="-3"/>
          <w:szCs w:val="24"/>
        </w:rPr>
        <w:t>o</w:t>
      </w:r>
      <w:r>
        <w:rPr>
          <w:rFonts w:ascii="Arial" w:eastAsia="Arial" w:hAnsi="Arial" w:cs="Arial"/>
          <w:spacing w:val="1"/>
          <w:szCs w:val="24"/>
        </w:rPr>
        <w:t>togeo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g</w:t>
      </w:r>
      <w:r>
        <w:rPr>
          <w:rFonts w:ascii="Arial" w:eastAsia="Arial" w:hAnsi="Arial" w:cs="Arial"/>
          <w:szCs w:val="24"/>
        </w:rPr>
        <w:t>ists.</w:t>
      </w:r>
      <w:r>
        <w:rPr>
          <w:rFonts w:ascii="Arial" w:eastAsia="Arial" w:hAnsi="Arial" w:cs="Arial"/>
          <w:spacing w:val="65"/>
          <w:szCs w:val="24"/>
        </w:rPr>
        <w:t xml:space="preserve"> </w:t>
      </w:r>
      <w:r>
        <w:rPr>
          <w:rFonts w:ascii="Arial" w:eastAsia="Arial" w:hAnsi="Arial" w:cs="Arial"/>
          <w:szCs w:val="24"/>
        </w:rPr>
        <w:t>Usi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w:t>
      </w:r>
      <w:r>
        <w:rPr>
          <w:rFonts w:ascii="Arial" w:eastAsia="Arial" w:hAnsi="Arial" w:cs="Arial"/>
          <w:spacing w:val="-3"/>
          <w:szCs w:val="24"/>
        </w:rPr>
        <w:t>t</w:t>
      </w:r>
      <w:r>
        <w:rPr>
          <w:rFonts w:ascii="Arial" w:eastAsia="Arial" w:hAnsi="Arial" w:cs="Arial"/>
          <w:spacing w:val="1"/>
          <w:szCs w:val="24"/>
        </w:rPr>
        <w: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th</w:t>
      </w:r>
      <w:r>
        <w:rPr>
          <w:rFonts w:ascii="Arial" w:eastAsia="Arial" w:hAnsi="Arial" w:cs="Arial"/>
          <w:szCs w:val="24"/>
        </w:rPr>
        <w:t>e s</w:t>
      </w:r>
      <w:r>
        <w:rPr>
          <w:rFonts w:ascii="Arial" w:eastAsia="Arial" w:hAnsi="Arial" w:cs="Arial"/>
          <w:spacing w:val="-3"/>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zCs w:val="24"/>
        </w:rPr>
        <w:t>ce y</w:t>
      </w:r>
      <w:r>
        <w:rPr>
          <w:rFonts w:ascii="Arial" w:eastAsia="Arial" w:hAnsi="Arial" w:cs="Arial"/>
          <w:spacing w:val="-3"/>
          <w:szCs w:val="24"/>
        </w:rPr>
        <w:t>o</w:t>
      </w:r>
      <w:r>
        <w:rPr>
          <w:rFonts w:ascii="Arial" w:eastAsia="Arial" w:hAnsi="Arial" w:cs="Arial"/>
          <w:szCs w:val="24"/>
        </w:rPr>
        <w:t>u</w:t>
      </w:r>
      <w:r>
        <w:rPr>
          <w:rFonts w:ascii="Arial" w:eastAsia="Arial" w:hAnsi="Arial" w:cs="Arial"/>
          <w:spacing w:val="1"/>
          <w:szCs w:val="24"/>
        </w:rPr>
        <w:t xml:space="preserve"> </w:t>
      </w:r>
      <w:r>
        <w:rPr>
          <w:rFonts w:ascii="Arial" w:eastAsia="Arial" w:hAnsi="Arial" w:cs="Arial"/>
          <w:szCs w:val="24"/>
        </w:rPr>
        <w:t xml:space="preserve">will </w:t>
      </w:r>
      <w:r>
        <w:rPr>
          <w:rFonts w:ascii="Arial" w:eastAsia="Arial" w:hAnsi="Arial" w:cs="Arial"/>
          <w:spacing w:val="1"/>
          <w:szCs w:val="24"/>
        </w:rPr>
        <w:t>h</w:t>
      </w:r>
      <w:r>
        <w:rPr>
          <w:rFonts w:ascii="Arial" w:eastAsia="Arial" w:hAnsi="Arial" w:cs="Arial"/>
          <w:szCs w:val="24"/>
        </w:rPr>
        <w:t>y</w:t>
      </w:r>
      <w:r>
        <w:rPr>
          <w:rFonts w:ascii="Arial" w:eastAsia="Arial" w:hAnsi="Arial" w:cs="Arial"/>
          <w:spacing w:val="1"/>
          <w:szCs w:val="24"/>
        </w:rPr>
        <w:t>pothe</w:t>
      </w:r>
      <w:r>
        <w:rPr>
          <w:rFonts w:ascii="Arial" w:eastAsia="Arial" w:hAnsi="Arial" w:cs="Arial"/>
          <w:szCs w:val="24"/>
        </w:rPr>
        <w:t>si</w:t>
      </w:r>
      <w:r>
        <w:rPr>
          <w:rFonts w:ascii="Arial" w:eastAsia="Arial" w:hAnsi="Arial" w:cs="Arial"/>
          <w:spacing w:val="-4"/>
          <w:szCs w:val="24"/>
        </w:rPr>
        <w:t>z</w:t>
      </w:r>
      <w:r>
        <w:rPr>
          <w:rFonts w:ascii="Arial" w:eastAsia="Arial" w:hAnsi="Arial" w:cs="Arial"/>
          <w:szCs w:val="24"/>
        </w:rPr>
        <w:t xml:space="preserve">e a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f a</w:t>
      </w:r>
      <w:r>
        <w:rPr>
          <w:rFonts w:ascii="Arial" w:eastAsia="Arial" w:hAnsi="Arial" w:cs="Arial"/>
          <w:spacing w:val="-2"/>
          <w:szCs w:val="24"/>
        </w:rPr>
        <w:t xml:space="preserve"> </w:t>
      </w:r>
      <w:r>
        <w:rPr>
          <w:rFonts w:ascii="Arial" w:eastAsia="Arial" w:hAnsi="Arial" w:cs="Arial"/>
          <w:spacing w:val="1"/>
          <w:szCs w:val="24"/>
        </w:rPr>
        <w:t>pa</w:t>
      </w:r>
      <w:r>
        <w:rPr>
          <w:rFonts w:ascii="Arial" w:eastAsia="Arial" w:hAnsi="Arial" w:cs="Arial"/>
          <w:spacing w:val="2"/>
          <w:szCs w:val="24"/>
        </w:rPr>
        <w:t>r</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1"/>
          <w:szCs w:val="24"/>
        </w:rPr>
        <w:t>t</w:t>
      </w:r>
      <w:r>
        <w:rPr>
          <w:rFonts w:ascii="Arial" w:eastAsia="Arial" w:hAnsi="Arial" w:cs="Arial"/>
          <w:spacing w:val="-4"/>
          <w:szCs w:val="24"/>
        </w:rPr>
        <w:t>i</w:t>
      </w:r>
      <w:r>
        <w:rPr>
          <w:rFonts w:ascii="Arial" w:eastAsia="Arial" w:hAnsi="Arial" w:cs="Arial"/>
          <w:spacing w:val="1"/>
          <w:szCs w:val="24"/>
        </w:rPr>
        <w:t>a</w:t>
      </w:r>
      <w:r>
        <w:rPr>
          <w:rFonts w:ascii="Arial" w:eastAsia="Arial" w:hAnsi="Arial" w:cs="Arial"/>
          <w:szCs w:val="24"/>
        </w:rPr>
        <w:t>n s</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pacing w:val="-4"/>
          <w:szCs w:val="24"/>
        </w:rPr>
        <w:t>c</w:t>
      </w:r>
      <w:r>
        <w:rPr>
          <w:rFonts w:ascii="Arial" w:eastAsia="Arial" w:hAnsi="Arial" w:cs="Arial"/>
          <w:spacing w:val="1"/>
          <w:szCs w:val="24"/>
        </w:rPr>
        <w:t>e</w:t>
      </w:r>
      <w:r>
        <w:rPr>
          <w:rFonts w:ascii="Arial" w:eastAsia="Arial" w:hAnsi="Arial" w:cs="Arial"/>
          <w:szCs w:val="24"/>
        </w:rPr>
        <w:t>.</w:t>
      </w: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3F0383" w:rsidP="003F0383">
      <w:pPr>
        <w:spacing w:before="15" w:line="260" w:lineRule="exact"/>
        <w:rPr>
          <w:sz w:val="26"/>
          <w:szCs w:val="26"/>
        </w:rPr>
      </w:pPr>
    </w:p>
    <w:p w:rsidR="003F0383" w:rsidRDefault="003F0383" w:rsidP="003F0383">
      <w:pPr>
        <w:spacing w:before="29"/>
        <w:ind w:left="105" w:right="-20"/>
        <w:rPr>
          <w:rFonts w:ascii="Arial" w:eastAsia="Arial" w:hAnsi="Arial" w:cs="Arial"/>
          <w:szCs w:val="24"/>
        </w:rPr>
      </w:pPr>
      <w:r>
        <w:rPr>
          <w:rFonts w:ascii="Arial" w:eastAsia="Arial" w:hAnsi="Arial" w:cs="Arial"/>
          <w:b/>
          <w:bCs/>
          <w:szCs w:val="24"/>
        </w:rPr>
        <w:t>W</w:t>
      </w:r>
      <w:r>
        <w:rPr>
          <w:rFonts w:ascii="Arial" w:eastAsia="Arial" w:hAnsi="Arial" w:cs="Arial"/>
          <w:b/>
          <w:bCs/>
          <w:spacing w:val="2"/>
          <w:szCs w:val="24"/>
        </w:rPr>
        <w:t>h</w:t>
      </w:r>
      <w:r>
        <w:rPr>
          <w:rFonts w:ascii="Arial" w:eastAsia="Arial" w:hAnsi="Arial" w:cs="Arial"/>
          <w:b/>
          <w:bCs/>
          <w:spacing w:val="1"/>
          <w:szCs w:val="24"/>
        </w:rPr>
        <w:t>a</w:t>
      </w:r>
      <w:r>
        <w:rPr>
          <w:rFonts w:ascii="Arial" w:eastAsia="Arial" w:hAnsi="Arial" w:cs="Arial"/>
          <w:b/>
          <w:bCs/>
          <w:szCs w:val="24"/>
        </w:rPr>
        <w:t>t</w:t>
      </w:r>
      <w:r>
        <w:rPr>
          <w:rFonts w:ascii="Arial" w:eastAsia="Arial" w:hAnsi="Arial" w:cs="Arial"/>
          <w:b/>
          <w:bCs/>
          <w:spacing w:val="-2"/>
          <w:szCs w:val="24"/>
        </w:rPr>
        <w:t xml:space="preserve"> d</w:t>
      </w:r>
      <w:r>
        <w:rPr>
          <w:rFonts w:ascii="Arial" w:eastAsia="Arial" w:hAnsi="Arial" w:cs="Arial"/>
          <w:b/>
          <w:bCs/>
          <w:szCs w:val="24"/>
        </w:rPr>
        <w:t>o I</w:t>
      </w:r>
      <w:r>
        <w:rPr>
          <w:rFonts w:ascii="Arial" w:eastAsia="Arial" w:hAnsi="Arial" w:cs="Arial"/>
          <w:b/>
          <w:bCs/>
          <w:spacing w:val="-4"/>
          <w:szCs w:val="24"/>
        </w:rPr>
        <w:t xml:space="preserve"> </w:t>
      </w:r>
      <w:r>
        <w:rPr>
          <w:rFonts w:ascii="Arial" w:eastAsia="Arial" w:hAnsi="Arial" w:cs="Arial"/>
          <w:b/>
          <w:bCs/>
          <w:spacing w:val="2"/>
          <w:szCs w:val="24"/>
        </w:rPr>
        <w:t>n</w:t>
      </w:r>
      <w:r>
        <w:rPr>
          <w:rFonts w:ascii="Arial" w:eastAsia="Arial" w:hAnsi="Arial" w:cs="Arial"/>
          <w:b/>
          <w:bCs/>
          <w:spacing w:val="1"/>
          <w:szCs w:val="24"/>
        </w:rPr>
        <w:t>ee</w:t>
      </w:r>
      <w:r>
        <w:rPr>
          <w:rFonts w:ascii="Arial" w:eastAsia="Arial" w:hAnsi="Arial" w:cs="Arial"/>
          <w:b/>
          <w:bCs/>
          <w:szCs w:val="24"/>
        </w:rPr>
        <w:t>d</w:t>
      </w:r>
      <w:r>
        <w:rPr>
          <w:rFonts w:ascii="Arial" w:eastAsia="Arial" w:hAnsi="Arial" w:cs="Arial"/>
          <w:b/>
          <w:bCs/>
          <w:spacing w:val="-4"/>
          <w:szCs w:val="24"/>
        </w:rPr>
        <w:t xml:space="preserve"> </w:t>
      </w:r>
      <w:r>
        <w:rPr>
          <w:rFonts w:ascii="Arial" w:eastAsia="Arial" w:hAnsi="Arial" w:cs="Arial"/>
          <w:b/>
          <w:bCs/>
          <w:spacing w:val="2"/>
          <w:szCs w:val="24"/>
        </w:rPr>
        <w:t>t</w:t>
      </w:r>
      <w:r>
        <w:rPr>
          <w:rFonts w:ascii="Arial" w:eastAsia="Arial" w:hAnsi="Arial" w:cs="Arial"/>
          <w:b/>
          <w:bCs/>
          <w:szCs w:val="24"/>
        </w:rPr>
        <w:t>o</w:t>
      </w:r>
      <w:r>
        <w:rPr>
          <w:rFonts w:ascii="Arial" w:eastAsia="Arial" w:hAnsi="Arial" w:cs="Arial"/>
          <w:b/>
          <w:bCs/>
          <w:spacing w:val="-2"/>
          <w:szCs w:val="24"/>
        </w:rPr>
        <w:t xml:space="preserve"> </w:t>
      </w:r>
      <w:r>
        <w:rPr>
          <w:rFonts w:ascii="Arial" w:eastAsia="Arial" w:hAnsi="Arial" w:cs="Arial"/>
          <w:b/>
          <w:bCs/>
          <w:spacing w:val="2"/>
          <w:szCs w:val="24"/>
        </w:rPr>
        <w:t>b</w:t>
      </w:r>
      <w:r>
        <w:rPr>
          <w:rFonts w:ascii="Arial" w:eastAsia="Arial" w:hAnsi="Arial" w:cs="Arial"/>
          <w:b/>
          <w:bCs/>
          <w:spacing w:val="-1"/>
          <w:szCs w:val="24"/>
        </w:rPr>
        <w:t>r</w:t>
      </w:r>
      <w:r>
        <w:rPr>
          <w:rFonts w:ascii="Arial" w:eastAsia="Arial" w:hAnsi="Arial" w:cs="Arial"/>
          <w:b/>
          <w:bCs/>
          <w:spacing w:val="1"/>
          <w:szCs w:val="24"/>
        </w:rPr>
        <w:t>i</w:t>
      </w:r>
      <w:r>
        <w:rPr>
          <w:rFonts w:ascii="Arial" w:eastAsia="Arial" w:hAnsi="Arial" w:cs="Arial"/>
          <w:b/>
          <w:bCs/>
          <w:spacing w:val="-2"/>
          <w:szCs w:val="24"/>
        </w:rPr>
        <w:t>n</w:t>
      </w:r>
      <w:r>
        <w:rPr>
          <w:rFonts w:ascii="Arial" w:eastAsia="Arial" w:hAnsi="Arial" w:cs="Arial"/>
          <w:b/>
          <w:bCs/>
          <w:szCs w:val="24"/>
        </w:rPr>
        <w:t>g</w:t>
      </w:r>
      <w:r>
        <w:rPr>
          <w:rFonts w:ascii="Arial" w:eastAsia="Arial" w:hAnsi="Arial" w:cs="Arial"/>
          <w:b/>
          <w:bCs/>
          <w:spacing w:val="-2"/>
          <w:szCs w:val="24"/>
        </w:rPr>
        <w:t xml:space="preserve"> </w:t>
      </w:r>
      <w:r>
        <w:rPr>
          <w:rFonts w:ascii="Arial" w:eastAsia="Arial" w:hAnsi="Arial" w:cs="Arial"/>
          <w:b/>
          <w:bCs/>
          <w:spacing w:val="2"/>
          <w:szCs w:val="24"/>
        </w:rPr>
        <w:t>t</w:t>
      </w:r>
      <w:r>
        <w:rPr>
          <w:rFonts w:ascii="Arial" w:eastAsia="Arial" w:hAnsi="Arial" w:cs="Arial"/>
          <w:b/>
          <w:bCs/>
          <w:szCs w:val="24"/>
        </w:rPr>
        <w:t>o</w:t>
      </w:r>
      <w:r>
        <w:rPr>
          <w:rFonts w:ascii="Arial" w:eastAsia="Arial" w:hAnsi="Arial" w:cs="Arial"/>
          <w:b/>
          <w:bCs/>
          <w:spacing w:val="-2"/>
          <w:szCs w:val="24"/>
        </w:rPr>
        <w:t xml:space="preserve"> </w:t>
      </w:r>
      <w:r>
        <w:rPr>
          <w:rFonts w:ascii="Arial" w:eastAsia="Arial" w:hAnsi="Arial" w:cs="Arial"/>
          <w:b/>
          <w:bCs/>
          <w:spacing w:val="2"/>
          <w:szCs w:val="24"/>
        </w:rPr>
        <w:t>t</w:t>
      </w:r>
      <w:r>
        <w:rPr>
          <w:rFonts w:ascii="Arial" w:eastAsia="Arial" w:hAnsi="Arial" w:cs="Arial"/>
          <w:b/>
          <w:bCs/>
          <w:spacing w:val="-2"/>
          <w:szCs w:val="24"/>
        </w:rPr>
        <w:t>h</w:t>
      </w:r>
      <w:r>
        <w:rPr>
          <w:rFonts w:ascii="Arial" w:eastAsia="Arial" w:hAnsi="Arial" w:cs="Arial"/>
          <w:b/>
          <w:bCs/>
          <w:szCs w:val="24"/>
        </w:rPr>
        <w:t>e Cl</w:t>
      </w:r>
      <w:r>
        <w:rPr>
          <w:rFonts w:ascii="Arial" w:eastAsia="Arial" w:hAnsi="Arial" w:cs="Arial"/>
          <w:b/>
          <w:bCs/>
          <w:spacing w:val="1"/>
          <w:szCs w:val="24"/>
        </w:rPr>
        <w:t>as</w:t>
      </w:r>
      <w:r>
        <w:rPr>
          <w:rFonts w:ascii="Arial" w:eastAsia="Arial" w:hAnsi="Arial" w:cs="Arial"/>
          <w:b/>
          <w:bCs/>
          <w:szCs w:val="24"/>
        </w:rPr>
        <w:t>s</w:t>
      </w:r>
      <w:r>
        <w:rPr>
          <w:rFonts w:ascii="Arial" w:eastAsia="Arial" w:hAnsi="Arial" w:cs="Arial"/>
          <w:b/>
          <w:bCs/>
          <w:spacing w:val="-2"/>
          <w:szCs w:val="24"/>
        </w:rPr>
        <w:t xml:space="preserve"> </w:t>
      </w:r>
      <w:r>
        <w:rPr>
          <w:rFonts w:ascii="Arial" w:eastAsia="Arial" w:hAnsi="Arial" w:cs="Arial"/>
          <w:b/>
          <w:bCs/>
          <w:spacing w:val="1"/>
          <w:szCs w:val="24"/>
        </w:rPr>
        <w:t>wi</w:t>
      </w:r>
      <w:r>
        <w:rPr>
          <w:rFonts w:ascii="Arial" w:eastAsia="Arial" w:hAnsi="Arial" w:cs="Arial"/>
          <w:b/>
          <w:bCs/>
          <w:spacing w:val="2"/>
          <w:szCs w:val="24"/>
        </w:rPr>
        <w:t>t</w:t>
      </w:r>
      <w:r>
        <w:rPr>
          <w:rFonts w:ascii="Arial" w:eastAsia="Arial" w:hAnsi="Arial" w:cs="Arial"/>
          <w:b/>
          <w:bCs/>
          <w:szCs w:val="24"/>
        </w:rPr>
        <w:t>h</w:t>
      </w:r>
      <w:r>
        <w:rPr>
          <w:rFonts w:ascii="Arial" w:eastAsia="Arial" w:hAnsi="Arial" w:cs="Arial"/>
          <w:b/>
          <w:bCs/>
          <w:spacing w:val="-9"/>
          <w:szCs w:val="24"/>
        </w:rPr>
        <w:t xml:space="preserve"> </w:t>
      </w:r>
      <w:r>
        <w:rPr>
          <w:rFonts w:ascii="Arial" w:eastAsia="Arial" w:hAnsi="Arial" w:cs="Arial"/>
          <w:b/>
          <w:bCs/>
          <w:spacing w:val="-1"/>
          <w:szCs w:val="24"/>
        </w:rPr>
        <w:t>m</w:t>
      </w:r>
      <w:r>
        <w:rPr>
          <w:rFonts w:ascii="Arial" w:eastAsia="Arial" w:hAnsi="Arial" w:cs="Arial"/>
          <w:b/>
          <w:bCs/>
          <w:szCs w:val="24"/>
        </w:rPr>
        <w:t>e</w:t>
      </w:r>
      <w:r>
        <w:rPr>
          <w:rFonts w:ascii="Arial" w:eastAsia="Arial" w:hAnsi="Arial" w:cs="Arial"/>
          <w:b/>
          <w:bCs/>
          <w:spacing w:val="1"/>
          <w:szCs w:val="24"/>
        </w:rPr>
        <w:t xml:space="preserve"> </w:t>
      </w:r>
      <w:r>
        <w:rPr>
          <w:rFonts w:ascii="Arial" w:eastAsia="Arial" w:hAnsi="Arial" w:cs="Arial"/>
          <w:b/>
          <w:bCs/>
          <w:spacing w:val="2"/>
          <w:szCs w:val="24"/>
        </w:rPr>
        <w:t>t</w:t>
      </w:r>
      <w:r>
        <w:rPr>
          <w:rFonts w:ascii="Arial" w:eastAsia="Arial" w:hAnsi="Arial" w:cs="Arial"/>
          <w:b/>
          <w:bCs/>
          <w:szCs w:val="24"/>
        </w:rPr>
        <w:t>o</w:t>
      </w:r>
      <w:r>
        <w:rPr>
          <w:rFonts w:ascii="Arial" w:eastAsia="Arial" w:hAnsi="Arial" w:cs="Arial"/>
          <w:b/>
          <w:bCs/>
          <w:spacing w:val="2"/>
          <w:szCs w:val="24"/>
        </w:rPr>
        <w:t xml:space="preserve"> </w:t>
      </w:r>
      <w:r>
        <w:rPr>
          <w:rFonts w:ascii="Arial" w:eastAsia="Arial" w:hAnsi="Arial" w:cs="Arial"/>
          <w:b/>
          <w:bCs/>
          <w:spacing w:val="-2"/>
          <w:szCs w:val="24"/>
        </w:rPr>
        <w:t>d</w:t>
      </w:r>
      <w:r>
        <w:rPr>
          <w:rFonts w:ascii="Arial" w:eastAsia="Arial" w:hAnsi="Arial" w:cs="Arial"/>
          <w:b/>
          <w:bCs/>
          <w:szCs w:val="24"/>
        </w:rPr>
        <w:t xml:space="preserve">o </w:t>
      </w:r>
      <w:r>
        <w:rPr>
          <w:rFonts w:ascii="Arial" w:eastAsia="Arial" w:hAnsi="Arial" w:cs="Arial"/>
          <w:b/>
          <w:bCs/>
          <w:spacing w:val="-2"/>
          <w:szCs w:val="24"/>
        </w:rPr>
        <w:t>t</w:t>
      </w:r>
      <w:r>
        <w:rPr>
          <w:rFonts w:ascii="Arial" w:eastAsia="Arial" w:hAnsi="Arial" w:cs="Arial"/>
          <w:b/>
          <w:bCs/>
          <w:spacing w:val="2"/>
          <w:szCs w:val="24"/>
        </w:rPr>
        <w:t>h</w:t>
      </w:r>
      <w:r>
        <w:rPr>
          <w:rFonts w:ascii="Arial" w:eastAsia="Arial" w:hAnsi="Arial" w:cs="Arial"/>
          <w:b/>
          <w:bCs/>
          <w:spacing w:val="1"/>
          <w:szCs w:val="24"/>
        </w:rPr>
        <w:t>i</w:t>
      </w:r>
      <w:r>
        <w:rPr>
          <w:rFonts w:ascii="Arial" w:eastAsia="Arial" w:hAnsi="Arial" w:cs="Arial"/>
          <w:b/>
          <w:bCs/>
          <w:szCs w:val="24"/>
        </w:rPr>
        <w:t>s</w:t>
      </w:r>
      <w:r>
        <w:rPr>
          <w:rFonts w:ascii="Arial" w:eastAsia="Arial" w:hAnsi="Arial" w:cs="Arial"/>
          <w:b/>
          <w:bCs/>
          <w:spacing w:val="-4"/>
          <w:szCs w:val="24"/>
        </w:rPr>
        <w:t xml:space="preserve"> </w:t>
      </w:r>
      <w:r>
        <w:rPr>
          <w:rFonts w:ascii="Arial" w:eastAsia="Arial" w:hAnsi="Arial" w:cs="Arial"/>
          <w:b/>
          <w:bCs/>
          <w:spacing w:val="2"/>
          <w:szCs w:val="24"/>
        </w:rPr>
        <w:t>L</w:t>
      </w:r>
      <w:r>
        <w:rPr>
          <w:rFonts w:ascii="Arial" w:eastAsia="Arial" w:hAnsi="Arial" w:cs="Arial"/>
          <w:b/>
          <w:bCs/>
          <w:spacing w:val="1"/>
          <w:szCs w:val="24"/>
        </w:rPr>
        <w:t>a</w:t>
      </w:r>
      <w:r>
        <w:rPr>
          <w:rFonts w:ascii="Arial" w:eastAsia="Arial" w:hAnsi="Arial" w:cs="Arial"/>
          <w:b/>
          <w:bCs/>
          <w:spacing w:val="-2"/>
          <w:szCs w:val="24"/>
        </w:rPr>
        <w:t>b</w:t>
      </w:r>
      <w:r>
        <w:rPr>
          <w:rFonts w:ascii="Arial" w:eastAsia="Arial" w:hAnsi="Arial" w:cs="Arial"/>
          <w:b/>
          <w:bCs/>
          <w:szCs w:val="24"/>
        </w:rPr>
        <w:t>?</w:t>
      </w:r>
    </w:p>
    <w:p w:rsidR="003F0383" w:rsidRDefault="003F0383" w:rsidP="003F0383">
      <w:pPr>
        <w:spacing w:before="16" w:line="260" w:lineRule="exact"/>
        <w:rPr>
          <w:sz w:val="26"/>
          <w:szCs w:val="26"/>
        </w:rPr>
      </w:pPr>
    </w:p>
    <w:p w:rsidR="003F0383" w:rsidRDefault="003F0383" w:rsidP="003F0383">
      <w:pPr>
        <w:tabs>
          <w:tab w:val="left" w:pos="460"/>
        </w:tabs>
        <w:ind w:left="105" w:right="-20"/>
        <w:rPr>
          <w:rFonts w:ascii="Arial" w:eastAsia="Arial" w:hAnsi="Arial" w:cs="Arial"/>
          <w:szCs w:val="24"/>
        </w:rPr>
      </w:pPr>
      <w:r>
        <w:rPr>
          <w:rFonts w:ascii="Arial" w:eastAsia="Arial" w:hAnsi="Arial" w:cs="Arial"/>
          <w:w w:val="131"/>
          <w:szCs w:val="24"/>
        </w:rPr>
        <w:t>•</w:t>
      </w:r>
      <w:r>
        <w:rPr>
          <w:rFonts w:ascii="Arial" w:eastAsia="Arial" w:hAnsi="Arial" w:cs="Arial"/>
          <w:szCs w:val="24"/>
        </w:rPr>
        <w:tab/>
        <w:t>A</w:t>
      </w:r>
      <w:r>
        <w:rPr>
          <w:rFonts w:ascii="Arial" w:eastAsia="Arial" w:hAnsi="Arial" w:cs="Arial"/>
          <w:spacing w:val="-2"/>
          <w:szCs w:val="24"/>
        </w:rPr>
        <w:t xml:space="preserve"> </w:t>
      </w:r>
      <w:r>
        <w:rPr>
          <w:rFonts w:ascii="Arial" w:eastAsia="Arial" w:hAnsi="Arial" w:cs="Arial"/>
          <w:szCs w:val="24"/>
        </w:rPr>
        <w:t>c</w:t>
      </w:r>
      <w:r>
        <w:rPr>
          <w:rFonts w:ascii="Arial" w:eastAsia="Arial" w:hAnsi="Arial" w:cs="Arial"/>
          <w:spacing w:val="1"/>
          <w:szCs w:val="24"/>
        </w:rPr>
        <w:t>op</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1"/>
          <w:szCs w:val="24"/>
        </w:rPr>
        <w:t>a</w:t>
      </w:r>
      <w:r>
        <w:rPr>
          <w:rFonts w:ascii="Arial" w:eastAsia="Arial" w:hAnsi="Arial" w:cs="Arial"/>
          <w:szCs w:val="24"/>
        </w:rPr>
        <w:t>b</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4"/>
          <w:szCs w:val="24"/>
        </w:rPr>
        <w:t>c</w:t>
      </w:r>
      <w:r>
        <w:rPr>
          <w:rFonts w:ascii="Arial" w:eastAsia="Arial" w:hAnsi="Arial" w:cs="Arial"/>
          <w:spacing w:val="2"/>
          <w:szCs w:val="24"/>
        </w:rPr>
        <w:t>r</w:t>
      </w:r>
      <w:r>
        <w:rPr>
          <w:rFonts w:ascii="Arial" w:eastAsia="Arial" w:hAnsi="Arial" w:cs="Arial"/>
          <w:szCs w:val="24"/>
        </w:rPr>
        <w:t>i</w:t>
      </w:r>
      <w:r>
        <w:rPr>
          <w:rFonts w:ascii="Arial" w:eastAsia="Arial" w:hAnsi="Arial" w:cs="Arial"/>
          <w:spacing w:val="1"/>
          <w:szCs w:val="24"/>
        </w:rPr>
        <w:t>p</w:t>
      </w:r>
      <w:r>
        <w:rPr>
          <w:rFonts w:ascii="Arial" w:eastAsia="Arial" w:hAnsi="Arial" w:cs="Arial"/>
          <w:szCs w:val="24"/>
        </w:rPr>
        <w:t>t</w:t>
      </w:r>
    </w:p>
    <w:p w:rsidR="003F0383" w:rsidRDefault="003F0383" w:rsidP="003F0383">
      <w:pPr>
        <w:tabs>
          <w:tab w:val="left" w:pos="460"/>
        </w:tabs>
        <w:spacing w:before="2"/>
        <w:ind w:left="105" w:right="-20"/>
        <w:rPr>
          <w:rFonts w:ascii="Arial" w:eastAsia="Arial" w:hAnsi="Arial" w:cs="Arial"/>
          <w:szCs w:val="24"/>
        </w:rPr>
      </w:pPr>
      <w:r>
        <w:rPr>
          <w:rFonts w:ascii="Arial" w:eastAsia="Arial" w:hAnsi="Arial" w:cs="Arial"/>
          <w:w w:val="136"/>
          <w:sz w:val="19"/>
          <w:szCs w:val="19"/>
        </w:rPr>
        <w:t>•</w:t>
      </w:r>
      <w:r>
        <w:rPr>
          <w:rFonts w:ascii="Arial" w:eastAsia="Arial" w:hAnsi="Arial" w:cs="Arial"/>
          <w:sz w:val="19"/>
          <w:szCs w:val="19"/>
        </w:rPr>
        <w:tab/>
      </w:r>
      <w:r>
        <w:rPr>
          <w:rFonts w:ascii="Arial" w:eastAsia="Arial" w:hAnsi="Arial" w:cs="Arial"/>
          <w:spacing w:val="-1"/>
          <w:szCs w:val="24"/>
        </w:rPr>
        <w:t>P</w:t>
      </w:r>
      <w:r>
        <w:rPr>
          <w:rFonts w:ascii="Arial" w:eastAsia="Arial" w:hAnsi="Arial" w:cs="Arial"/>
          <w:spacing w:val="1"/>
          <w:szCs w:val="24"/>
        </w:rPr>
        <w:t>en</w:t>
      </w:r>
      <w:r>
        <w:rPr>
          <w:rFonts w:ascii="Arial" w:eastAsia="Arial" w:hAnsi="Arial" w:cs="Arial"/>
          <w:szCs w:val="24"/>
        </w:rPr>
        <w:t>cil</w:t>
      </w:r>
      <w:r>
        <w:rPr>
          <w:rFonts w:ascii="Arial" w:eastAsia="Arial" w:hAnsi="Arial" w:cs="Arial"/>
          <w:spacing w:val="-2"/>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e</w:t>
      </w:r>
      <w:r>
        <w:rPr>
          <w:rFonts w:ascii="Arial" w:eastAsia="Arial" w:hAnsi="Arial" w:cs="Arial"/>
          <w:spacing w:val="2"/>
          <w:szCs w:val="24"/>
        </w:rPr>
        <w:t>r</w:t>
      </w:r>
      <w:r>
        <w:rPr>
          <w:rFonts w:ascii="Arial" w:eastAsia="Arial" w:hAnsi="Arial" w:cs="Arial"/>
          <w:spacing w:val="1"/>
          <w:szCs w:val="24"/>
        </w:rPr>
        <w:t>a</w:t>
      </w:r>
      <w:r>
        <w:rPr>
          <w:rFonts w:ascii="Arial" w:eastAsia="Arial" w:hAnsi="Arial" w:cs="Arial"/>
          <w:spacing w:val="-4"/>
          <w:szCs w:val="24"/>
        </w:rPr>
        <w:t>s</w:t>
      </w:r>
      <w:r>
        <w:rPr>
          <w:rFonts w:ascii="Arial" w:eastAsia="Arial" w:hAnsi="Arial" w:cs="Arial"/>
          <w:spacing w:val="1"/>
          <w:szCs w:val="24"/>
        </w:rPr>
        <w:t>e</w:t>
      </w:r>
      <w:r>
        <w:rPr>
          <w:rFonts w:ascii="Arial" w:eastAsia="Arial" w:hAnsi="Arial" w:cs="Arial"/>
          <w:szCs w:val="24"/>
        </w:rPr>
        <w:t>r</w:t>
      </w:r>
    </w:p>
    <w:p w:rsidR="003F0383" w:rsidRDefault="003F0383" w:rsidP="003F0383">
      <w:pPr>
        <w:tabs>
          <w:tab w:val="left" w:pos="460"/>
        </w:tabs>
        <w:spacing w:line="274" w:lineRule="exact"/>
        <w:ind w:left="105" w:right="-20"/>
        <w:rPr>
          <w:rFonts w:ascii="Arial" w:eastAsia="Arial" w:hAnsi="Arial" w:cs="Arial"/>
          <w:szCs w:val="24"/>
        </w:rPr>
      </w:pPr>
      <w:r>
        <w:rPr>
          <w:rFonts w:ascii="Arial" w:eastAsia="Arial" w:hAnsi="Arial" w:cs="Arial"/>
          <w:w w:val="136"/>
          <w:sz w:val="19"/>
          <w:szCs w:val="19"/>
        </w:rPr>
        <w:t>•</w:t>
      </w:r>
      <w:r>
        <w:rPr>
          <w:rFonts w:ascii="Arial" w:eastAsia="Arial" w:hAnsi="Arial" w:cs="Arial"/>
          <w:sz w:val="19"/>
          <w:szCs w:val="19"/>
        </w:rPr>
        <w:tab/>
      </w:r>
      <w:r>
        <w:rPr>
          <w:rFonts w:ascii="Arial" w:eastAsia="Arial" w:hAnsi="Arial" w:cs="Arial"/>
          <w:spacing w:val="-1"/>
          <w:szCs w:val="24"/>
        </w:rPr>
        <w:t>S</w:t>
      </w:r>
      <w:r>
        <w:rPr>
          <w:rFonts w:ascii="Arial" w:eastAsia="Arial" w:hAnsi="Arial" w:cs="Arial"/>
          <w:szCs w:val="24"/>
        </w:rPr>
        <w:t>ci</w:t>
      </w:r>
      <w:r>
        <w:rPr>
          <w:rFonts w:ascii="Arial" w:eastAsia="Arial" w:hAnsi="Arial" w:cs="Arial"/>
          <w:spacing w:val="1"/>
          <w:szCs w:val="24"/>
        </w:rPr>
        <w:t>ent</w:t>
      </w:r>
      <w:r>
        <w:rPr>
          <w:rFonts w:ascii="Arial" w:eastAsia="Arial" w:hAnsi="Arial" w:cs="Arial"/>
          <w:szCs w:val="24"/>
        </w:rPr>
        <w:t>ific</w:t>
      </w:r>
      <w:r>
        <w:rPr>
          <w:rFonts w:ascii="Arial" w:eastAsia="Arial" w:hAnsi="Arial" w:cs="Arial"/>
          <w:spacing w:val="-2"/>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zCs w:val="24"/>
        </w:rPr>
        <w:t>lc</w:t>
      </w:r>
      <w:r>
        <w:rPr>
          <w:rFonts w:ascii="Arial" w:eastAsia="Arial" w:hAnsi="Arial" w:cs="Arial"/>
          <w:spacing w:val="1"/>
          <w:szCs w:val="24"/>
        </w:rPr>
        <w:t>u</w:t>
      </w:r>
      <w:r>
        <w:rPr>
          <w:rFonts w:ascii="Arial" w:eastAsia="Arial" w:hAnsi="Arial" w:cs="Arial"/>
          <w:szCs w:val="24"/>
        </w:rPr>
        <w:t>l</w:t>
      </w:r>
      <w:r>
        <w:rPr>
          <w:rFonts w:ascii="Arial" w:eastAsia="Arial" w:hAnsi="Arial" w:cs="Arial"/>
          <w:spacing w:val="1"/>
          <w:szCs w:val="24"/>
        </w:rPr>
        <w:t>ato</w:t>
      </w:r>
      <w:r>
        <w:rPr>
          <w:rFonts w:ascii="Arial" w:eastAsia="Arial" w:hAnsi="Arial" w:cs="Arial"/>
          <w:szCs w:val="24"/>
        </w:rPr>
        <w:t>r</w:t>
      </w:r>
    </w:p>
    <w:p w:rsidR="003F0383" w:rsidRDefault="003F0383" w:rsidP="003F0383">
      <w:pPr>
        <w:spacing w:before="1" w:line="140" w:lineRule="exact"/>
        <w:rPr>
          <w:sz w:val="14"/>
          <w:szCs w:val="14"/>
        </w:rPr>
      </w:pP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6804FB" w:rsidP="003F0383">
      <w:pPr>
        <w:spacing w:before="29"/>
        <w:ind w:left="105" w:right="-20"/>
        <w:rPr>
          <w:rFonts w:ascii="Arial" w:eastAsia="Arial" w:hAnsi="Arial" w:cs="Arial"/>
          <w:szCs w:val="24"/>
        </w:rPr>
      </w:pPr>
      <w:r>
        <w:rPr>
          <w:rFonts w:ascii="Calibri" w:eastAsia="Calibri" w:hAnsi="Calibri"/>
          <w:noProof/>
          <w:sz w:val="22"/>
          <w:szCs w:val="22"/>
        </w:rPr>
        <mc:AlternateContent>
          <mc:Choice Requires="wpg">
            <w:drawing>
              <wp:anchor distT="0" distB="0" distL="114300" distR="114300" simplePos="0" relativeHeight="251660288" behindDoc="1" locked="0" layoutInCell="1" allowOverlap="1">
                <wp:simplePos x="0" y="0"/>
                <wp:positionH relativeFrom="page">
                  <wp:posOffset>761365</wp:posOffset>
                </wp:positionH>
                <wp:positionV relativeFrom="paragraph">
                  <wp:posOffset>-1539875</wp:posOffset>
                </wp:positionV>
                <wp:extent cx="6256020" cy="1397000"/>
                <wp:effectExtent l="8890" t="3175" r="2540" b="0"/>
                <wp:wrapNone/>
                <wp:docPr id="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6020" cy="1397000"/>
                          <a:chOff x="1199" y="-2425"/>
                          <a:chExt cx="9852" cy="2200"/>
                        </a:xfrm>
                      </wpg:grpSpPr>
                      <wpg:grpSp>
                        <wpg:cNvPr id="4" name="Group 14"/>
                        <wpg:cNvGrpSpPr>
                          <a:grpSpLocks/>
                        </wpg:cNvGrpSpPr>
                        <wpg:grpSpPr bwMode="auto">
                          <a:xfrm>
                            <a:off x="1210" y="-2419"/>
                            <a:ext cx="9821" cy="2"/>
                            <a:chOff x="1210" y="-2419"/>
                            <a:chExt cx="9821" cy="2"/>
                          </a:xfrm>
                        </wpg:grpSpPr>
                        <wps:wsp>
                          <wps:cNvPr id="5" name="Freeform 15"/>
                          <wps:cNvSpPr>
                            <a:spLocks/>
                          </wps:cNvSpPr>
                          <wps:spPr bwMode="auto">
                            <a:xfrm>
                              <a:off x="1210" y="-2419"/>
                              <a:ext cx="9821" cy="2"/>
                            </a:xfrm>
                            <a:custGeom>
                              <a:avLst/>
                              <a:gdLst>
                                <a:gd name="T0" fmla="+- 0 1210 1210"/>
                                <a:gd name="T1" fmla="*/ T0 w 9821"/>
                                <a:gd name="T2" fmla="+- 0 11030 1210"/>
                                <a:gd name="T3" fmla="*/ T2 w 9821"/>
                              </a:gdLst>
                              <a:ahLst/>
                              <a:cxnLst>
                                <a:cxn ang="0">
                                  <a:pos x="T1" y="0"/>
                                </a:cxn>
                                <a:cxn ang="0">
                                  <a:pos x="T3" y="0"/>
                                </a:cxn>
                              </a:cxnLst>
                              <a:rect l="0" t="0" r="r" b="b"/>
                              <a:pathLst>
                                <a:path w="9821">
                                  <a:moveTo>
                                    <a:pt x="0" y="0"/>
                                  </a:moveTo>
                                  <a:lnTo>
                                    <a:pt x="982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 name="Group 16"/>
                        <wpg:cNvGrpSpPr>
                          <a:grpSpLocks/>
                        </wpg:cNvGrpSpPr>
                        <wpg:grpSpPr bwMode="auto">
                          <a:xfrm>
                            <a:off x="1214" y="-2415"/>
                            <a:ext cx="2" cy="2150"/>
                            <a:chOff x="1214" y="-2415"/>
                            <a:chExt cx="2" cy="2150"/>
                          </a:xfrm>
                        </wpg:grpSpPr>
                        <wps:wsp>
                          <wps:cNvPr id="7" name="Freeform 17"/>
                          <wps:cNvSpPr>
                            <a:spLocks/>
                          </wps:cNvSpPr>
                          <wps:spPr bwMode="auto">
                            <a:xfrm>
                              <a:off x="1214" y="-2415"/>
                              <a:ext cx="2" cy="2150"/>
                            </a:xfrm>
                            <a:custGeom>
                              <a:avLst/>
                              <a:gdLst>
                                <a:gd name="T0" fmla="+- 0 -2415 -2415"/>
                                <a:gd name="T1" fmla="*/ -2415 h 2150"/>
                                <a:gd name="T2" fmla="+- 0 -264 -2415"/>
                                <a:gd name="T3" fmla="*/ -264 h 2150"/>
                              </a:gdLst>
                              <a:ahLst/>
                              <a:cxnLst>
                                <a:cxn ang="0">
                                  <a:pos x="0" y="T1"/>
                                </a:cxn>
                                <a:cxn ang="0">
                                  <a:pos x="0" y="T3"/>
                                </a:cxn>
                              </a:cxnLst>
                              <a:rect l="0" t="0" r="r" b="b"/>
                              <a:pathLst>
                                <a:path h="2150">
                                  <a:moveTo>
                                    <a:pt x="0" y="0"/>
                                  </a:moveTo>
                                  <a:lnTo>
                                    <a:pt x="0" y="21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18"/>
                        <wpg:cNvGrpSpPr>
                          <a:grpSpLocks/>
                        </wpg:cNvGrpSpPr>
                        <wpg:grpSpPr bwMode="auto">
                          <a:xfrm>
                            <a:off x="11021" y="-2415"/>
                            <a:ext cx="20" cy="2179"/>
                            <a:chOff x="11021" y="-2415"/>
                            <a:chExt cx="20" cy="2179"/>
                          </a:xfrm>
                        </wpg:grpSpPr>
                        <wps:wsp>
                          <wps:cNvPr id="9" name="Freeform 19"/>
                          <wps:cNvSpPr>
                            <a:spLocks/>
                          </wps:cNvSpPr>
                          <wps:spPr bwMode="auto">
                            <a:xfrm>
                              <a:off x="11021" y="-2415"/>
                              <a:ext cx="20" cy="2179"/>
                            </a:xfrm>
                            <a:custGeom>
                              <a:avLst/>
                              <a:gdLst>
                                <a:gd name="T0" fmla="+- 0 11021 11021"/>
                                <a:gd name="T1" fmla="*/ T0 w 20"/>
                                <a:gd name="T2" fmla="+- 0 -235 -2415"/>
                                <a:gd name="T3" fmla="*/ -235 h 2179"/>
                                <a:gd name="T4" fmla="+- 0 11041 11021"/>
                                <a:gd name="T5" fmla="*/ T4 w 20"/>
                                <a:gd name="T6" fmla="+- 0 -235 -2415"/>
                                <a:gd name="T7" fmla="*/ -235 h 2179"/>
                                <a:gd name="T8" fmla="+- 0 11041 11021"/>
                                <a:gd name="T9" fmla="*/ T8 w 20"/>
                                <a:gd name="T10" fmla="+- 0 -2415 -2415"/>
                                <a:gd name="T11" fmla="*/ -2415 h 2179"/>
                                <a:gd name="T12" fmla="+- 0 11021 11021"/>
                                <a:gd name="T13" fmla="*/ T12 w 20"/>
                                <a:gd name="T14" fmla="+- 0 -2415 -2415"/>
                                <a:gd name="T15" fmla="*/ -2415 h 2179"/>
                                <a:gd name="T16" fmla="+- 0 11021 11021"/>
                                <a:gd name="T17" fmla="*/ T16 w 20"/>
                                <a:gd name="T18" fmla="+- 0 -235 -2415"/>
                                <a:gd name="T19" fmla="*/ -235 h 2179"/>
                              </a:gdLst>
                              <a:ahLst/>
                              <a:cxnLst>
                                <a:cxn ang="0">
                                  <a:pos x="T1" y="T3"/>
                                </a:cxn>
                                <a:cxn ang="0">
                                  <a:pos x="T5" y="T7"/>
                                </a:cxn>
                                <a:cxn ang="0">
                                  <a:pos x="T9" y="T11"/>
                                </a:cxn>
                                <a:cxn ang="0">
                                  <a:pos x="T13" y="T15"/>
                                </a:cxn>
                                <a:cxn ang="0">
                                  <a:pos x="T17" y="T19"/>
                                </a:cxn>
                              </a:cxnLst>
                              <a:rect l="0" t="0" r="r" b="b"/>
                              <a:pathLst>
                                <a:path w="20" h="2179">
                                  <a:moveTo>
                                    <a:pt x="0" y="2180"/>
                                  </a:moveTo>
                                  <a:lnTo>
                                    <a:pt x="20" y="2180"/>
                                  </a:lnTo>
                                  <a:lnTo>
                                    <a:pt x="20" y="0"/>
                                  </a:lnTo>
                                  <a:lnTo>
                                    <a:pt x="0" y="0"/>
                                  </a:lnTo>
                                  <a:lnTo>
                                    <a:pt x="0" y="2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20"/>
                        <wpg:cNvGrpSpPr>
                          <a:grpSpLocks/>
                        </wpg:cNvGrpSpPr>
                        <wpg:grpSpPr bwMode="auto">
                          <a:xfrm>
                            <a:off x="11020" y="-2415"/>
                            <a:ext cx="12" cy="2165"/>
                            <a:chOff x="11020" y="-2415"/>
                            <a:chExt cx="12" cy="2165"/>
                          </a:xfrm>
                        </wpg:grpSpPr>
                        <wps:wsp>
                          <wps:cNvPr id="12" name="Freeform 21"/>
                          <wps:cNvSpPr>
                            <a:spLocks/>
                          </wps:cNvSpPr>
                          <wps:spPr bwMode="auto">
                            <a:xfrm>
                              <a:off x="11020" y="-2415"/>
                              <a:ext cx="12" cy="2165"/>
                            </a:xfrm>
                            <a:custGeom>
                              <a:avLst/>
                              <a:gdLst>
                                <a:gd name="T0" fmla="+- 0 11020 11020"/>
                                <a:gd name="T1" fmla="*/ T0 w 12"/>
                                <a:gd name="T2" fmla="+- 0 -250 -2415"/>
                                <a:gd name="T3" fmla="*/ -250 h 2165"/>
                                <a:gd name="T4" fmla="+- 0 11031 11020"/>
                                <a:gd name="T5" fmla="*/ T4 w 12"/>
                                <a:gd name="T6" fmla="+- 0 -250 -2415"/>
                                <a:gd name="T7" fmla="*/ -250 h 2165"/>
                                <a:gd name="T8" fmla="+- 0 11031 11020"/>
                                <a:gd name="T9" fmla="*/ T8 w 12"/>
                                <a:gd name="T10" fmla="+- 0 -2415 -2415"/>
                                <a:gd name="T11" fmla="*/ -2415 h 2165"/>
                                <a:gd name="T12" fmla="+- 0 11020 11020"/>
                                <a:gd name="T13" fmla="*/ T12 w 12"/>
                                <a:gd name="T14" fmla="+- 0 -2415 -2415"/>
                                <a:gd name="T15" fmla="*/ -2415 h 2165"/>
                                <a:gd name="T16" fmla="+- 0 11020 11020"/>
                                <a:gd name="T17" fmla="*/ T16 w 12"/>
                                <a:gd name="T18" fmla="+- 0 -250 -2415"/>
                                <a:gd name="T19" fmla="*/ -250 h 2165"/>
                              </a:gdLst>
                              <a:ahLst/>
                              <a:cxnLst>
                                <a:cxn ang="0">
                                  <a:pos x="T1" y="T3"/>
                                </a:cxn>
                                <a:cxn ang="0">
                                  <a:pos x="T5" y="T7"/>
                                </a:cxn>
                                <a:cxn ang="0">
                                  <a:pos x="T9" y="T11"/>
                                </a:cxn>
                                <a:cxn ang="0">
                                  <a:pos x="T13" y="T15"/>
                                </a:cxn>
                                <a:cxn ang="0">
                                  <a:pos x="T17" y="T19"/>
                                </a:cxn>
                              </a:cxnLst>
                              <a:rect l="0" t="0" r="r" b="b"/>
                              <a:pathLst>
                                <a:path w="12" h="2165">
                                  <a:moveTo>
                                    <a:pt x="0" y="2165"/>
                                  </a:moveTo>
                                  <a:lnTo>
                                    <a:pt x="11" y="2165"/>
                                  </a:lnTo>
                                  <a:lnTo>
                                    <a:pt x="11" y="0"/>
                                  </a:lnTo>
                                  <a:lnTo>
                                    <a:pt x="0" y="0"/>
                                  </a:lnTo>
                                  <a:lnTo>
                                    <a:pt x="0" y="21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 name="Group 22"/>
                        <wpg:cNvGrpSpPr>
                          <a:grpSpLocks/>
                        </wpg:cNvGrpSpPr>
                        <wpg:grpSpPr bwMode="auto">
                          <a:xfrm>
                            <a:off x="1210" y="-255"/>
                            <a:ext cx="9830" cy="2"/>
                            <a:chOff x="1210" y="-255"/>
                            <a:chExt cx="9830" cy="2"/>
                          </a:xfrm>
                        </wpg:grpSpPr>
                        <wps:wsp>
                          <wps:cNvPr id="14" name="Freeform 23"/>
                          <wps:cNvSpPr>
                            <a:spLocks/>
                          </wps:cNvSpPr>
                          <wps:spPr bwMode="auto">
                            <a:xfrm>
                              <a:off x="1210" y="-255"/>
                              <a:ext cx="9830" cy="2"/>
                            </a:xfrm>
                            <a:custGeom>
                              <a:avLst/>
                              <a:gdLst>
                                <a:gd name="T0" fmla="+- 0 1210 1210"/>
                                <a:gd name="T1" fmla="*/ T0 w 9830"/>
                                <a:gd name="T2" fmla="+- 0 11040 1210"/>
                                <a:gd name="T3" fmla="*/ T2 w 9830"/>
                              </a:gdLst>
                              <a:ahLst/>
                              <a:cxnLst>
                                <a:cxn ang="0">
                                  <a:pos x="T1" y="0"/>
                                </a:cxn>
                                <a:cxn ang="0">
                                  <a:pos x="T3" y="0"/>
                                </a:cxn>
                              </a:cxnLst>
                              <a:rect l="0" t="0" r="r" b="b"/>
                              <a:pathLst>
                                <a:path w="9830">
                                  <a:moveTo>
                                    <a:pt x="0" y="0"/>
                                  </a:moveTo>
                                  <a:lnTo>
                                    <a:pt x="9830" y="0"/>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59.95pt;margin-top:-121.25pt;width:492.6pt;height:110pt;z-index:-251656192;mso-position-horizontal-relative:page" coordorigin="1199,-2425" coordsize="9852,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">
                <v:group id="Group 14" o:spid="_x0000_s1027" style="position:absolute;left:1210;top:-2419;width:9821;height:2" coordorigin="1210,-2419" coordsize="9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15" o:spid="_x0000_s1028" style="position:absolute;left:1210;top:-2419;width:9821;height:2;visibility:visible;mso-wrap-style:square;v-text-anchor:top" coordsize="9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kNMQA&#10;AADaAAAADwAAAGRycy9kb3ducmV2LnhtbESPQWvCQBSE70L/w/IKvRTdtGioqWuIpYIHoTQN6PGR&#10;fSah2bchuzXx37tCweMwM98wq3Q0rThT7xrLCl5mEQji0uqGKwXFz3b6BsJ5ZI2tZVJwIQfp+mGy&#10;wkTbgb/pnPtKBAi7BBXU3neJlK6syaCb2Y44eCfbG/RB9pXUPQ4Bblr5GkWxNNhwWKixo4+ayt/8&#10;zygww6nLuN18fR4Pz/t5HPGmWLJST49j9g7C0+jv4f/2TitYwO1Ku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6pDTEAAAA2gAAAA8AAAAAAAAAAAAAAAAAmAIAAGRycy9k&#10;b3ducmV2LnhtbFBLBQYAAAAABAAEAPUAAACJAwAAAAA=&#10;" path="m,l9820,e" filled="f" strokeweight=".58pt">
                    <v:path arrowok="t" o:connecttype="custom" o:connectlocs="0,0;9820,0" o:connectangles="0,0"/>
                  </v:shape>
                </v:group>
                <v:group id="Group 16" o:spid="_x0000_s1029" style="position:absolute;left:1214;top:-2415;width:2;height:2150" coordorigin="1214,-2415" coordsize="2,2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7" o:spid="_x0000_s1030" style="position:absolute;left:1214;top:-2415;width:2;height:2150;visibility:visible;mso-wrap-style:square;v-text-anchor:top" coordsize="2,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NCsIA&#10;AADaAAAADwAAAGRycy9kb3ducmV2LnhtbESPQWsCMRSE70L/Q3iF3jTbIlpWoxSx0kM9qMXzY/Pc&#10;jW5e1iSu239vBMHjMDPfMNN5Z2vRkg/GsYL3QQaCuHDacKngb/fd/wQRIrLG2jEp+KcA89lLb4q5&#10;dlfeULuNpUgQDjkqqGJscilDUZHFMHANcfIOzluMSfpSao/XBLe1/MiykbRoOC1U2NCiouK0vVgF&#10;mR+2F16fVyez3JvjejP+XbBX6u21+5qAiNTFZ/jR/tEKxnC/km6A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9k0KwgAAANoAAAAPAAAAAAAAAAAAAAAAAJgCAABkcnMvZG93&#10;bnJldi54bWxQSwUGAAAAAAQABAD1AAAAhwMAAAAA&#10;" path="m,l,2151e" filled="f" strokeweight=".58pt">
                    <v:path arrowok="t" o:connecttype="custom" o:connectlocs="0,-2415;0,-264" o:connectangles="0,0"/>
                  </v:shape>
                </v:group>
                <v:group id="Group 18" o:spid="_x0000_s1031" style="position:absolute;left:11021;top:-2415;width:20;height:2179" coordorigin="11021,-2415" coordsize="20,2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19" o:spid="_x0000_s1032" style="position:absolute;left:11021;top:-2415;width:20;height:2179;visibility:visible;mso-wrap-style:square;v-text-anchor:top" coordsize="20,2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8EMEA&#10;AADaAAAADwAAAGRycy9kb3ducmV2LnhtbESPzarCMBSE94LvEI7gTlNFLrfVKCIouvMPdHlsjm21&#10;OSlN1Pr2N8IFl8PMfMNMZo0pxZNqV1hWMOhHIIhTqwvOFBwPy94vCOeRNZaWScGbHMym7dYEE21f&#10;vKPn3mciQNglqCD3vkqkdGlOBl3fVsTBu9raoA+yzqSu8RXgppTDKPqRBgsOCzlWtMgpve8fRoFd&#10;Hy+nVRaP5jc5XPjtdROft5VS3U4zH4Pw1Phv+L+91gpi+FwJN0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o/BDBAAAA2gAAAA8AAAAAAAAAAAAAAAAAmAIAAGRycy9kb3du&#10;cmV2LnhtbFBLBQYAAAAABAAEAPUAAACGAwAAAAA=&#10;" path="m,2180r20,l20,,,,,2180xe" fillcolor="black" stroked="f">
                    <v:path arrowok="t" o:connecttype="custom" o:connectlocs="0,-235;20,-235;20,-2415;0,-2415;0,-235" o:connectangles="0,0,0,0,0"/>
                  </v:shape>
                </v:group>
                <v:group id="Group 20" o:spid="_x0000_s1033" style="position:absolute;left:11020;top:-2415;width:12;height:2165" coordorigin="11020,-2415" coordsize="12,2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21" o:spid="_x0000_s1034" style="position:absolute;left:11020;top:-2415;width:12;height:2165;visibility:visible;mso-wrap-style:square;v-text-anchor:top" coordsize="12,2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cxMIA&#10;AADbAAAADwAAAGRycy9kb3ducmV2LnhtbERPTWvCQBC9F/wPywi91Y1pKxJdg5YWcvDSKHgds2MS&#10;zM4u2W2S/vtuodDbPN7nbPPJdGKg3reWFSwXCQjiyuqWawXn08fTGoQPyBo7y6Tgmzzku9nDFjNt&#10;R/6koQy1iCHsM1TQhOAyKX3VkEG/sI44cjfbGwwR9rXUPY4x3HQyTZKVNNhybGjQ0VtD1b38Mgre&#10;L9fXZ5eWndMvRwzVYV3cr0elHufTfgMi0BT+xX/uQsf5Kfz+E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9zEwgAAANsAAAAPAAAAAAAAAAAAAAAAAJgCAABkcnMvZG93&#10;bnJldi54bWxQSwUGAAAAAAQABAD1AAAAhwMAAAAA&#10;" path="m,2165r11,l11,,,,,2165xe" fillcolor="black" stroked="f">
                    <v:path arrowok="t" o:connecttype="custom" o:connectlocs="0,-250;11,-250;11,-2415;0,-2415;0,-250" o:connectangles="0,0,0,0,0"/>
                  </v:shape>
                </v:group>
                <v:group id="Group 22" o:spid="_x0000_s1035" style="position:absolute;left:1210;top:-255;width:9830;height:2" coordorigin="1210,-255" coordsize="98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23" o:spid="_x0000_s1036" style="position:absolute;left:1210;top:-255;width:9830;height:2;visibility:visible;mso-wrap-style:square;v-text-anchor:top" coordsize="98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6QMEA&#10;AADbAAAADwAAAGRycy9kb3ducmV2LnhtbERP3WrCMBS+F/YO4Qx2p+mGTOmMImXihiCr6wMckrOm&#10;2Jx0TdT69mYw8O58fL9nsRpcK87Uh8azgudJBoJYe9NwraD63oznIEJENth6JgVXCrBaPowWmBt/&#10;4ZLOh1iLFMIhRwU2xi6XMmhLDsPEd8SJ+/G9w5hgX0vT4yWFu1a+ZNmrdNhwarDYUWFJHw8np0Bf&#10;Pyt+n2ey3Be/291XVcysbpR6ehzWbyAiDfEu/nd/mDR/Cn+/pAP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tukDBAAAA2wAAAA8AAAAAAAAAAAAAAAAAmAIAAGRycy9kb3du&#10;cmV2LnhtbFBLBQYAAAAABAAEAPUAAACGAwAAAAA=&#10;" path="m,l9830,e" filled="f" strokeweight="1.06pt">
                    <v:path arrowok="t" o:connecttype="custom" o:connectlocs="0,0;9830,0" o:connectangles="0,0"/>
                  </v:shape>
                </v:group>
                <w10:wrap anchorx="page"/>
              </v:group>
            </w:pict>
          </mc:Fallback>
        </mc:AlternateContent>
      </w:r>
      <w:r w:rsidR="003F0383">
        <w:rPr>
          <w:rFonts w:ascii="Arial" w:eastAsia="Arial" w:hAnsi="Arial" w:cs="Arial"/>
          <w:b/>
          <w:bCs/>
          <w:spacing w:val="1"/>
          <w:szCs w:val="24"/>
        </w:rPr>
        <w:t>I</w:t>
      </w:r>
      <w:r w:rsidR="003F0383">
        <w:rPr>
          <w:rFonts w:ascii="Arial" w:eastAsia="Arial" w:hAnsi="Arial" w:cs="Arial"/>
          <w:b/>
          <w:bCs/>
          <w:spacing w:val="2"/>
          <w:szCs w:val="24"/>
        </w:rPr>
        <w:t>nt</w:t>
      </w:r>
      <w:r w:rsidR="003F0383">
        <w:rPr>
          <w:rFonts w:ascii="Arial" w:eastAsia="Arial" w:hAnsi="Arial" w:cs="Arial"/>
          <w:b/>
          <w:bCs/>
          <w:spacing w:val="-1"/>
          <w:szCs w:val="24"/>
        </w:rPr>
        <w:t>r</w:t>
      </w:r>
      <w:r w:rsidR="003F0383">
        <w:rPr>
          <w:rFonts w:ascii="Arial" w:eastAsia="Arial" w:hAnsi="Arial" w:cs="Arial"/>
          <w:b/>
          <w:bCs/>
          <w:spacing w:val="2"/>
          <w:szCs w:val="24"/>
        </w:rPr>
        <w:t>o</w:t>
      </w:r>
      <w:r w:rsidR="003F0383">
        <w:rPr>
          <w:rFonts w:ascii="Arial" w:eastAsia="Arial" w:hAnsi="Arial" w:cs="Arial"/>
          <w:b/>
          <w:bCs/>
          <w:spacing w:val="-2"/>
          <w:szCs w:val="24"/>
        </w:rPr>
        <w:t>d</w:t>
      </w:r>
      <w:r w:rsidR="003F0383">
        <w:rPr>
          <w:rFonts w:ascii="Arial" w:eastAsia="Arial" w:hAnsi="Arial" w:cs="Arial"/>
          <w:b/>
          <w:bCs/>
          <w:spacing w:val="2"/>
          <w:szCs w:val="24"/>
        </w:rPr>
        <w:t>u</w:t>
      </w:r>
      <w:r w:rsidR="003F0383">
        <w:rPr>
          <w:rFonts w:ascii="Arial" w:eastAsia="Arial" w:hAnsi="Arial" w:cs="Arial"/>
          <w:b/>
          <w:bCs/>
          <w:spacing w:val="1"/>
          <w:szCs w:val="24"/>
        </w:rPr>
        <w:t>c</w:t>
      </w:r>
      <w:r w:rsidR="003F0383">
        <w:rPr>
          <w:rFonts w:ascii="Arial" w:eastAsia="Arial" w:hAnsi="Arial" w:cs="Arial"/>
          <w:b/>
          <w:bCs/>
          <w:spacing w:val="-2"/>
          <w:szCs w:val="24"/>
        </w:rPr>
        <w:t>t</w:t>
      </w:r>
      <w:r w:rsidR="003F0383">
        <w:rPr>
          <w:rFonts w:ascii="Arial" w:eastAsia="Arial" w:hAnsi="Arial" w:cs="Arial"/>
          <w:b/>
          <w:bCs/>
          <w:spacing w:val="1"/>
          <w:szCs w:val="24"/>
        </w:rPr>
        <w:t>i</w:t>
      </w:r>
      <w:r w:rsidR="003F0383">
        <w:rPr>
          <w:rFonts w:ascii="Arial" w:eastAsia="Arial" w:hAnsi="Arial" w:cs="Arial"/>
          <w:b/>
          <w:bCs/>
          <w:spacing w:val="2"/>
          <w:szCs w:val="24"/>
        </w:rPr>
        <w:t>o</w:t>
      </w:r>
      <w:r w:rsidR="003F0383">
        <w:rPr>
          <w:rFonts w:ascii="Arial" w:eastAsia="Arial" w:hAnsi="Arial" w:cs="Arial"/>
          <w:b/>
          <w:bCs/>
          <w:spacing w:val="-2"/>
          <w:szCs w:val="24"/>
        </w:rPr>
        <w:t>n</w:t>
      </w:r>
      <w:r w:rsidR="003F0383">
        <w:rPr>
          <w:rFonts w:ascii="Arial" w:eastAsia="Arial" w:hAnsi="Arial" w:cs="Arial"/>
          <w:b/>
          <w:bCs/>
          <w:szCs w:val="24"/>
        </w:rPr>
        <w:t>:</w:t>
      </w:r>
    </w:p>
    <w:p w:rsidR="003F0383" w:rsidRDefault="003F0383" w:rsidP="003F0383">
      <w:pPr>
        <w:spacing w:before="16" w:line="260" w:lineRule="exact"/>
        <w:rPr>
          <w:sz w:val="26"/>
          <w:szCs w:val="26"/>
        </w:rPr>
      </w:pPr>
    </w:p>
    <w:p w:rsidR="003F0383" w:rsidRDefault="003F0383" w:rsidP="003F0383">
      <w:pPr>
        <w:ind w:left="105" w:right="132"/>
        <w:rPr>
          <w:rFonts w:ascii="Arial" w:eastAsia="Arial" w:hAnsi="Arial" w:cs="Arial"/>
          <w:szCs w:val="24"/>
        </w:rPr>
      </w:pPr>
      <w:r>
        <w:rPr>
          <w:rFonts w:ascii="Arial" w:eastAsia="Arial" w:hAnsi="Arial" w:cs="Arial"/>
          <w:szCs w:val="24"/>
        </w:rPr>
        <w:t>W</w:t>
      </w:r>
      <w:r>
        <w:rPr>
          <w:rFonts w:ascii="Arial" w:eastAsia="Arial" w:hAnsi="Arial" w:cs="Arial"/>
          <w:spacing w:val="1"/>
          <w:szCs w:val="24"/>
        </w:rPr>
        <w:t>ha</w:t>
      </w:r>
      <w:r>
        <w:rPr>
          <w:rFonts w:ascii="Arial" w:eastAsia="Arial" w:hAnsi="Arial" w:cs="Arial"/>
          <w:szCs w:val="24"/>
        </w:rPr>
        <w:t xml:space="preserve">t is a </w:t>
      </w:r>
      <w:r>
        <w:rPr>
          <w:rFonts w:ascii="Arial" w:eastAsia="Arial" w:hAnsi="Arial" w:cs="Arial"/>
          <w:b/>
          <w:bCs/>
          <w:spacing w:val="2"/>
          <w:szCs w:val="24"/>
        </w:rPr>
        <w:t>g</w:t>
      </w:r>
      <w:r>
        <w:rPr>
          <w:rFonts w:ascii="Arial" w:eastAsia="Arial" w:hAnsi="Arial" w:cs="Arial"/>
          <w:b/>
          <w:bCs/>
          <w:spacing w:val="-3"/>
          <w:szCs w:val="24"/>
        </w:rPr>
        <w:t>e</w:t>
      </w:r>
      <w:r>
        <w:rPr>
          <w:rFonts w:ascii="Arial" w:eastAsia="Arial" w:hAnsi="Arial" w:cs="Arial"/>
          <w:b/>
          <w:bCs/>
          <w:spacing w:val="2"/>
          <w:szCs w:val="24"/>
        </w:rPr>
        <w:t>o</w:t>
      </w:r>
      <w:r>
        <w:rPr>
          <w:rFonts w:ascii="Arial" w:eastAsia="Arial" w:hAnsi="Arial" w:cs="Arial"/>
          <w:b/>
          <w:bCs/>
          <w:spacing w:val="1"/>
          <w:szCs w:val="24"/>
        </w:rPr>
        <w:t>l</w:t>
      </w:r>
      <w:r>
        <w:rPr>
          <w:rFonts w:ascii="Arial" w:eastAsia="Arial" w:hAnsi="Arial" w:cs="Arial"/>
          <w:b/>
          <w:bCs/>
          <w:spacing w:val="-2"/>
          <w:szCs w:val="24"/>
        </w:rPr>
        <w:t>o</w:t>
      </w:r>
      <w:r>
        <w:rPr>
          <w:rFonts w:ascii="Arial" w:eastAsia="Arial" w:hAnsi="Arial" w:cs="Arial"/>
          <w:b/>
          <w:bCs/>
          <w:spacing w:val="2"/>
          <w:szCs w:val="24"/>
        </w:rPr>
        <w:t>g</w:t>
      </w:r>
      <w:r>
        <w:rPr>
          <w:rFonts w:ascii="Arial" w:eastAsia="Arial" w:hAnsi="Arial" w:cs="Arial"/>
          <w:b/>
          <w:bCs/>
          <w:spacing w:val="1"/>
          <w:szCs w:val="24"/>
        </w:rPr>
        <w:t>i</w:t>
      </w:r>
      <w:r>
        <w:rPr>
          <w:rFonts w:ascii="Arial" w:eastAsia="Arial" w:hAnsi="Arial" w:cs="Arial"/>
          <w:b/>
          <w:bCs/>
          <w:szCs w:val="24"/>
        </w:rPr>
        <w:t>c</w:t>
      </w:r>
      <w:r>
        <w:rPr>
          <w:rFonts w:ascii="Arial" w:eastAsia="Arial" w:hAnsi="Arial" w:cs="Arial"/>
          <w:b/>
          <w:bCs/>
          <w:spacing w:val="-9"/>
          <w:szCs w:val="24"/>
        </w:rPr>
        <w:t xml:space="preserve"> </w:t>
      </w:r>
      <w:r>
        <w:rPr>
          <w:rFonts w:ascii="Arial" w:eastAsia="Arial" w:hAnsi="Arial" w:cs="Arial"/>
          <w:b/>
          <w:bCs/>
          <w:spacing w:val="2"/>
          <w:szCs w:val="24"/>
        </w:rPr>
        <w:t>h</w:t>
      </w:r>
      <w:r>
        <w:rPr>
          <w:rFonts w:ascii="Arial" w:eastAsia="Arial" w:hAnsi="Arial" w:cs="Arial"/>
          <w:b/>
          <w:bCs/>
          <w:spacing w:val="1"/>
          <w:szCs w:val="24"/>
        </w:rPr>
        <w:t>is</w:t>
      </w:r>
      <w:r>
        <w:rPr>
          <w:rFonts w:ascii="Arial" w:eastAsia="Arial" w:hAnsi="Arial" w:cs="Arial"/>
          <w:b/>
          <w:bCs/>
          <w:spacing w:val="-2"/>
          <w:szCs w:val="24"/>
        </w:rPr>
        <w:t>t</w:t>
      </w:r>
      <w:r>
        <w:rPr>
          <w:rFonts w:ascii="Arial" w:eastAsia="Arial" w:hAnsi="Arial" w:cs="Arial"/>
          <w:b/>
          <w:bCs/>
          <w:spacing w:val="2"/>
          <w:szCs w:val="24"/>
        </w:rPr>
        <w:t>o</w:t>
      </w:r>
      <w:r>
        <w:rPr>
          <w:rFonts w:ascii="Arial" w:eastAsia="Arial" w:hAnsi="Arial" w:cs="Arial"/>
          <w:b/>
          <w:bCs/>
          <w:spacing w:val="-1"/>
          <w:szCs w:val="24"/>
        </w:rPr>
        <w:t>r</w:t>
      </w:r>
      <w:r>
        <w:rPr>
          <w:rFonts w:ascii="Arial" w:eastAsia="Arial" w:hAnsi="Arial" w:cs="Arial"/>
          <w:b/>
          <w:bCs/>
          <w:spacing w:val="-4"/>
          <w:szCs w:val="24"/>
        </w:rPr>
        <w:t>y</w:t>
      </w:r>
      <w:r>
        <w:rPr>
          <w:rFonts w:ascii="Arial" w:eastAsia="Arial" w:hAnsi="Arial" w:cs="Arial"/>
          <w:szCs w:val="24"/>
        </w:rPr>
        <w:t>?</w:t>
      </w:r>
      <w:r>
        <w:rPr>
          <w:rFonts w:ascii="Arial" w:eastAsia="Arial" w:hAnsi="Arial" w:cs="Arial"/>
          <w:spacing w:val="65"/>
          <w:szCs w:val="24"/>
        </w:rPr>
        <w:t xml:space="preserve"> </w:t>
      </w:r>
      <w:r>
        <w:rPr>
          <w:rFonts w:ascii="Arial" w:eastAsia="Arial" w:hAnsi="Arial" w:cs="Arial"/>
          <w:szCs w:val="24"/>
        </w:rPr>
        <w:t>W</w:t>
      </w:r>
      <w:r>
        <w:rPr>
          <w:rFonts w:ascii="Arial" w:eastAsia="Arial" w:hAnsi="Arial" w:cs="Arial"/>
          <w:spacing w:val="1"/>
          <w:szCs w:val="24"/>
        </w:rPr>
        <w:t>he</w:t>
      </w:r>
      <w:r>
        <w:rPr>
          <w:rFonts w:ascii="Arial" w:eastAsia="Arial" w:hAnsi="Arial" w:cs="Arial"/>
          <w:szCs w:val="24"/>
        </w:rPr>
        <w:t>n</w:t>
      </w:r>
      <w:r>
        <w:rPr>
          <w:rFonts w:ascii="Arial" w:eastAsia="Arial" w:hAnsi="Arial" w:cs="Arial"/>
          <w:spacing w:val="-2"/>
          <w:szCs w:val="24"/>
        </w:rPr>
        <w:t xml:space="preserve"> </w:t>
      </w:r>
      <w:r>
        <w:rPr>
          <w:rFonts w:ascii="Arial" w:eastAsia="Arial" w:hAnsi="Arial" w:cs="Arial"/>
          <w:szCs w:val="24"/>
        </w:rPr>
        <w:t>l</w:t>
      </w:r>
      <w:r>
        <w:rPr>
          <w:rFonts w:ascii="Arial" w:eastAsia="Arial" w:hAnsi="Arial" w:cs="Arial"/>
          <w:spacing w:val="1"/>
          <w:szCs w:val="24"/>
        </w:rPr>
        <w:t>oo</w:t>
      </w:r>
      <w:r>
        <w:rPr>
          <w:rFonts w:ascii="Arial" w:eastAsia="Arial" w:hAnsi="Arial" w:cs="Arial"/>
          <w:szCs w:val="24"/>
        </w:rPr>
        <w:t>ki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w:t>
      </w:r>
      <w:r>
        <w:rPr>
          <w:rFonts w:ascii="Arial" w:eastAsia="Arial" w:hAnsi="Arial" w:cs="Arial"/>
          <w:spacing w:val="-3"/>
          <w:szCs w:val="24"/>
        </w:rPr>
        <w:t>a</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zCs w:val="24"/>
        </w:rPr>
        <w:t>a</w:t>
      </w:r>
      <w:r>
        <w:rPr>
          <w:rFonts w:ascii="Arial" w:eastAsia="Arial" w:hAnsi="Arial" w:cs="Arial"/>
          <w:spacing w:val="1"/>
          <w:szCs w:val="24"/>
        </w:rPr>
        <w:t xml:space="preserve"> p</w:t>
      </w:r>
      <w:r>
        <w:rPr>
          <w:rFonts w:ascii="Arial" w:eastAsia="Arial" w:hAnsi="Arial" w:cs="Arial"/>
          <w:szCs w:val="24"/>
        </w:rPr>
        <w:t>l</w:t>
      </w:r>
      <w:r>
        <w:rPr>
          <w:rFonts w:ascii="Arial" w:eastAsia="Arial" w:hAnsi="Arial" w:cs="Arial"/>
          <w:spacing w:val="1"/>
          <w:szCs w:val="24"/>
        </w:rPr>
        <w:t>anet</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1"/>
          <w:szCs w:val="24"/>
        </w:rPr>
        <w:t xml:space="preserve"> </w:t>
      </w:r>
      <w:r>
        <w:rPr>
          <w:rFonts w:ascii="Arial" w:eastAsia="Arial" w:hAnsi="Arial" w:cs="Arial"/>
          <w:spacing w:val="1"/>
          <w:szCs w:val="24"/>
        </w:rPr>
        <w:t>bod</w:t>
      </w:r>
      <w:r>
        <w:rPr>
          <w:rFonts w:ascii="Arial" w:eastAsia="Arial" w:hAnsi="Arial" w:cs="Arial"/>
          <w:szCs w:val="24"/>
        </w:rPr>
        <w:t>y</w:t>
      </w:r>
      <w:r>
        <w:rPr>
          <w:rFonts w:ascii="Arial" w:eastAsia="Arial" w:hAnsi="Arial" w:cs="Arial"/>
          <w:spacing w:val="-3"/>
          <w:szCs w:val="24"/>
        </w:rPr>
        <w:t xml:space="preserve"> </w:t>
      </w:r>
      <w:r>
        <w:rPr>
          <w:rFonts w:ascii="Arial" w:eastAsia="Arial" w:hAnsi="Arial" w:cs="Arial"/>
          <w:szCs w:val="24"/>
        </w:rPr>
        <w:t>a</w:t>
      </w:r>
      <w:r>
        <w:rPr>
          <w:rFonts w:ascii="Arial" w:eastAsia="Arial" w:hAnsi="Arial" w:cs="Arial"/>
          <w:spacing w:val="1"/>
          <w:szCs w:val="24"/>
        </w:rPr>
        <w:t xml:space="preserve"> </w:t>
      </w:r>
      <w:r>
        <w:rPr>
          <w:rFonts w:ascii="Arial" w:eastAsia="Arial" w:hAnsi="Arial" w:cs="Arial"/>
          <w:szCs w:val="24"/>
        </w:rPr>
        <w:t>sci</w:t>
      </w:r>
      <w:r>
        <w:rPr>
          <w:rFonts w:ascii="Arial" w:eastAsia="Arial" w:hAnsi="Arial" w:cs="Arial"/>
          <w:spacing w:val="1"/>
          <w:szCs w:val="24"/>
        </w:rPr>
        <w:t>ent</w:t>
      </w:r>
      <w:r>
        <w:rPr>
          <w:rFonts w:ascii="Arial" w:eastAsia="Arial" w:hAnsi="Arial" w:cs="Arial"/>
          <w:szCs w:val="24"/>
        </w:rPr>
        <w:t>ist w</w:t>
      </w:r>
      <w:r>
        <w:rPr>
          <w:rFonts w:ascii="Arial" w:eastAsia="Arial" w:hAnsi="Arial" w:cs="Arial"/>
          <w:spacing w:val="-3"/>
          <w:szCs w:val="24"/>
        </w:rPr>
        <w:t>a</w:t>
      </w:r>
      <w:r>
        <w:rPr>
          <w:rFonts w:ascii="Arial" w:eastAsia="Arial" w:hAnsi="Arial" w:cs="Arial"/>
          <w:spacing w:val="1"/>
          <w:szCs w:val="24"/>
        </w:rPr>
        <w:t>nt</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t</w:t>
      </w:r>
      <w:r>
        <w:rPr>
          <w:rFonts w:ascii="Arial" w:eastAsia="Arial" w:hAnsi="Arial" w:cs="Arial"/>
          <w:szCs w:val="24"/>
        </w:rPr>
        <w:t>o k</w:t>
      </w:r>
      <w:r>
        <w:rPr>
          <w:rFonts w:ascii="Arial" w:eastAsia="Arial" w:hAnsi="Arial" w:cs="Arial"/>
          <w:spacing w:val="-3"/>
          <w:szCs w:val="24"/>
        </w:rPr>
        <w:t>n</w:t>
      </w:r>
      <w:r>
        <w:rPr>
          <w:rFonts w:ascii="Arial" w:eastAsia="Arial" w:hAnsi="Arial" w:cs="Arial"/>
          <w:spacing w:val="1"/>
          <w:szCs w:val="24"/>
        </w:rPr>
        <w:t>o</w:t>
      </w:r>
      <w:r>
        <w:rPr>
          <w:rFonts w:ascii="Arial" w:eastAsia="Arial" w:hAnsi="Arial" w:cs="Arial"/>
          <w:szCs w:val="24"/>
        </w:rPr>
        <w:t xml:space="preserve">w </w:t>
      </w:r>
      <w:r>
        <w:rPr>
          <w:rFonts w:ascii="Arial" w:eastAsia="Arial" w:hAnsi="Arial" w:cs="Arial"/>
          <w:spacing w:val="1"/>
          <w:szCs w:val="24"/>
        </w:rPr>
        <w:t>ho</w:t>
      </w:r>
      <w:r>
        <w:rPr>
          <w:rFonts w:ascii="Arial" w:eastAsia="Arial" w:hAnsi="Arial" w:cs="Arial"/>
          <w:szCs w:val="24"/>
        </w:rPr>
        <w:t>w c</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pacing w:val="1"/>
          <w:szCs w:val="24"/>
        </w:rPr>
        <w:t>ta</w:t>
      </w:r>
      <w:r>
        <w:rPr>
          <w:rFonts w:ascii="Arial" w:eastAsia="Arial" w:hAnsi="Arial" w:cs="Arial"/>
          <w:szCs w:val="24"/>
        </w:rPr>
        <w:t>in</w:t>
      </w:r>
      <w:r>
        <w:rPr>
          <w:rFonts w:ascii="Arial" w:eastAsia="Arial" w:hAnsi="Arial" w:cs="Arial"/>
          <w:spacing w:val="-3"/>
          <w:szCs w:val="24"/>
        </w:rPr>
        <w:t xml:space="preserve"> </w:t>
      </w:r>
      <w:r>
        <w:rPr>
          <w:rFonts w:ascii="Arial" w:eastAsia="Arial" w:hAnsi="Arial" w:cs="Arial"/>
          <w:spacing w:val="1"/>
          <w:szCs w:val="24"/>
        </w:rPr>
        <w:t>feat</w:t>
      </w:r>
      <w:r>
        <w:rPr>
          <w:rFonts w:ascii="Arial" w:eastAsia="Arial" w:hAnsi="Arial" w:cs="Arial"/>
          <w:spacing w:val="-3"/>
          <w:szCs w:val="24"/>
        </w:rPr>
        <w: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de</w:t>
      </w:r>
      <w:r>
        <w:rPr>
          <w:rFonts w:ascii="Arial" w:eastAsia="Arial" w:hAnsi="Arial" w:cs="Arial"/>
          <w:szCs w:val="24"/>
        </w:rPr>
        <w:t>v</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ped</w:t>
      </w:r>
      <w:r>
        <w:rPr>
          <w:rFonts w:ascii="Arial" w:eastAsia="Arial" w:hAnsi="Arial" w:cs="Arial"/>
          <w:szCs w:val="24"/>
        </w:rPr>
        <w:t>, w</w:t>
      </w:r>
      <w:r>
        <w:rPr>
          <w:rFonts w:ascii="Arial" w:eastAsia="Arial" w:hAnsi="Arial" w:cs="Arial"/>
          <w:spacing w:val="1"/>
          <w:szCs w:val="24"/>
        </w:rPr>
        <w:t>h</w:t>
      </w:r>
      <w:r>
        <w:rPr>
          <w:rFonts w:ascii="Arial" w:eastAsia="Arial" w:hAnsi="Arial" w:cs="Arial"/>
          <w:spacing w:val="-3"/>
          <w:szCs w:val="24"/>
        </w:rPr>
        <w:t>a</w:t>
      </w:r>
      <w:r>
        <w:rPr>
          <w:rFonts w:ascii="Arial" w:eastAsia="Arial" w:hAnsi="Arial" w:cs="Arial"/>
          <w:szCs w:val="24"/>
        </w:rPr>
        <w:t xml:space="preserve">t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e s</w:t>
      </w:r>
      <w:r>
        <w:rPr>
          <w:rFonts w:ascii="Arial" w:eastAsia="Arial" w:hAnsi="Arial" w:cs="Arial"/>
          <w:spacing w:val="1"/>
          <w:szCs w:val="24"/>
        </w:rPr>
        <w:t>equen</w:t>
      </w:r>
      <w:r>
        <w:rPr>
          <w:rFonts w:ascii="Arial" w:eastAsia="Arial" w:hAnsi="Arial" w:cs="Arial"/>
          <w:szCs w:val="24"/>
        </w:rPr>
        <w:t>ce</w:t>
      </w:r>
      <w:r>
        <w:rPr>
          <w:rFonts w:ascii="Arial" w:eastAsia="Arial" w:hAnsi="Arial" w:cs="Arial"/>
          <w:spacing w:val="-2"/>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e</w:t>
      </w:r>
      <w:r>
        <w:rPr>
          <w:rFonts w:ascii="Arial" w:eastAsia="Arial" w:hAnsi="Arial" w:cs="Arial"/>
          <w:szCs w:val="24"/>
        </w:rPr>
        <w:t>v</w:t>
      </w:r>
      <w:r>
        <w:rPr>
          <w:rFonts w:ascii="Arial" w:eastAsia="Arial" w:hAnsi="Arial" w:cs="Arial"/>
          <w:spacing w:val="-3"/>
          <w:szCs w:val="24"/>
        </w:rPr>
        <w:t>e</w:t>
      </w:r>
      <w:r>
        <w:rPr>
          <w:rFonts w:ascii="Arial" w:eastAsia="Arial" w:hAnsi="Arial" w:cs="Arial"/>
          <w:spacing w:val="1"/>
          <w:szCs w:val="24"/>
        </w:rPr>
        <w:t>nt</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a</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1"/>
          <w:szCs w:val="24"/>
        </w:rPr>
        <w:t>ag</w:t>
      </w:r>
      <w:r>
        <w:rPr>
          <w:rFonts w:ascii="Arial" w:eastAsia="Arial" w:hAnsi="Arial" w:cs="Arial"/>
          <w:szCs w:val="24"/>
        </w:rPr>
        <w:t>e</w:t>
      </w:r>
      <w:r>
        <w:rPr>
          <w:rFonts w:ascii="Arial" w:eastAsia="Arial" w:hAnsi="Arial" w:cs="Arial"/>
          <w:spacing w:val="-2"/>
          <w:szCs w:val="24"/>
        </w:rPr>
        <w:t xml:space="preserve"> </w:t>
      </w:r>
      <w:r>
        <w:rPr>
          <w:rFonts w:ascii="Arial" w:eastAsia="Arial" w:hAnsi="Arial" w:cs="Arial"/>
          <w:spacing w:val="1"/>
          <w:szCs w:val="24"/>
        </w:rPr>
        <w:t>o</w:t>
      </w:r>
      <w:r>
        <w:rPr>
          <w:rFonts w:ascii="Arial" w:eastAsia="Arial" w:hAnsi="Arial" w:cs="Arial"/>
          <w:szCs w:val="24"/>
        </w:rPr>
        <w:t>f c</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pacing w:val="1"/>
          <w:szCs w:val="24"/>
        </w:rPr>
        <w:t>ta</w:t>
      </w:r>
      <w:r>
        <w:rPr>
          <w:rFonts w:ascii="Arial" w:eastAsia="Arial" w:hAnsi="Arial" w:cs="Arial"/>
          <w:szCs w:val="24"/>
        </w:rPr>
        <w:t xml:space="preserve">in </w:t>
      </w:r>
      <w:r>
        <w:rPr>
          <w:rFonts w:ascii="Arial" w:eastAsia="Arial" w:hAnsi="Arial" w:cs="Arial"/>
          <w:spacing w:val="1"/>
          <w:szCs w:val="24"/>
        </w:rPr>
        <w:t>f</w:t>
      </w:r>
      <w:r>
        <w:rPr>
          <w:rFonts w:ascii="Arial" w:eastAsia="Arial" w:hAnsi="Arial" w:cs="Arial"/>
          <w:spacing w:val="-3"/>
          <w:szCs w:val="24"/>
        </w:rPr>
        <w:t>e</w:t>
      </w:r>
      <w:r>
        <w:rPr>
          <w:rFonts w:ascii="Arial" w:eastAsia="Arial" w:hAnsi="Arial" w:cs="Arial"/>
          <w:spacing w:val="1"/>
          <w:szCs w:val="24"/>
        </w:rPr>
        <w:t>atu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pacing w:val="-4"/>
          <w:szCs w:val="24"/>
        </w:rPr>
        <w:t>s</w:t>
      </w:r>
      <w:r>
        <w:rPr>
          <w:rFonts w:ascii="Arial" w:eastAsia="Arial" w:hAnsi="Arial" w:cs="Arial"/>
          <w:szCs w:val="24"/>
        </w:rPr>
        <w:t>,</w:t>
      </w:r>
      <w:r>
        <w:rPr>
          <w:rFonts w:ascii="Arial" w:eastAsia="Arial" w:hAnsi="Arial" w:cs="Arial"/>
          <w:spacing w:val="-1"/>
          <w:szCs w:val="24"/>
        </w:rPr>
        <w:t xml:space="preserve"> </w:t>
      </w:r>
      <w:r>
        <w:rPr>
          <w:rFonts w:ascii="Arial" w:eastAsia="Arial" w:hAnsi="Arial" w:cs="Arial"/>
          <w:spacing w:val="1"/>
          <w:szCs w:val="24"/>
        </w:rPr>
        <w:t>et</w:t>
      </w:r>
      <w:r>
        <w:rPr>
          <w:rFonts w:ascii="Arial" w:eastAsia="Arial" w:hAnsi="Arial" w:cs="Arial"/>
          <w:szCs w:val="24"/>
        </w:rPr>
        <w:t>c.</w:t>
      </w:r>
      <w:r>
        <w:rPr>
          <w:rFonts w:ascii="Arial" w:eastAsia="Arial" w:hAnsi="Arial" w:cs="Arial"/>
          <w:spacing w:val="65"/>
          <w:szCs w:val="24"/>
        </w:rPr>
        <w:t xml:space="preserve"> </w:t>
      </w:r>
      <w:r>
        <w:rPr>
          <w:rFonts w:ascii="Arial" w:eastAsia="Arial" w:hAnsi="Arial" w:cs="Arial"/>
          <w:spacing w:val="-1"/>
          <w:szCs w:val="24"/>
        </w:rPr>
        <w:t>A</w:t>
      </w:r>
      <w:r>
        <w:rPr>
          <w:rFonts w:ascii="Arial" w:eastAsia="Arial" w:hAnsi="Arial" w:cs="Arial"/>
          <w:spacing w:val="1"/>
          <w:szCs w:val="24"/>
        </w:rPr>
        <w:t>ft</w:t>
      </w:r>
      <w:r>
        <w:rPr>
          <w:rFonts w:ascii="Arial" w:eastAsia="Arial" w:hAnsi="Arial" w:cs="Arial"/>
          <w:spacing w:val="-3"/>
          <w:szCs w:val="24"/>
        </w:rPr>
        <w:t>e</w:t>
      </w:r>
      <w:r>
        <w:rPr>
          <w:rFonts w:ascii="Arial" w:eastAsia="Arial" w:hAnsi="Arial" w:cs="Arial"/>
          <w:szCs w:val="24"/>
        </w:rPr>
        <w:t>r</w:t>
      </w:r>
      <w:r>
        <w:rPr>
          <w:rFonts w:ascii="Arial" w:eastAsia="Arial" w:hAnsi="Arial" w:cs="Arial"/>
          <w:spacing w:val="-1"/>
          <w:szCs w:val="24"/>
        </w:rPr>
        <w:t xml:space="preserve"> </w:t>
      </w:r>
      <w:r>
        <w:rPr>
          <w:rFonts w:ascii="Arial" w:eastAsia="Arial" w:hAnsi="Arial" w:cs="Arial"/>
          <w:spacing w:val="1"/>
          <w:szCs w:val="24"/>
        </w:rPr>
        <w:t>ga</w:t>
      </w:r>
      <w:r>
        <w:rPr>
          <w:rFonts w:ascii="Arial" w:eastAsia="Arial" w:hAnsi="Arial" w:cs="Arial"/>
          <w:spacing w:val="-3"/>
          <w:szCs w:val="24"/>
        </w:rPr>
        <w:t>t</w:t>
      </w:r>
      <w:r>
        <w:rPr>
          <w:rFonts w:ascii="Arial" w:eastAsia="Arial" w:hAnsi="Arial" w:cs="Arial"/>
          <w:spacing w:val="1"/>
          <w:szCs w:val="24"/>
        </w:rPr>
        <w:t>he</w:t>
      </w:r>
      <w:r>
        <w:rPr>
          <w:rFonts w:ascii="Arial" w:eastAsia="Arial" w:hAnsi="Arial" w:cs="Arial"/>
          <w:spacing w:val="2"/>
          <w:szCs w:val="24"/>
        </w:rPr>
        <w:t>r</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3"/>
          <w:szCs w:val="24"/>
        </w:rPr>
        <w:t xml:space="preserve"> </w:t>
      </w:r>
      <w:r>
        <w:rPr>
          <w:rFonts w:ascii="Arial" w:eastAsia="Arial" w:hAnsi="Arial" w:cs="Arial"/>
          <w:spacing w:val="1"/>
          <w:szCs w:val="24"/>
        </w:rPr>
        <w:t>fa</w:t>
      </w:r>
      <w:r>
        <w:rPr>
          <w:rFonts w:ascii="Arial" w:eastAsia="Arial" w:hAnsi="Arial" w:cs="Arial"/>
          <w:szCs w:val="24"/>
        </w:rPr>
        <w:t>c</w:t>
      </w:r>
      <w:r>
        <w:rPr>
          <w:rFonts w:ascii="Arial" w:eastAsia="Arial" w:hAnsi="Arial" w:cs="Arial"/>
          <w:spacing w:val="1"/>
          <w:szCs w:val="24"/>
        </w:rPr>
        <w:t>t</w:t>
      </w:r>
      <w:r>
        <w:rPr>
          <w:rFonts w:ascii="Arial" w:eastAsia="Arial" w:hAnsi="Arial" w:cs="Arial"/>
          <w:szCs w:val="24"/>
        </w:rPr>
        <w:t>s,</w:t>
      </w:r>
      <w:r>
        <w:rPr>
          <w:rFonts w:ascii="Arial" w:eastAsia="Arial" w:hAnsi="Arial" w:cs="Arial"/>
          <w:spacing w:val="-3"/>
          <w:szCs w:val="24"/>
        </w:rPr>
        <w:t xml:space="preserve"> da</w:t>
      </w:r>
      <w:r>
        <w:rPr>
          <w:rFonts w:ascii="Arial" w:eastAsia="Arial" w:hAnsi="Arial" w:cs="Arial"/>
          <w:spacing w:val="1"/>
          <w:szCs w:val="24"/>
        </w:rPr>
        <w:t>ta</w:t>
      </w:r>
      <w:r>
        <w:rPr>
          <w:rFonts w:ascii="Arial" w:eastAsia="Arial" w:hAnsi="Arial" w:cs="Arial"/>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e</w:t>
      </w:r>
      <w:r>
        <w:rPr>
          <w:rFonts w:ascii="Arial" w:eastAsia="Arial" w:hAnsi="Arial" w:cs="Arial"/>
          <w:szCs w:val="24"/>
        </w:rPr>
        <w:t>v</w:t>
      </w:r>
      <w:r>
        <w:rPr>
          <w:rFonts w:ascii="Arial" w:eastAsia="Arial" w:hAnsi="Arial" w:cs="Arial"/>
          <w:spacing w:val="-9"/>
          <w:szCs w:val="24"/>
        </w:rPr>
        <w:t>i</w:t>
      </w:r>
      <w:r>
        <w:rPr>
          <w:rFonts w:ascii="Arial" w:eastAsia="Arial" w:hAnsi="Arial" w:cs="Arial"/>
          <w:spacing w:val="-3"/>
          <w:szCs w:val="24"/>
        </w:rPr>
        <w:t>d</w:t>
      </w:r>
      <w:r>
        <w:rPr>
          <w:rFonts w:ascii="Arial" w:eastAsia="Arial" w:hAnsi="Arial" w:cs="Arial"/>
          <w:spacing w:val="1"/>
          <w:szCs w:val="24"/>
        </w:rPr>
        <w:t>en</w:t>
      </w:r>
      <w:r>
        <w:rPr>
          <w:rFonts w:ascii="Arial" w:eastAsia="Arial" w:hAnsi="Arial" w:cs="Arial"/>
          <w:szCs w:val="24"/>
        </w:rPr>
        <w:t>c</w:t>
      </w:r>
      <w:r>
        <w:rPr>
          <w:rFonts w:ascii="Arial" w:eastAsia="Arial" w:hAnsi="Arial" w:cs="Arial"/>
          <w:spacing w:val="1"/>
          <w:szCs w:val="24"/>
        </w:rPr>
        <w:t>e</w:t>
      </w:r>
      <w:r>
        <w:rPr>
          <w:rFonts w:ascii="Arial" w:eastAsia="Arial" w:hAnsi="Arial" w:cs="Arial"/>
          <w:szCs w:val="24"/>
        </w:rPr>
        <w:t>,</w:t>
      </w:r>
      <w:r>
        <w:rPr>
          <w:rFonts w:ascii="Arial" w:eastAsia="Arial" w:hAnsi="Arial" w:cs="Arial"/>
          <w:spacing w:val="-4"/>
          <w:szCs w:val="24"/>
        </w:rPr>
        <w:t xml:space="preserve"> </w:t>
      </w:r>
      <w:r>
        <w:rPr>
          <w:rFonts w:ascii="Arial" w:eastAsia="Arial" w:hAnsi="Arial" w:cs="Arial"/>
          <w:szCs w:val="24"/>
        </w:rPr>
        <w:t>a</w:t>
      </w:r>
      <w:r>
        <w:rPr>
          <w:rFonts w:ascii="Arial" w:eastAsia="Arial" w:hAnsi="Arial" w:cs="Arial"/>
          <w:spacing w:val="1"/>
          <w:szCs w:val="24"/>
        </w:rPr>
        <w:t xml:space="preserve"> 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ic</w:t>
      </w:r>
      <w:r>
        <w:rPr>
          <w:rFonts w:ascii="Arial" w:eastAsia="Arial" w:hAnsi="Arial" w:cs="Arial"/>
          <w:spacing w:val="-3"/>
          <w:szCs w:val="24"/>
        </w:rPr>
        <w:t xml:space="preserve"> </w:t>
      </w:r>
      <w:r>
        <w:rPr>
          <w:rFonts w:ascii="Arial" w:eastAsia="Arial" w:hAnsi="Arial" w:cs="Arial"/>
          <w:szCs w:val="24"/>
        </w:rPr>
        <w:t>sci</w:t>
      </w:r>
      <w:r>
        <w:rPr>
          <w:rFonts w:ascii="Arial" w:eastAsia="Arial" w:hAnsi="Arial" w:cs="Arial"/>
          <w:spacing w:val="1"/>
          <w:szCs w:val="24"/>
        </w:rPr>
        <w:t>ent</w:t>
      </w:r>
      <w:r>
        <w:rPr>
          <w:rFonts w:ascii="Arial" w:eastAsia="Arial" w:hAnsi="Arial" w:cs="Arial"/>
          <w:szCs w:val="24"/>
        </w:rPr>
        <w:t>ist c</w:t>
      </w:r>
      <w:r>
        <w:rPr>
          <w:rFonts w:ascii="Arial" w:eastAsia="Arial" w:hAnsi="Arial" w:cs="Arial"/>
          <w:spacing w:val="1"/>
          <w:szCs w:val="24"/>
        </w:rPr>
        <w:t>a</w:t>
      </w:r>
      <w:r>
        <w:rPr>
          <w:rFonts w:ascii="Arial" w:eastAsia="Arial" w:hAnsi="Arial" w:cs="Arial"/>
          <w:szCs w:val="24"/>
        </w:rPr>
        <w:t xml:space="preserve">n </w:t>
      </w:r>
      <w:r>
        <w:rPr>
          <w:rFonts w:ascii="Arial" w:eastAsia="Arial" w:hAnsi="Arial" w:cs="Arial"/>
          <w:spacing w:val="1"/>
          <w:szCs w:val="24"/>
        </w:rPr>
        <w:t>p</w:t>
      </w:r>
      <w:r>
        <w:rPr>
          <w:rFonts w:ascii="Arial" w:eastAsia="Arial" w:hAnsi="Arial" w:cs="Arial"/>
          <w:szCs w:val="24"/>
        </w:rPr>
        <w:t>i</w:t>
      </w:r>
      <w:r>
        <w:rPr>
          <w:rFonts w:ascii="Arial" w:eastAsia="Arial" w:hAnsi="Arial" w:cs="Arial"/>
          <w:spacing w:val="1"/>
          <w:szCs w:val="24"/>
        </w:rPr>
        <w:t>e</w:t>
      </w:r>
      <w:r>
        <w:rPr>
          <w:rFonts w:ascii="Arial" w:eastAsia="Arial" w:hAnsi="Arial" w:cs="Arial"/>
          <w:szCs w:val="24"/>
        </w:rPr>
        <w:t>ce</w:t>
      </w:r>
      <w:r>
        <w:rPr>
          <w:rFonts w:ascii="Arial" w:eastAsia="Arial" w:hAnsi="Arial" w:cs="Arial"/>
          <w:spacing w:val="1"/>
          <w:szCs w:val="24"/>
        </w:rPr>
        <w:t xml:space="preserve"> toge</w:t>
      </w:r>
      <w:r>
        <w:rPr>
          <w:rFonts w:ascii="Arial" w:eastAsia="Arial" w:hAnsi="Arial" w:cs="Arial"/>
          <w:spacing w:val="-3"/>
          <w:szCs w:val="24"/>
        </w:rPr>
        <w:t>t</w:t>
      </w:r>
      <w:r>
        <w:rPr>
          <w:rFonts w:ascii="Arial" w:eastAsia="Arial" w:hAnsi="Arial" w:cs="Arial"/>
          <w:spacing w:val="1"/>
          <w:szCs w:val="24"/>
        </w:rPr>
        <w:t>he</w:t>
      </w:r>
      <w:r>
        <w:rPr>
          <w:rFonts w:ascii="Arial" w:eastAsia="Arial" w:hAnsi="Arial" w:cs="Arial"/>
          <w:szCs w:val="24"/>
        </w:rPr>
        <w:t>r</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2"/>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ic</w:t>
      </w:r>
      <w:r>
        <w:rPr>
          <w:rFonts w:ascii="Arial" w:eastAsia="Arial" w:hAnsi="Arial" w:cs="Arial"/>
          <w:spacing w:val="-3"/>
          <w:szCs w:val="24"/>
        </w:rPr>
        <w:t xml:space="preserve">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3"/>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anet</w:t>
      </w:r>
      <w:r>
        <w:rPr>
          <w:rFonts w:ascii="Arial" w:eastAsia="Arial" w:hAnsi="Arial" w:cs="Arial"/>
          <w:szCs w:val="24"/>
        </w:rPr>
        <w:t>.</w:t>
      </w:r>
      <w:r>
        <w:rPr>
          <w:rFonts w:ascii="Arial" w:eastAsia="Arial" w:hAnsi="Arial" w:cs="Arial"/>
          <w:spacing w:val="63"/>
          <w:szCs w:val="24"/>
        </w:rPr>
        <w:t xml:space="preserve"> </w:t>
      </w:r>
      <w:r>
        <w:rPr>
          <w:rFonts w:ascii="Arial" w:eastAsia="Arial" w:hAnsi="Arial" w:cs="Arial"/>
          <w:szCs w:val="24"/>
        </w:rPr>
        <w:t>A</w:t>
      </w:r>
      <w:r>
        <w:rPr>
          <w:rFonts w:ascii="Arial" w:eastAsia="Arial" w:hAnsi="Arial" w:cs="Arial"/>
          <w:spacing w:val="-2"/>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y is j</w:t>
      </w:r>
      <w:r>
        <w:rPr>
          <w:rFonts w:ascii="Arial" w:eastAsia="Arial" w:hAnsi="Arial" w:cs="Arial"/>
          <w:spacing w:val="1"/>
          <w:szCs w:val="24"/>
        </w:rPr>
        <w:t>u</w:t>
      </w:r>
      <w:r>
        <w:rPr>
          <w:rFonts w:ascii="Arial" w:eastAsia="Arial" w:hAnsi="Arial" w:cs="Arial"/>
          <w:szCs w:val="24"/>
        </w:rPr>
        <w:t>st</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3"/>
          <w:szCs w:val="24"/>
        </w:rPr>
        <w:t>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2"/>
          <w:szCs w:val="24"/>
        </w:rPr>
        <w:t xml:space="preserve">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ho</w:t>
      </w:r>
      <w:r>
        <w:rPr>
          <w:rFonts w:ascii="Arial" w:eastAsia="Arial" w:hAnsi="Arial" w:cs="Arial"/>
          <w:szCs w:val="24"/>
        </w:rPr>
        <w:t xml:space="preserve">w a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aneta</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4"/>
          <w:szCs w:val="24"/>
        </w:rPr>
        <w:t xml:space="preserve"> </w:t>
      </w:r>
      <w:r>
        <w:rPr>
          <w:rFonts w:ascii="Arial" w:eastAsia="Arial" w:hAnsi="Arial" w:cs="Arial"/>
          <w:spacing w:val="1"/>
          <w:szCs w:val="24"/>
        </w:rPr>
        <w:t>bod</w:t>
      </w:r>
      <w:r>
        <w:rPr>
          <w:rFonts w:ascii="Arial" w:eastAsia="Arial" w:hAnsi="Arial" w:cs="Arial"/>
          <w:szCs w:val="24"/>
        </w:rPr>
        <w:t xml:space="preserve">y </w:t>
      </w:r>
      <w:r>
        <w:rPr>
          <w:rFonts w:ascii="Arial" w:eastAsia="Arial" w:hAnsi="Arial" w:cs="Arial"/>
          <w:spacing w:val="1"/>
          <w:szCs w:val="24"/>
        </w:rPr>
        <w:t>f</w:t>
      </w:r>
      <w:r>
        <w:rPr>
          <w:rFonts w:ascii="Arial" w:eastAsia="Arial" w:hAnsi="Arial" w:cs="Arial"/>
          <w:spacing w:val="-3"/>
          <w:szCs w:val="24"/>
        </w:rPr>
        <w:t>o</w:t>
      </w:r>
      <w:r>
        <w:rPr>
          <w:rFonts w:ascii="Arial" w:eastAsia="Arial" w:hAnsi="Arial" w:cs="Arial"/>
          <w:spacing w:val="2"/>
          <w:szCs w:val="24"/>
        </w:rPr>
        <w:t>rm</w:t>
      </w:r>
      <w:r>
        <w:rPr>
          <w:rFonts w:ascii="Arial" w:eastAsia="Arial" w:hAnsi="Arial" w:cs="Arial"/>
          <w:spacing w:val="1"/>
          <w:szCs w:val="24"/>
        </w:rPr>
        <w:t>e</w:t>
      </w:r>
      <w:r>
        <w:rPr>
          <w:rFonts w:ascii="Arial" w:eastAsia="Arial" w:hAnsi="Arial" w:cs="Arial"/>
          <w:szCs w:val="24"/>
        </w:rPr>
        <w:t>d</w:t>
      </w:r>
      <w:r>
        <w:rPr>
          <w:rFonts w:ascii="Arial" w:eastAsia="Arial" w:hAnsi="Arial" w:cs="Arial"/>
          <w:spacing w:val="-3"/>
          <w:szCs w:val="24"/>
        </w:rPr>
        <w:t xml:space="preserve"> </w:t>
      </w:r>
      <w:r>
        <w:rPr>
          <w:rFonts w:ascii="Arial" w:eastAsia="Arial" w:hAnsi="Arial" w:cs="Arial"/>
          <w:spacing w:val="1"/>
          <w:szCs w:val="24"/>
        </w:rPr>
        <w:t>f</w:t>
      </w:r>
      <w:r>
        <w:rPr>
          <w:rFonts w:ascii="Arial" w:eastAsia="Arial" w:hAnsi="Arial" w:cs="Arial"/>
          <w:spacing w:val="2"/>
          <w:szCs w:val="24"/>
        </w:rPr>
        <w:t>r</w:t>
      </w:r>
      <w:r>
        <w:rPr>
          <w:rFonts w:ascii="Arial" w:eastAsia="Arial" w:hAnsi="Arial" w:cs="Arial"/>
          <w:spacing w:val="-3"/>
          <w:szCs w:val="24"/>
        </w:rPr>
        <w:t>o</w:t>
      </w:r>
      <w:r>
        <w:rPr>
          <w:rFonts w:ascii="Arial" w:eastAsia="Arial" w:hAnsi="Arial" w:cs="Arial"/>
          <w:szCs w:val="24"/>
        </w:rPr>
        <w:t>m</w:t>
      </w:r>
      <w:r>
        <w:rPr>
          <w:rFonts w:ascii="Arial" w:eastAsia="Arial" w:hAnsi="Arial" w:cs="Arial"/>
          <w:spacing w:val="1"/>
          <w:szCs w:val="24"/>
        </w:rPr>
        <w:t xml:space="preserve"> beg</w:t>
      </w:r>
      <w:r>
        <w:rPr>
          <w:rFonts w:ascii="Arial" w:eastAsia="Arial" w:hAnsi="Arial" w:cs="Arial"/>
          <w:szCs w:val="24"/>
        </w:rPr>
        <w:t>i</w:t>
      </w:r>
      <w:r>
        <w:rPr>
          <w:rFonts w:ascii="Arial" w:eastAsia="Arial" w:hAnsi="Arial" w:cs="Arial"/>
          <w:spacing w:val="-3"/>
          <w:szCs w:val="24"/>
        </w:rPr>
        <w:t>n</w:t>
      </w:r>
      <w:r>
        <w:rPr>
          <w:rFonts w:ascii="Arial" w:eastAsia="Arial" w:hAnsi="Arial" w:cs="Arial"/>
          <w:spacing w:val="1"/>
          <w:szCs w:val="24"/>
        </w:rPr>
        <w:t>n</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t</w:t>
      </w:r>
      <w:r>
        <w:rPr>
          <w:rFonts w:ascii="Arial" w:eastAsia="Arial" w:hAnsi="Arial" w:cs="Arial"/>
          <w:szCs w:val="24"/>
        </w:rPr>
        <w:t>o</w:t>
      </w:r>
      <w:r>
        <w:rPr>
          <w:rFonts w:ascii="Arial" w:eastAsia="Arial" w:hAnsi="Arial" w:cs="Arial"/>
          <w:spacing w:val="-3"/>
          <w:szCs w:val="24"/>
        </w:rPr>
        <w:t xml:space="preserve"> </w:t>
      </w:r>
      <w:r>
        <w:rPr>
          <w:rFonts w:ascii="Arial" w:eastAsia="Arial" w:hAnsi="Arial" w:cs="Arial"/>
          <w:spacing w:val="1"/>
          <w:szCs w:val="24"/>
        </w:rPr>
        <w:t>end</w:t>
      </w:r>
      <w:r>
        <w:rPr>
          <w:rFonts w:ascii="Arial" w:eastAsia="Arial" w:hAnsi="Arial" w:cs="Arial"/>
          <w:szCs w:val="24"/>
        </w:rPr>
        <w:t>.</w:t>
      </w:r>
    </w:p>
    <w:p w:rsidR="003F0383" w:rsidRDefault="003F0383" w:rsidP="003F0383">
      <w:pPr>
        <w:spacing w:before="16" w:line="260" w:lineRule="exact"/>
        <w:rPr>
          <w:sz w:val="26"/>
          <w:szCs w:val="26"/>
        </w:rPr>
      </w:pPr>
    </w:p>
    <w:p w:rsidR="003F0383" w:rsidRDefault="003F0383" w:rsidP="003F0383">
      <w:pPr>
        <w:ind w:left="105" w:right="163"/>
        <w:rPr>
          <w:rFonts w:ascii="Arial" w:eastAsia="Arial" w:hAnsi="Arial" w:cs="Arial"/>
          <w:szCs w:val="24"/>
        </w:rPr>
      </w:pPr>
      <w:r>
        <w:rPr>
          <w:rFonts w:ascii="Arial" w:eastAsia="Arial" w:hAnsi="Arial" w:cs="Arial"/>
          <w:szCs w:val="24"/>
        </w:rPr>
        <w:t>A</w:t>
      </w:r>
      <w:r>
        <w:rPr>
          <w:rFonts w:ascii="Arial" w:eastAsia="Arial" w:hAnsi="Arial" w:cs="Arial"/>
          <w:spacing w:val="-2"/>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4"/>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cl</w:t>
      </w:r>
      <w:r>
        <w:rPr>
          <w:rFonts w:ascii="Arial" w:eastAsia="Arial" w:hAnsi="Arial" w:cs="Arial"/>
          <w:spacing w:val="1"/>
          <w:szCs w:val="24"/>
        </w:rPr>
        <w:t>u</w:t>
      </w:r>
      <w:r>
        <w:rPr>
          <w:rFonts w:ascii="Arial" w:eastAsia="Arial" w:hAnsi="Arial" w:cs="Arial"/>
          <w:spacing w:val="-3"/>
          <w:szCs w:val="24"/>
        </w:rPr>
        <w:t>d</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pacing w:val="1"/>
          <w:szCs w:val="24"/>
        </w:rPr>
        <w:t>an</w:t>
      </w:r>
      <w:r>
        <w:rPr>
          <w:rFonts w:ascii="Arial" w:eastAsia="Arial" w:hAnsi="Arial" w:cs="Arial"/>
          <w:szCs w:val="24"/>
        </w:rPr>
        <w:t>y</w:t>
      </w:r>
      <w:r>
        <w:rPr>
          <w:rFonts w:ascii="Arial" w:eastAsia="Arial" w:hAnsi="Arial" w:cs="Arial"/>
          <w:spacing w:val="-3"/>
          <w:szCs w:val="24"/>
        </w:rPr>
        <w:t xml:space="preserve"> </w:t>
      </w:r>
      <w:r>
        <w:rPr>
          <w:rFonts w:ascii="Arial" w:eastAsia="Arial" w:hAnsi="Arial" w:cs="Arial"/>
          <w:spacing w:val="1"/>
          <w:szCs w:val="24"/>
        </w:rPr>
        <w:t>d</w:t>
      </w:r>
      <w:r>
        <w:rPr>
          <w:rFonts w:ascii="Arial" w:eastAsia="Arial" w:hAnsi="Arial" w:cs="Arial"/>
          <w:szCs w:val="24"/>
        </w:rPr>
        <w:t>if</w:t>
      </w:r>
      <w:r>
        <w:rPr>
          <w:rFonts w:ascii="Arial" w:eastAsia="Arial" w:hAnsi="Arial" w:cs="Arial"/>
          <w:spacing w:val="1"/>
          <w:szCs w:val="24"/>
        </w:rPr>
        <w:t>fe</w:t>
      </w:r>
      <w:r>
        <w:rPr>
          <w:rFonts w:ascii="Arial" w:eastAsia="Arial" w:hAnsi="Arial" w:cs="Arial"/>
          <w:spacing w:val="-2"/>
          <w:szCs w:val="24"/>
        </w:rPr>
        <w:t>r</w:t>
      </w:r>
      <w:r>
        <w:rPr>
          <w:rFonts w:ascii="Arial" w:eastAsia="Arial" w:hAnsi="Arial" w:cs="Arial"/>
          <w:spacing w:val="1"/>
          <w:szCs w:val="24"/>
        </w:rPr>
        <w:t>en</w:t>
      </w:r>
      <w:r>
        <w:rPr>
          <w:rFonts w:ascii="Arial" w:eastAsia="Arial" w:hAnsi="Arial" w:cs="Arial"/>
          <w:szCs w:val="24"/>
        </w:rPr>
        <w:t xml:space="preserve">t </w:t>
      </w:r>
      <w:r>
        <w:rPr>
          <w:rFonts w:ascii="Arial" w:eastAsia="Arial" w:hAnsi="Arial" w:cs="Arial"/>
          <w:spacing w:val="-3"/>
          <w:szCs w:val="24"/>
        </w:rPr>
        <w:t>t</w:t>
      </w:r>
      <w:r>
        <w:rPr>
          <w:rFonts w:ascii="Arial" w:eastAsia="Arial" w:hAnsi="Arial" w:cs="Arial"/>
          <w:spacing w:val="1"/>
          <w:szCs w:val="24"/>
        </w:rPr>
        <w:t>h</w:t>
      </w:r>
      <w:r>
        <w:rPr>
          <w:rFonts w:ascii="Arial" w:eastAsia="Arial" w:hAnsi="Arial" w:cs="Arial"/>
          <w:szCs w:val="24"/>
        </w:rPr>
        <w:t>i</w:t>
      </w:r>
      <w:r>
        <w:rPr>
          <w:rFonts w:ascii="Arial" w:eastAsia="Arial" w:hAnsi="Arial" w:cs="Arial"/>
          <w:spacing w:val="1"/>
          <w:szCs w:val="24"/>
        </w:rPr>
        <w:t>ng</w:t>
      </w:r>
      <w:r>
        <w:rPr>
          <w:rFonts w:ascii="Arial" w:eastAsia="Arial" w:hAnsi="Arial" w:cs="Arial"/>
          <w:szCs w:val="24"/>
        </w:rPr>
        <w:t>s.</w:t>
      </w:r>
      <w:r>
        <w:rPr>
          <w:rFonts w:ascii="Arial" w:eastAsia="Arial" w:hAnsi="Arial" w:cs="Arial"/>
          <w:spacing w:val="65"/>
          <w:szCs w:val="24"/>
        </w:rPr>
        <w:t xml:space="preserve"> </w:t>
      </w:r>
      <w:r>
        <w:rPr>
          <w:rFonts w:ascii="Arial" w:eastAsia="Arial" w:hAnsi="Arial" w:cs="Arial"/>
          <w:spacing w:val="1"/>
          <w:szCs w:val="24"/>
        </w:rPr>
        <w:t>I</w:t>
      </w:r>
      <w:r>
        <w:rPr>
          <w:rFonts w:ascii="Arial" w:eastAsia="Arial" w:hAnsi="Arial" w:cs="Arial"/>
          <w:szCs w:val="24"/>
        </w:rPr>
        <w:t>t c</w:t>
      </w:r>
      <w:r>
        <w:rPr>
          <w:rFonts w:ascii="Arial" w:eastAsia="Arial" w:hAnsi="Arial" w:cs="Arial"/>
          <w:spacing w:val="-3"/>
          <w:szCs w:val="24"/>
        </w:rPr>
        <w:t>a</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cl</w:t>
      </w:r>
      <w:r>
        <w:rPr>
          <w:rFonts w:ascii="Arial" w:eastAsia="Arial" w:hAnsi="Arial" w:cs="Arial"/>
          <w:spacing w:val="1"/>
          <w:szCs w:val="24"/>
        </w:rPr>
        <w:t>ud</w:t>
      </w:r>
      <w:r>
        <w:rPr>
          <w:rFonts w:ascii="Arial" w:eastAsia="Arial" w:hAnsi="Arial" w:cs="Arial"/>
          <w:szCs w:val="24"/>
        </w:rPr>
        <w:t>e</w:t>
      </w:r>
      <w:r>
        <w:rPr>
          <w:rFonts w:ascii="Arial" w:eastAsia="Arial" w:hAnsi="Arial" w:cs="Arial"/>
          <w:spacing w:val="-2"/>
          <w:szCs w:val="24"/>
        </w:rPr>
        <w:t xml:space="preserve"> </w:t>
      </w:r>
      <w:r>
        <w:rPr>
          <w:rFonts w:ascii="Arial" w:eastAsia="Arial" w:hAnsi="Arial" w:cs="Arial"/>
          <w:szCs w:val="24"/>
        </w:rPr>
        <w:t>a</w:t>
      </w:r>
      <w:r>
        <w:rPr>
          <w:rFonts w:ascii="Arial" w:eastAsia="Arial" w:hAnsi="Arial" w:cs="Arial"/>
          <w:spacing w:val="1"/>
          <w:szCs w:val="24"/>
        </w:rPr>
        <w:t xml:space="preserve"> geo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g</w:t>
      </w:r>
      <w:r>
        <w:rPr>
          <w:rFonts w:ascii="Arial" w:eastAsia="Arial" w:hAnsi="Arial" w:cs="Arial"/>
          <w:szCs w:val="24"/>
        </w:rPr>
        <w:t xml:space="preserve">ic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6"/>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w:t>
      </w:r>
      <w:r>
        <w:rPr>
          <w:rFonts w:ascii="Arial" w:eastAsia="Arial" w:hAnsi="Arial" w:cs="Arial"/>
          <w:szCs w:val="24"/>
        </w:rPr>
        <w:t>t si</w:t>
      </w:r>
      <w:r>
        <w:rPr>
          <w:rFonts w:ascii="Arial" w:eastAsia="Arial" w:hAnsi="Arial" w:cs="Arial"/>
          <w:spacing w:val="2"/>
          <w:szCs w:val="24"/>
        </w:rPr>
        <w:t>m</w:t>
      </w:r>
      <w:r>
        <w:rPr>
          <w:rFonts w:ascii="Arial" w:eastAsia="Arial" w:hAnsi="Arial" w:cs="Arial"/>
          <w:szCs w:val="24"/>
        </w:rPr>
        <w:t>il</w:t>
      </w:r>
      <w:r>
        <w:rPr>
          <w:rFonts w:ascii="Arial" w:eastAsia="Arial" w:hAnsi="Arial" w:cs="Arial"/>
          <w:spacing w:val="1"/>
          <w:szCs w:val="24"/>
        </w:rPr>
        <w:t>a</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t</w:t>
      </w:r>
      <w:r>
        <w:rPr>
          <w:rFonts w:ascii="Arial" w:eastAsia="Arial" w:hAnsi="Arial" w:cs="Arial"/>
          <w:szCs w:val="24"/>
        </w:rPr>
        <w:t>o a</w:t>
      </w:r>
      <w:r>
        <w:rPr>
          <w:rFonts w:ascii="Arial" w:eastAsia="Arial" w:hAnsi="Arial" w:cs="Arial"/>
          <w:spacing w:val="-2"/>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iz</w:t>
      </w:r>
      <w:r>
        <w:rPr>
          <w:rFonts w:ascii="Arial" w:eastAsia="Arial" w:hAnsi="Arial" w:cs="Arial"/>
          <w:spacing w:val="1"/>
          <w:szCs w:val="24"/>
        </w:rPr>
        <w:t>on</w:t>
      </w:r>
      <w:r>
        <w:rPr>
          <w:rFonts w:ascii="Arial" w:eastAsia="Arial" w:hAnsi="Arial" w:cs="Arial"/>
          <w:szCs w:val="24"/>
        </w:rPr>
        <w:t>a</w:t>
      </w:r>
      <w:r>
        <w:rPr>
          <w:rFonts w:ascii="Arial" w:eastAsia="Arial" w:hAnsi="Arial" w:cs="Arial"/>
          <w:spacing w:val="-1"/>
          <w:szCs w:val="24"/>
        </w:rPr>
        <w:t xml:space="preserve">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pacing w:val="1"/>
          <w:szCs w:val="24"/>
        </w:rPr>
        <w:t>a</w:t>
      </w:r>
      <w:r>
        <w:rPr>
          <w:rFonts w:ascii="Arial" w:eastAsia="Arial" w:hAnsi="Arial" w:cs="Arial"/>
          <w:szCs w:val="24"/>
        </w:rPr>
        <w:t xml:space="preserve">t </w:t>
      </w:r>
      <w:r>
        <w:rPr>
          <w:rFonts w:ascii="Arial" w:eastAsia="Arial" w:hAnsi="Arial" w:cs="Arial"/>
          <w:spacing w:val="1"/>
          <w:szCs w:val="24"/>
        </w:rPr>
        <w:t>te</w:t>
      </w:r>
      <w:r>
        <w:rPr>
          <w:rFonts w:ascii="Arial" w:eastAsia="Arial" w:hAnsi="Arial" w:cs="Arial"/>
          <w:szCs w:val="24"/>
        </w:rPr>
        <w:t>lls</w:t>
      </w:r>
      <w:r>
        <w:rPr>
          <w:rFonts w:ascii="Arial" w:eastAsia="Arial" w:hAnsi="Arial" w:cs="Arial"/>
          <w:spacing w:val="-1"/>
          <w:szCs w:val="24"/>
        </w:rPr>
        <w:t xml:space="preserve"> </w:t>
      </w:r>
      <w:r>
        <w:rPr>
          <w:rFonts w:ascii="Arial" w:eastAsia="Arial" w:hAnsi="Arial" w:cs="Arial"/>
          <w:spacing w:val="1"/>
          <w:szCs w:val="24"/>
        </w:rPr>
        <w:t>u</w:t>
      </w:r>
      <w:r>
        <w:rPr>
          <w:rFonts w:ascii="Arial" w:eastAsia="Arial" w:hAnsi="Arial" w:cs="Arial"/>
          <w:szCs w:val="24"/>
        </w:rPr>
        <w:t>s</w:t>
      </w:r>
      <w:r>
        <w:rPr>
          <w:rFonts w:ascii="Arial" w:eastAsia="Arial" w:hAnsi="Arial" w:cs="Arial"/>
          <w:spacing w:val="-3"/>
          <w:szCs w:val="24"/>
        </w:rPr>
        <w:t xml:space="preserve"> </w:t>
      </w:r>
      <w:r>
        <w:rPr>
          <w:rFonts w:ascii="Arial" w:eastAsia="Arial" w:hAnsi="Arial" w:cs="Arial"/>
          <w:szCs w:val="24"/>
        </w:rPr>
        <w:t>w</w:t>
      </w:r>
      <w:r>
        <w:rPr>
          <w:rFonts w:ascii="Arial" w:eastAsia="Arial" w:hAnsi="Arial" w:cs="Arial"/>
          <w:spacing w:val="1"/>
          <w:szCs w:val="24"/>
        </w:rPr>
        <w:t>he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th</w:t>
      </w:r>
      <w:r>
        <w:rPr>
          <w:rFonts w:ascii="Arial" w:eastAsia="Arial" w:hAnsi="Arial" w:cs="Arial"/>
          <w:szCs w:val="24"/>
        </w:rPr>
        <w:t>i</w:t>
      </w:r>
      <w:r>
        <w:rPr>
          <w:rFonts w:ascii="Arial" w:eastAsia="Arial" w:hAnsi="Arial" w:cs="Arial"/>
          <w:spacing w:val="-3"/>
          <w:szCs w:val="24"/>
        </w:rPr>
        <w:t>n</w:t>
      </w:r>
      <w:r>
        <w:rPr>
          <w:rFonts w:ascii="Arial" w:eastAsia="Arial" w:hAnsi="Arial" w:cs="Arial"/>
          <w:spacing w:val="1"/>
          <w:szCs w:val="24"/>
        </w:rPr>
        <w:t>g</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2"/>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3"/>
          <w:szCs w:val="24"/>
        </w:rPr>
        <w:t>h</w:t>
      </w:r>
      <w:r>
        <w:rPr>
          <w:rFonts w:ascii="Arial" w:eastAsia="Arial" w:hAnsi="Arial" w:cs="Arial"/>
          <w:spacing w:val="1"/>
          <w:szCs w:val="24"/>
        </w:rPr>
        <w:t>a</w:t>
      </w:r>
      <w:r>
        <w:rPr>
          <w:rFonts w:ascii="Arial" w:eastAsia="Arial" w:hAnsi="Arial" w:cs="Arial"/>
          <w:szCs w:val="24"/>
        </w:rPr>
        <w:t xml:space="preserve">t </w:t>
      </w:r>
      <w:r>
        <w:rPr>
          <w:rFonts w:ascii="Arial" w:eastAsia="Arial" w:hAnsi="Arial" w:cs="Arial"/>
          <w:spacing w:val="1"/>
          <w:szCs w:val="24"/>
        </w:rPr>
        <w:t>th</w:t>
      </w:r>
      <w:r>
        <w:rPr>
          <w:rFonts w:ascii="Arial" w:eastAsia="Arial" w:hAnsi="Arial" w:cs="Arial"/>
          <w:szCs w:val="24"/>
        </w:rPr>
        <w:t>i</w:t>
      </w:r>
      <w:r>
        <w:rPr>
          <w:rFonts w:ascii="Arial" w:eastAsia="Arial" w:hAnsi="Arial" w:cs="Arial"/>
          <w:spacing w:val="1"/>
          <w:szCs w:val="24"/>
        </w:rPr>
        <w:t>ng</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zCs w:val="24"/>
        </w:rPr>
        <w:t>i</w:t>
      </w:r>
      <w:r>
        <w:rPr>
          <w:rFonts w:ascii="Arial" w:eastAsia="Arial" w:hAnsi="Arial" w:cs="Arial"/>
          <w:spacing w:val="1"/>
          <w:szCs w:val="24"/>
        </w:rPr>
        <w:t>gh</w:t>
      </w:r>
      <w:r>
        <w:rPr>
          <w:rFonts w:ascii="Arial" w:eastAsia="Arial" w:hAnsi="Arial" w:cs="Arial"/>
          <w:szCs w:val="24"/>
        </w:rPr>
        <w:t>t l</w:t>
      </w:r>
      <w:r>
        <w:rPr>
          <w:rFonts w:ascii="Arial" w:eastAsia="Arial" w:hAnsi="Arial" w:cs="Arial"/>
          <w:spacing w:val="1"/>
          <w:szCs w:val="24"/>
        </w:rPr>
        <w:t>oo</w:t>
      </w:r>
      <w:r>
        <w:rPr>
          <w:rFonts w:ascii="Arial" w:eastAsia="Arial" w:hAnsi="Arial" w:cs="Arial"/>
          <w:szCs w:val="24"/>
        </w:rPr>
        <w:t>k lik</w:t>
      </w:r>
      <w:r>
        <w:rPr>
          <w:rFonts w:ascii="Arial" w:eastAsia="Arial" w:hAnsi="Arial" w:cs="Arial"/>
          <w:spacing w:val="1"/>
          <w:szCs w:val="24"/>
        </w:rPr>
        <w:t>e</w:t>
      </w:r>
      <w:r>
        <w:rPr>
          <w:rFonts w:ascii="Arial" w:eastAsia="Arial" w:hAnsi="Arial" w:cs="Arial"/>
          <w:szCs w:val="24"/>
        </w:rPr>
        <w:t xml:space="preserve">.  </w:t>
      </w:r>
      <w:r>
        <w:rPr>
          <w:rFonts w:ascii="Arial" w:eastAsia="Arial" w:hAnsi="Arial" w:cs="Arial"/>
          <w:spacing w:val="2"/>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3"/>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a</w:t>
      </w:r>
      <w:r>
        <w:rPr>
          <w:rFonts w:ascii="Arial" w:eastAsia="Arial" w:hAnsi="Arial" w:cs="Arial"/>
          <w:szCs w:val="24"/>
        </w:rPr>
        <w:t>lso</w:t>
      </w:r>
      <w:r>
        <w:rPr>
          <w:rFonts w:ascii="Arial" w:eastAsia="Arial" w:hAnsi="Arial" w:cs="Arial"/>
          <w:spacing w:val="1"/>
          <w:szCs w:val="24"/>
        </w:rPr>
        <w:t xml:space="preserve"> </w:t>
      </w:r>
      <w:r>
        <w:rPr>
          <w:rFonts w:ascii="Arial" w:eastAsia="Arial" w:hAnsi="Arial" w:cs="Arial"/>
          <w:spacing w:val="-4"/>
          <w:szCs w:val="24"/>
        </w:rPr>
        <w:t>i</w:t>
      </w:r>
      <w:r>
        <w:rPr>
          <w:rFonts w:ascii="Arial" w:eastAsia="Arial" w:hAnsi="Arial" w:cs="Arial"/>
          <w:spacing w:val="1"/>
          <w:szCs w:val="24"/>
        </w:rPr>
        <w:t>n</w:t>
      </w:r>
      <w:r>
        <w:rPr>
          <w:rFonts w:ascii="Arial" w:eastAsia="Arial" w:hAnsi="Arial" w:cs="Arial"/>
          <w:szCs w:val="24"/>
        </w:rPr>
        <w:t>cl</w:t>
      </w:r>
      <w:r>
        <w:rPr>
          <w:rFonts w:ascii="Arial" w:eastAsia="Arial" w:hAnsi="Arial" w:cs="Arial"/>
          <w:spacing w:val="1"/>
          <w:szCs w:val="24"/>
        </w:rPr>
        <w:t>ud</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2"/>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g</w:t>
      </w:r>
      <w:r>
        <w:rPr>
          <w:rFonts w:ascii="Arial" w:eastAsia="Arial" w:hAnsi="Arial" w:cs="Arial"/>
          <w:szCs w:val="24"/>
        </w:rPr>
        <w:t xml:space="preserve">ic </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2"/>
          <w:szCs w:val="24"/>
        </w:rPr>
        <w:t>m</w:t>
      </w:r>
      <w:r>
        <w:rPr>
          <w:rFonts w:ascii="Arial" w:eastAsia="Arial" w:hAnsi="Arial" w:cs="Arial"/>
          <w:spacing w:val="1"/>
          <w:szCs w:val="24"/>
        </w:rPr>
        <w:t>e</w:t>
      </w:r>
      <w:r>
        <w:rPr>
          <w:rFonts w:ascii="Arial" w:eastAsia="Arial" w:hAnsi="Arial" w:cs="Arial"/>
          <w:szCs w:val="24"/>
        </w:rPr>
        <w:t>li</w:t>
      </w:r>
      <w:r>
        <w:rPr>
          <w:rFonts w:ascii="Arial" w:eastAsia="Arial" w:hAnsi="Arial" w:cs="Arial"/>
          <w:spacing w:val="1"/>
          <w:szCs w:val="24"/>
        </w:rPr>
        <w:t>n</w:t>
      </w:r>
      <w:r>
        <w:rPr>
          <w:rFonts w:ascii="Arial" w:eastAsia="Arial" w:hAnsi="Arial" w:cs="Arial"/>
          <w:szCs w:val="24"/>
        </w:rPr>
        <w:t xml:space="preserve">e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pacing w:val="1"/>
          <w:szCs w:val="24"/>
        </w:rPr>
        <w:t>a</w:t>
      </w:r>
      <w:r>
        <w:rPr>
          <w:rFonts w:ascii="Arial" w:eastAsia="Arial" w:hAnsi="Arial" w:cs="Arial"/>
          <w:szCs w:val="24"/>
        </w:rPr>
        <w:t>t i</w:t>
      </w:r>
      <w:r>
        <w:rPr>
          <w:rFonts w:ascii="Arial" w:eastAsia="Arial" w:hAnsi="Arial" w:cs="Arial"/>
          <w:spacing w:val="1"/>
          <w:szCs w:val="24"/>
        </w:rPr>
        <w:t>n</w:t>
      </w:r>
      <w:r>
        <w:rPr>
          <w:rFonts w:ascii="Arial" w:eastAsia="Arial" w:hAnsi="Arial" w:cs="Arial"/>
          <w:szCs w:val="24"/>
        </w:rPr>
        <w:t>cl</w:t>
      </w:r>
      <w:r>
        <w:rPr>
          <w:rFonts w:ascii="Arial" w:eastAsia="Arial" w:hAnsi="Arial" w:cs="Arial"/>
          <w:spacing w:val="1"/>
          <w:szCs w:val="24"/>
        </w:rPr>
        <w:t>ude</w:t>
      </w:r>
      <w:r>
        <w:rPr>
          <w:rFonts w:ascii="Arial" w:eastAsia="Arial" w:hAnsi="Arial" w:cs="Arial"/>
          <w:szCs w:val="24"/>
        </w:rPr>
        <w:t>s</w:t>
      </w:r>
      <w:r>
        <w:rPr>
          <w:rFonts w:ascii="Arial" w:eastAsia="Arial" w:hAnsi="Arial" w:cs="Arial"/>
          <w:spacing w:val="-3"/>
          <w:szCs w:val="24"/>
        </w:rPr>
        <w:t xml:space="preserve"> </w:t>
      </w:r>
      <w:r>
        <w:rPr>
          <w:rFonts w:ascii="Arial" w:eastAsia="Arial" w:hAnsi="Arial" w:cs="Arial"/>
          <w:spacing w:val="1"/>
          <w:szCs w:val="24"/>
        </w:rPr>
        <w:t>bot</w:t>
      </w:r>
      <w:r>
        <w:rPr>
          <w:rFonts w:ascii="Arial" w:eastAsia="Arial" w:hAnsi="Arial" w:cs="Arial"/>
          <w:szCs w:val="24"/>
        </w:rPr>
        <w:t>h</w:t>
      </w:r>
      <w:r>
        <w:rPr>
          <w:rFonts w:ascii="Arial" w:eastAsia="Arial" w:hAnsi="Arial" w:cs="Arial"/>
          <w:spacing w:val="-3"/>
          <w:szCs w:val="24"/>
        </w:rPr>
        <w:t xml:space="preserve">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at</w:t>
      </w:r>
      <w:r>
        <w:rPr>
          <w:rFonts w:ascii="Arial" w:eastAsia="Arial" w:hAnsi="Arial" w:cs="Arial"/>
          <w:szCs w:val="24"/>
        </w:rPr>
        <w:t xml:space="preserve">ive </w:t>
      </w:r>
      <w:r>
        <w:rPr>
          <w:rFonts w:ascii="Arial" w:eastAsia="Arial" w:hAnsi="Arial" w:cs="Arial"/>
          <w:spacing w:val="1"/>
          <w:szCs w:val="24"/>
        </w:rPr>
        <w:t>t</w:t>
      </w:r>
      <w:r>
        <w:rPr>
          <w:rFonts w:ascii="Arial" w:eastAsia="Arial" w:hAnsi="Arial" w:cs="Arial"/>
          <w:spacing w:val="-4"/>
          <w:szCs w:val="24"/>
        </w:rPr>
        <w:t>i</w:t>
      </w:r>
      <w:r>
        <w:rPr>
          <w:rFonts w:ascii="Arial" w:eastAsia="Arial" w:hAnsi="Arial" w:cs="Arial"/>
          <w:spacing w:val="2"/>
          <w:szCs w:val="24"/>
        </w:rPr>
        <w:t>m</w:t>
      </w:r>
      <w:r>
        <w:rPr>
          <w:rFonts w:ascii="Arial" w:eastAsia="Arial" w:hAnsi="Arial" w:cs="Arial"/>
          <w:szCs w:val="24"/>
        </w:rPr>
        <w:t xml:space="preserve">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ab</w:t>
      </w:r>
      <w:r>
        <w:rPr>
          <w:rFonts w:ascii="Arial" w:eastAsia="Arial" w:hAnsi="Arial" w:cs="Arial"/>
          <w:szCs w:val="24"/>
        </w:rPr>
        <w:t>s</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1"/>
          <w:szCs w:val="24"/>
        </w:rPr>
        <w:t>u</w:t>
      </w:r>
      <w:r>
        <w:rPr>
          <w:rFonts w:ascii="Arial" w:eastAsia="Arial" w:hAnsi="Arial" w:cs="Arial"/>
          <w:spacing w:val="-3"/>
          <w:szCs w:val="24"/>
        </w:rPr>
        <w:t>t</w:t>
      </w:r>
      <w:r>
        <w:rPr>
          <w:rFonts w:ascii="Arial" w:eastAsia="Arial" w:hAnsi="Arial" w:cs="Arial"/>
          <w:szCs w:val="24"/>
        </w:rPr>
        <w:t xml:space="preserve">e </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2"/>
          <w:szCs w:val="24"/>
        </w:rPr>
        <w:t>m</w:t>
      </w:r>
      <w:r>
        <w:rPr>
          <w:rFonts w:ascii="Arial" w:eastAsia="Arial" w:hAnsi="Arial" w:cs="Arial"/>
          <w:spacing w:val="1"/>
          <w:szCs w:val="24"/>
        </w:rPr>
        <w:t>e</w:t>
      </w:r>
      <w:r>
        <w:rPr>
          <w:rFonts w:ascii="Arial" w:eastAsia="Arial" w:hAnsi="Arial" w:cs="Arial"/>
          <w:szCs w:val="24"/>
        </w:rPr>
        <w:t>.</w:t>
      </w:r>
      <w:r>
        <w:rPr>
          <w:rFonts w:ascii="Arial" w:eastAsia="Arial" w:hAnsi="Arial" w:cs="Arial"/>
          <w:spacing w:val="60"/>
          <w:szCs w:val="24"/>
        </w:rPr>
        <w:t xml:space="preserve"> </w:t>
      </w:r>
      <w:r>
        <w:rPr>
          <w:rFonts w:ascii="Arial" w:eastAsia="Arial" w:hAnsi="Arial" w:cs="Arial"/>
          <w:b/>
          <w:bCs/>
          <w:szCs w:val="24"/>
        </w:rPr>
        <w:t>R</w:t>
      </w:r>
      <w:r>
        <w:rPr>
          <w:rFonts w:ascii="Arial" w:eastAsia="Arial" w:hAnsi="Arial" w:cs="Arial"/>
          <w:b/>
          <w:bCs/>
          <w:spacing w:val="1"/>
          <w:szCs w:val="24"/>
        </w:rPr>
        <w:t>ela</w:t>
      </w:r>
      <w:r>
        <w:rPr>
          <w:rFonts w:ascii="Arial" w:eastAsia="Arial" w:hAnsi="Arial" w:cs="Arial"/>
          <w:b/>
          <w:bCs/>
          <w:spacing w:val="-2"/>
          <w:szCs w:val="24"/>
        </w:rPr>
        <w:t>t</w:t>
      </w:r>
      <w:r>
        <w:rPr>
          <w:rFonts w:ascii="Arial" w:eastAsia="Arial" w:hAnsi="Arial" w:cs="Arial"/>
          <w:b/>
          <w:bCs/>
          <w:spacing w:val="1"/>
          <w:szCs w:val="24"/>
        </w:rPr>
        <w:t>iv</w:t>
      </w:r>
      <w:r>
        <w:rPr>
          <w:rFonts w:ascii="Arial" w:eastAsia="Arial" w:hAnsi="Arial" w:cs="Arial"/>
          <w:b/>
          <w:bCs/>
          <w:szCs w:val="24"/>
        </w:rPr>
        <w:t xml:space="preserve">e </w:t>
      </w:r>
      <w:r>
        <w:rPr>
          <w:rFonts w:ascii="Arial" w:eastAsia="Arial" w:hAnsi="Arial" w:cs="Arial"/>
          <w:b/>
          <w:bCs/>
          <w:spacing w:val="2"/>
          <w:szCs w:val="24"/>
        </w:rPr>
        <w:t>t</w:t>
      </w:r>
      <w:r>
        <w:rPr>
          <w:rFonts w:ascii="Arial" w:eastAsia="Arial" w:hAnsi="Arial" w:cs="Arial"/>
          <w:b/>
          <w:bCs/>
          <w:spacing w:val="1"/>
          <w:szCs w:val="24"/>
        </w:rPr>
        <w:t>i</w:t>
      </w:r>
      <w:r>
        <w:rPr>
          <w:rFonts w:ascii="Arial" w:eastAsia="Arial" w:hAnsi="Arial" w:cs="Arial"/>
          <w:b/>
          <w:bCs/>
          <w:spacing w:val="-1"/>
          <w:szCs w:val="24"/>
        </w:rPr>
        <w:t>m</w:t>
      </w:r>
      <w:r>
        <w:rPr>
          <w:rFonts w:ascii="Arial" w:eastAsia="Arial" w:hAnsi="Arial" w:cs="Arial"/>
          <w:b/>
          <w:bCs/>
          <w:szCs w:val="24"/>
        </w:rPr>
        <w:t>e</w:t>
      </w:r>
      <w:r>
        <w:rPr>
          <w:rFonts w:ascii="Arial" w:eastAsia="Arial" w:hAnsi="Arial" w:cs="Arial"/>
          <w:b/>
          <w:bCs/>
          <w:spacing w:val="-2"/>
          <w:szCs w:val="24"/>
        </w:rPr>
        <w:t xml:space="preserve"> </w:t>
      </w:r>
      <w:r>
        <w:rPr>
          <w:rFonts w:ascii="Arial" w:eastAsia="Arial" w:hAnsi="Arial" w:cs="Arial"/>
          <w:szCs w:val="24"/>
        </w:rPr>
        <w:t>is w</w:t>
      </w:r>
      <w:r>
        <w:rPr>
          <w:rFonts w:ascii="Arial" w:eastAsia="Arial" w:hAnsi="Arial" w:cs="Arial"/>
          <w:spacing w:val="-3"/>
          <w:szCs w:val="24"/>
        </w:rPr>
        <w:t>h</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pacing w:val="-3"/>
          <w:szCs w:val="24"/>
        </w:rPr>
        <w:t>on</w:t>
      </w:r>
      <w:r>
        <w:rPr>
          <w:rFonts w:ascii="Arial" w:eastAsia="Arial" w:hAnsi="Arial" w:cs="Arial"/>
          <w:szCs w:val="24"/>
        </w:rPr>
        <w:t>e</w:t>
      </w:r>
      <w:r>
        <w:rPr>
          <w:rFonts w:ascii="Arial" w:eastAsia="Arial" w:hAnsi="Arial" w:cs="Arial"/>
          <w:spacing w:val="1"/>
          <w:szCs w:val="24"/>
        </w:rPr>
        <w:t xml:space="preserve"> dete</w:t>
      </w:r>
      <w:r>
        <w:rPr>
          <w:rFonts w:ascii="Arial" w:eastAsia="Arial" w:hAnsi="Arial" w:cs="Arial"/>
          <w:spacing w:val="-2"/>
          <w:szCs w:val="24"/>
        </w:rPr>
        <w:t>r</w:t>
      </w:r>
      <w:r>
        <w:rPr>
          <w:rFonts w:ascii="Arial" w:eastAsia="Arial" w:hAnsi="Arial" w:cs="Arial"/>
          <w:spacing w:val="2"/>
          <w:szCs w:val="24"/>
        </w:rPr>
        <w:t>m</w:t>
      </w:r>
      <w:r>
        <w:rPr>
          <w:rFonts w:ascii="Arial" w:eastAsia="Arial" w:hAnsi="Arial" w:cs="Arial"/>
          <w:szCs w:val="24"/>
        </w:rPr>
        <w:t>i</w:t>
      </w:r>
      <w:r>
        <w:rPr>
          <w:rFonts w:ascii="Arial" w:eastAsia="Arial" w:hAnsi="Arial" w:cs="Arial"/>
          <w:spacing w:val="1"/>
          <w:szCs w:val="24"/>
        </w:rPr>
        <w:t>ne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1"/>
          <w:szCs w:val="24"/>
        </w:rPr>
        <w:t>age</w:t>
      </w:r>
      <w:r>
        <w:rPr>
          <w:rFonts w:ascii="Arial" w:eastAsia="Arial" w:hAnsi="Arial" w:cs="Arial"/>
          <w:szCs w:val="24"/>
        </w:rPr>
        <w:t>s</w:t>
      </w:r>
      <w:r>
        <w:rPr>
          <w:rFonts w:ascii="Arial" w:eastAsia="Arial" w:hAnsi="Arial" w:cs="Arial"/>
          <w:spacing w:val="-10"/>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e</w:t>
      </w:r>
      <w:r>
        <w:rPr>
          <w:rFonts w:ascii="Arial" w:eastAsia="Arial" w:hAnsi="Arial" w:cs="Arial"/>
          <w:szCs w:val="24"/>
        </w:rPr>
        <w:t>v</w:t>
      </w:r>
      <w:r>
        <w:rPr>
          <w:rFonts w:ascii="Arial" w:eastAsia="Arial" w:hAnsi="Arial" w:cs="Arial"/>
          <w:spacing w:val="1"/>
          <w:szCs w:val="24"/>
        </w:rPr>
        <w:t>e</w:t>
      </w:r>
      <w:r>
        <w:rPr>
          <w:rFonts w:ascii="Arial" w:eastAsia="Arial" w:hAnsi="Arial" w:cs="Arial"/>
          <w:spacing w:val="-3"/>
          <w:szCs w:val="24"/>
        </w:rPr>
        <w:t>n</w:t>
      </w:r>
      <w:r>
        <w:rPr>
          <w:rFonts w:ascii="Arial" w:eastAsia="Arial" w:hAnsi="Arial" w:cs="Arial"/>
          <w:spacing w:val="1"/>
          <w:szCs w:val="24"/>
        </w:rPr>
        <w:t>t</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b</w:t>
      </w:r>
      <w:r>
        <w:rPr>
          <w:rFonts w:ascii="Arial" w:eastAsia="Arial" w:hAnsi="Arial" w:cs="Arial"/>
          <w:szCs w:val="24"/>
        </w:rPr>
        <w:t>y c</w:t>
      </w:r>
      <w:r>
        <w:rPr>
          <w:rFonts w:ascii="Arial" w:eastAsia="Arial" w:hAnsi="Arial" w:cs="Arial"/>
          <w:spacing w:val="1"/>
          <w:szCs w:val="24"/>
        </w:rPr>
        <w:t>o</w:t>
      </w:r>
      <w:r>
        <w:rPr>
          <w:rFonts w:ascii="Arial" w:eastAsia="Arial" w:hAnsi="Arial" w:cs="Arial"/>
          <w:spacing w:val="2"/>
          <w:szCs w:val="24"/>
        </w:rPr>
        <w:t>m</w:t>
      </w:r>
      <w:r>
        <w:rPr>
          <w:rFonts w:ascii="Arial" w:eastAsia="Arial" w:hAnsi="Arial" w:cs="Arial"/>
          <w:spacing w:val="1"/>
          <w:szCs w:val="24"/>
        </w:rPr>
        <w:t>pa</w:t>
      </w:r>
      <w:r>
        <w:rPr>
          <w:rFonts w:ascii="Arial" w:eastAsia="Arial" w:hAnsi="Arial" w:cs="Arial"/>
          <w:spacing w:val="2"/>
          <w:szCs w:val="24"/>
        </w:rPr>
        <w:t>r</w:t>
      </w:r>
      <w:r>
        <w:rPr>
          <w:rFonts w:ascii="Arial" w:eastAsia="Arial" w:hAnsi="Arial" w:cs="Arial"/>
          <w:szCs w:val="24"/>
        </w:rPr>
        <w:t>i</w:t>
      </w:r>
      <w:r>
        <w:rPr>
          <w:rFonts w:ascii="Arial" w:eastAsia="Arial" w:hAnsi="Arial" w:cs="Arial"/>
          <w:spacing w:val="-3"/>
          <w:szCs w:val="24"/>
        </w:rPr>
        <w:t>n</w:t>
      </w:r>
      <w:r>
        <w:rPr>
          <w:rFonts w:ascii="Arial" w:eastAsia="Arial" w:hAnsi="Arial" w:cs="Arial"/>
          <w:szCs w:val="24"/>
        </w:rPr>
        <w:t>g</w:t>
      </w:r>
      <w:r>
        <w:rPr>
          <w:rFonts w:ascii="Arial" w:eastAsia="Arial" w:hAnsi="Arial" w:cs="Arial"/>
          <w:spacing w:val="1"/>
          <w:szCs w:val="24"/>
        </w:rPr>
        <w:t xml:space="preserve"> th</w:t>
      </w:r>
      <w:r>
        <w:rPr>
          <w:rFonts w:ascii="Arial" w:eastAsia="Arial" w:hAnsi="Arial" w:cs="Arial"/>
          <w:spacing w:val="-3"/>
          <w:szCs w:val="24"/>
        </w:rPr>
        <w:t>e</w:t>
      </w:r>
      <w:r>
        <w:rPr>
          <w:rFonts w:ascii="Arial" w:eastAsia="Arial" w:hAnsi="Arial" w:cs="Arial"/>
          <w:szCs w:val="24"/>
        </w:rPr>
        <w:t>m</w:t>
      </w:r>
      <w:r>
        <w:rPr>
          <w:rFonts w:ascii="Arial" w:eastAsia="Arial" w:hAnsi="Arial" w:cs="Arial"/>
          <w:spacing w:val="1"/>
          <w:szCs w:val="24"/>
        </w:rPr>
        <w:t xml:space="preserve"> aga</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st</w:t>
      </w:r>
      <w:r>
        <w:rPr>
          <w:rFonts w:ascii="Arial" w:eastAsia="Arial" w:hAnsi="Arial" w:cs="Arial"/>
          <w:spacing w:val="-5"/>
          <w:szCs w:val="24"/>
        </w:rPr>
        <w:t xml:space="preserve"> </w:t>
      </w:r>
      <w:r>
        <w:rPr>
          <w:rFonts w:ascii="Arial" w:eastAsia="Arial" w:hAnsi="Arial" w:cs="Arial"/>
          <w:spacing w:val="1"/>
          <w:szCs w:val="24"/>
        </w:rPr>
        <w:t>oth</w:t>
      </w:r>
      <w:r>
        <w:rPr>
          <w:rFonts w:ascii="Arial" w:eastAsia="Arial" w:hAnsi="Arial" w:cs="Arial"/>
          <w:spacing w:val="-3"/>
          <w:szCs w:val="24"/>
        </w:rPr>
        <w:t>e</w:t>
      </w:r>
      <w:r>
        <w:rPr>
          <w:rFonts w:ascii="Arial" w:eastAsia="Arial" w:hAnsi="Arial" w:cs="Arial"/>
          <w:szCs w:val="24"/>
        </w:rPr>
        <w:t>r</w:t>
      </w:r>
      <w:r>
        <w:rPr>
          <w:rFonts w:ascii="Arial" w:eastAsia="Arial" w:hAnsi="Arial" w:cs="Arial"/>
          <w:spacing w:val="1"/>
          <w:szCs w:val="24"/>
        </w:rPr>
        <w:t xml:space="preserve"> e</w:t>
      </w:r>
      <w:r>
        <w:rPr>
          <w:rFonts w:ascii="Arial" w:eastAsia="Arial" w:hAnsi="Arial" w:cs="Arial"/>
          <w:szCs w:val="24"/>
        </w:rPr>
        <w:t>v</w:t>
      </w:r>
      <w:r>
        <w:rPr>
          <w:rFonts w:ascii="Arial" w:eastAsia="Arial" w:hAnsi="Arial" w:cs="Arial"/>
          <w:spacing w:val="1"/>
          <w:szCs w:val="24"/>
        </w:rPr>
        <w:t>ent</w:t>
      </w:r>
      <w:r>
        <w:rPr>
          <w:rFonts w:ascii="Arial" w:eastAsia="Arial" w:hAnsi="Arial" w:cs="Arial"/>
          <w:szCs w:val="24"/>
        </w:rPr>
        <w:t>s.</w:t>
      </w:r>
      <w:r>
        <w:rPr>
          <w:rFonts w:ascii="Arial" w:eastAsia="Arial" w:hAnsi="Arial" w:cs="Arial"/>
          <w:spacing w:val="-6"/>
          <w:szCs w:val="24"/>
        </w:rPr>
        <w:t xml:space="preserve"> </w:t>
      </w:r>
      <w:r>
        <w:rPr>
          <w:rFonts w:ascii="Arial" w:eastAsia="Arial" w:hAnsi="Arial" w:cs="Arial"/>
          <w:spacing w:val="2"/>
          <w:szCs w:val="24"/>
        </w:rPr>
        <w:t>T</w:t>
      </w:r>
      <w:r>
        <w:rPr>
          <w:rFonts w:ascii="Arial" w:eastAsia="Arial" w:hAnsi="Arial" w:cs="Arial"/>
          <w:spacing w:val="1"/>
          <w:szCs w:val="24"/>
        </w:rPr>
        <w:t>h</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e</w:t>
      </w:r>
      <w:r>
        <w:rPr>
          <w:rFonts w:ascii="Arial" w:eastAsia="Arial" w:hAnsi="Arial" w:cs="Arial"/>
          <w:spacing w:val="-4"/>
          <w:szCs w:val="24"/>
        </w:rPr>
        <w:t>v</w:t>
      </w:r>
      <w:r>
        <w:rPr>
          <w:rFonts w:ascii="Arial" w:eastAsia="Arial" w:hAnsi="Arial" w:cs="Arial"/>
          <w:spacing w:val="1"/>
          <w:szCs w:val="24"/>
        </w:rPr>
        <w:t>ent</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2"/>
          <w:szCs w:val="24"/>
        </w:rPr>
        <w:t xml:space="preserve"> </w:t>
      </w:r>
      <w:r>
        <w:rPr>
          <w:rFonts w:ascii="Arial" w:eastAsia="Arial" w:hAnsi="Arial" w:cs="Arial"/>
          <w:spacing w:val="1"/>
          <w:szCs w:val="24"/>
        </w:rPr>
        <w:t>the</w:t>
      </w:r>
      <w:r>
        <w:rPr>
          <w:rFonts w:ascii="Arial" w:eastAsia="Arial" w:hAnsi="Arial" w:cs="Arial"/>
          <w:szCs w:val="24"/>
        </w:rPr>
        <w:t xml:space="preserve">n </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pacing w:val="1"/>
          <w:szCs w:val="24"/>
        </w:rPr>
        <w:t>d</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d</w:t>
      </w:r>
      <w:r>
        <w:rPr>
          <w:rFonts w:ascii="Arial" w:eastAsia="Arial" w:hAnsi="Arial" w:cs="Arial"/>
          <w:spacing w:val="1"/>
          <w:szCs w:val="24"/>
        </w:rPr>
        <w:t xml:space="preserve"> b</w:t>
      </w:r>
      <w:r>
        <w:rPr>
          <w:rFonts w:ascii="Arial" w:eastAsia="Arial" w:hAnsi="Arial" w:cs="Arial"/>
          <w:szCs w:val="24"/>
        </w:rPr>
        <w:t>y w</w:t>
      </w:r>
      <w:r>
        <w:rPr>
          <w:rFonts w:ascii="Arial" w:eastAsia="Arial" w:hAnsi="Arial" w:cs="Arial"/>
          <w:spacing w:val="-3"/>
          <w:szCs w:val="24"/>
        </w:rPr>
        <w:t>h</w:t>
      </w:r>
      <w:r>
        <w:rPr>
          <w:rFonts w:ascii="Arial" w:eastAsia="Arial" w:hAnsi="Arial" w:cs="Arial"/>
          <w:spacing w:val="1"/>
          <w:szCs w:val="24"/>
        </w:rPr>
        <w:t>e</w:t>
      </w:r>
      <w:r>
        <w:rPr>
          <w:rFonts w:ascii="Arial" w:eastAsia="Arial" w:hAnsi="Arial" w:cs="Arial"/>
          <w:szCs w:val="24"/>
        </w:rPr>
        <w:t>n</w:t>
      </w:r>
      <w:r>
        <w:rPr>
          <w:rFonts w:ascii="Arial" w:eastAsia="Arial" w:hAnsi="Arial" w:cs="Arial"/>
          <w:spacing w:val="1"/>
          <w:szCs w:val="24"/>
        </w:rPr>
        <w:t xml:space="preserve"> the</w:t>
      </w:r>
      <w:r>
        <w:rPr>
          <w:rFonts w:ascii="Arial" w:eastAsia="Arial" w:hAnsi="Arial" w:cs="Arial"/>
          <w:szCs w:val="24"/>
        </w:rPr>
        <w:t>y</w:t>
      </w:r>
    </w:p>
    <w:p w:rsidR="003F0383" w:rsidRDefault="003F0383" w:rsidP="003F0383">
      <w:pPr>
        <w:spacing w:before="3" w:line="239" w:lineRule="auto"/>
        <w:ind w:left="105" w:right="99"/>
        <w:rPr>
          <w:rFonts w:ascii="Arial" w:eastAsia="Arial" w:hAnsi="Arial" w:cs="Arial"/>
          <w:szCs w:val="24"/>
        </w:rPr>
      </w:pPr>
      <w:r>
        <w:rPr>
          <w:rFonts w:ascii="Arial" w:eastAsia="Arial" w:hAnsi="Arial" w:cs="Arial"/>
          <w:spacing w:val="1"/>
          <w:szCs w:val="24"/>
        </w:rPr>
        <w:t>o</w:t>
      </w:r>
      <w:r>
        <w:rPr>
          <w:rFonts w:ascii="Arial" w:eastAsia="Arial" w:hAnsi="Arial" w:cs="Arial"/>
          <w:szCs w:val="24"/>
        </w:rPr>
        <w:t>cc</w:t>
      </w:r>
      <w:r>
        <w:rPr>
          <w:rFonts w:ascii="Arial" w:eastAsia="Arial" w:hAnsi="Arial" w:cs="Arial"/>
          <w:spacing w:val="1"/>
          <w:szCs w:val="24"/>
        </w:rPr>
        <w:t>u</w:t>
      </w:r>
      <w:r>
        <w:rPr>
          <w:rFonts w:ascii="Arial" w:eastAsia="Arial" w:hAnsi="Arial" w:cs="Arial"/>
          <w:spacing w:val="2"/>
          <w:szCs w:val="24"/>
        </w:rPr>
        <w:t>rr</w:t>
      </w:r>
      <w:r>
        <w:rPr>
          <w:rFonts w:ascii="Arial" w:eastAsia="Arial" w:hAnsi="Arial" w:cs="Arial"/>
          <w:spacing w:val="1"/>
          <w:szCs w:val="24"/>
        </w:rPr>
        <w:t>e</w:t>
      </w:r>
      <w:r>
        <w:rPr>
          <w:rFonts w:ascii="Arial" w:eastAsia="Arial" w:hAnsi="Arial" w:cs="Arial"/>
          <w:spacing w:val="-3"/>
          <w:szCs w:val="24"/>
        </w:rPr>
        <w:t>d</w:t>
      </w:r>
      <w:r>
        <w:rPr>
          <w:rFonts w:ascii="Arial" w:eastAsia="Arial" w:hAnsi="Arial" w:cs="Arial"/>
          <w:szCs w:val="24"/>
        </w:rPr>
        <w:t>.  Wi</w:t>
      </w:r>
      <w:r>
        <w:rPr>
          <w:rFonts w:ascii="Arial" w:eastAsia="Arial" w:hAnsi="Arial" w:cs="Arial"/>
          <w:spacing w:val="1"/>
          <w:szCs w:val="24"/>
        </w:rPr>
        <w:t>t</w:t>
      </w:r>
      <w:r>
        <w:rPr>
          <w:rFonts w:ascii="Arial" w:eastAsia="Arial" w:hAnsi="Arial" w:cs="Arial"/>
          <w:szCs w:val="24"/>
        </w:rPr>
        <w:t>h</w:t>
      </w:r>
      <w:r>
        <w:rPr>
          <w:rFonts w:ascii="Arial" w:eastAsia="Arial" w:hAnsi="Arial" w:cs="Arial"/>
          <w:spacing w:val="-2"/>
          <w:szCs w:val="24"/>
        </w:rPr>
        <w:t xml:space="preserve">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pacing w:val="-4"/>
          <w:szCs w:val="24"/>
        </w:rPr>
        <w:t>l</w:t>
      </w:r>
      <w:r>
        <w:rPr>
          <w:rFonts w:ascii="Arial" w:eastAsia="Arial" w:hAnsi="Arial" w:cs="Arial"/>
          <w:spacing w:val="1"/>
          <w:szCs w:val="24"/>
        </w:rPr>
        <w:t>at</w:t>
      </w:r>
      <w:r>
        <w:rPr>
          <w:rFonts w:ascii="Arial" w:eastAsia="Arial" w:hAnsi="Arial" w:cs="Arial"/>
          <w:szCs w:val="24"/>
        </w:rPr>
        <w:t xml:space="preserve">ive </w:t>
      </w:r>
      <w:r>
        <w:rPr>
          <w:rFonts w:ascii="Arial" w:eastAsia="Arial" w:hAnsi="Arial" w:cs="Arial"/>
          <w:spacing w:val="1"/>
          <w:szCs w:val="24"/>
        </w:rPr>
        <w:t>dat</w:t>
      </w:r>
      <w:r>
        <w:rPr>
          <w:rFonts w:ascii="Arial" w:eastAsia="Arial" w:hAnsi="Arial" w:cs="Arial"/>
          <w:szCs w:val="24"/>
        </w:rPr>
        <w:t>i</w:t>
      </w:r>
      <w:r>
        <w:rPr>
          <w:rFonts w:ascii="Arial" w:eastAsia="Arial" w:hAnsi="Arial" w:cs="Arial"/>
          <w:spacing w:val="-3"/>
          <w:szCs w:val="24"/>
        </w:rPr>
        <w:t>n</w:t>
      </w:r>
      <w:r>
        <w:rPr>
          <w:rFonts w:ascii="Arial" w:eastAsia="Arial" w:hAnsi="Arial" w:cs="Arial"/>
          <w:szCs w:val="24"/>
        </w:rPr>
        <w:t xml:space="preserve">g </w:t>
      </w:r>
      <w:r>
        <w:rPr>
          <w:rFonts w:ascii="Arial" w:eastAsia="Arial" w:hAnsi="Arial" w:cs="Arial"/>
          <w:spacing w:val="1"/>
          <w:szCs w:val="24"/>
        </w:rPr>
        <w:t>n</w:t>
      </w:r>
      <w:r>
        <w:rPr>
          <w:rFonts w:ascii="Arial" w:eastAsia="Arial" w:hAnsi="Arial" w:cs="Arial"/>
          <w:szCs w:val="24"/>
        </w:rPr>
        <w:t>o</w:t>
      </w:r>
      <w:r>
        <w:rPr>
          <w:rFonts w:ascii="Arial" w:eastAsia="Arial" w:hAnsi="Arial" w:cs="Arial"/>
          <w:spacing w:val="1"/>
          <w:szCs w:val="24"/>
        </w:rPr>
        <w:t xml:space="preserve"> e</w:t>
      </w:r>
      <w:r>
        <w:rPr>
          <w:rFonts w:ascii="Arial" w:eastAsia="Arial" w:hAnsi="Arial" w:cs="Arial"/>
          <w:spacing w:val="-4"/>
          <w:szCs w:val="24"/>
        </w:rPr>
        <w:t>x</w:t>
      </w:r>
      <w:r>
        <w:rPr>
          <w:rFonts w:ascii="Arial" w:eastAsia="Arial" w:hAnsi="Arial" w:cs="Arial"/>
          <w:spacing w:val="1"/>
          <w:szCs w:val="24"/>
        </w:rPr>
        <w:t>a</w:t>
      </w:r>
      <w:r>
        <w:rPr>
          <w:rFonts w:ascii="Arial" w:eastAsia="Arial" w:hAnsi="Arial" w:cs="Arial"/>
          <w:szCs w:val="24"/>
        </w:rPr>
        <w:t>ct</w:t>
      </w:r>
      <w:r>
        <w:rPr>
          <w:rFonts w:ascii="Arial" w:eastAsia="Arial" w:hAnsi="Arial" w:cs="Arial"/>
          <w:spacing w:val="-1"/>
          <w:szCs w:val="24"/>
        </w:rPr>
        <w:t xml:space="preserve"> </w:t>
      </w:r>
      <w:r>
        <w:rPr>
          <w:rFonts w:ascii="Arial" w:eastAsia="Arial" w:hAnsi="Arial" w:cs="Arial"/>
          <w:spacing w:val="1"/>
          <w:szCs w:val="24"/>
        </w:rPr>
        <w:t>da</w:t>
      </w:r>
      <w:r>
        <w:rPr>
          <w:rFonts w:ascii="Arial" w:eastAsia="Arial" w:hAnsi="Arial" w:cs="Arial"/>
          <w:spacing w:val="-3"/>
          <w:szCs w:val="24"/>
        </w:rPr>
        <w:t>t</w:t>
      </w:r>
      <w:r>
        <w:rPr>
          <w:rFonts w:ascii="Arial" w:eastAsia="Arial" w:hAnsi="Arial" w:cs="Arial"/>
          <w:szCs w:val="24"/>
        </w:rPr>
        <w:t xml:space="preserve">e </w:t>
      </w:r>
      <w:r>
        <w:rPr>
          <w:rFonts w:ascii="Arial" w:eastAsia="Arial" w:hAnsi="Arial" w:cs="Arial"/>
          <w:spacing w:val="-4"/>
          <w:szCs w:val="24"/>
        </w:rPr>
        <w:t>i</w:t>
      </w:r>
      <w:r>
        <w:rPr>
          <w:rFonts w:ascii="Arial" w:eastAsia="Arial" w:hAnsi="Arial" w:cs="Arial"/>
          <w:szCs w:val="24"/>
        </w:rPr>
        <w:t>s i</w:t>
      </w:r>
      <w:r>
        <w:rPr>
          <w:rFonts w:ascii="Arial" w:eastAsia="Arial" w:hAnsi="Arial" w:cs="Arial"/>
          <w:spacing w:val="1"/>
          <w:szCs w:val="24"/>
        </w:rPr>
        <w:t>dent</w:t>
      </w:r>
      <w:r>
        <w:rPr>
          <w:rFonts w:ascii="Arial" w:eastAsia="Arial" w:hAnsi="Arial" w:cs="Arial"/>
          <w:szCs w:val="24"/>
        </w:rPr>
        <w:t>ifi</w:t>
      </w:r>
      <w:r>
        <w:rPr>
          <w:rFonts w:ascii="Arial" w:eastAsia="Arial" w:hAnsi="Arial" w:cs="Arial"/>
          <w:spacing w:val="1"/>
          <w:szCs w:val="24"/>
        </w:rPr>
        <w:t>e</w:t>
      </w:r>
      <w:r>
        <w:rPr>
          <w:rFonts w:ascii="Arial" w:eastAsia="Arial" w:hAnsi="Arial" w:cs="Arial"/>
          <w:szCs w:val="24"/>
        </w:rPr>
        <w:t xml:space="preserve">d </w:t>
      </w:r>
      <w:r>
        <w:rPr>
          <w:rFonts w:ascii="Arial" w:eastAsia="Arial" w:hAnsi="Arial" w:cs="Arial"/>
          <w:spacing w:val="-2"/>
          <w:szCs w:val="24"/>
        </w:rPr>
        <w:t>(</w:t>
      </w:r>
      <w:r>
        <w:rPr>
          <w:rFonts w:ascii="Arial" w:eastAsia="Arial" w:hAnsi="Arial" w:cs="Arial"/>
          <w:spacing w:val="1"/>
          <w:szCs w:val="24"/>
        </w:rPr>
        <w:t>e.g</w:t>
      </w:r>
      <w:r>
        <w:rPr>
          <w:rFonts w:ascii="Arial" w:eastAsia="Arial" w:hAnsi="Arial" w:cs="Arial"/>
          <w:szCs w:val="24"/>
        </w:rPr>
        <w:t>. WWI</w:t>
      </w:r>
      <w:r>
        <w:rPr>
          <w:rFonts w:ascii="Arial" w:eastAsia="Arial" w:hAnsi="Arial" w:cs="Arial"/>
          <w:spacing w:val="-4"/>
          <w:szCs w:val="24"/>
        </w:rPr>
        <w:t xml:space="preserve"> </w:t>
      </w:r>
      <w:r>
        <w:rPr>
          <w:rFonts w:ascii="Arial" w:eastAsia="Arial" w:hAnsi="Arial" w:cs="Arial"/>
          <w:spacing w:val="1"/>
          <w:szCs w:val="24"/>
        </w:rPr>
        <w:t>a</w:t>
      </w:r>
      <w:r>
        <w:rPr>
          <w:rFonts w:ascii="Arial" w:eastAsia="Arial" w:hAnsi="Arial" w:cs="Arial"/>
          <w:spacing w:val="-3"/>
          <w:szCs w:val="24"/>
        </w:rPr>
        <w:t>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WW</w:t>
      </w:r>
      <w:r>
        <w:rPr>
          <w:rFonts w:ascii="Arial" w:eastAsia="Arial" w:hAnsi="Arial" w:cs="Arial"/>
          <w:spacing w:val="1"/>
          <w:szCs w:val="24"/>
        </w:rPr>
        <w:t>II</w:t>
      </w:r>
      <w:r>
        <w:rPr>
          <w:rFonts w:ascii="Arial" w:eastAsia="Arial" w:hAnsi="Arial" w:cs="Arial"/>
          <w:spacing w:val="2"/>
          <w:szCs w:val="24"/>
        </w:rPr>
        <w:t>)</w:t>
      </w:r>
      <w:r>
        <w:rPr>
          <w:rFonts w:ascii="Arial" w:eastAsia="Arial" w:hAnsi="Arial" w:cs="Arial"/>
          <w:szCs w:val="24"/>
        </w:rPr>
        <w:t>.</w:t>
      </w:r>
      <w:r>
        <w:rPr>
          <w:rFonts w:ascii="Arial" w:eastAsia="Arial" w:hAnsi="Arial" w:cs="Arial"/>
          <w:spacing w:val="46"/>
          <w:szCs w:val="24"/>
        </w:rPr>
        <w:t xml:space="preserve"> </w:t>
      </w:r>
      <w:r>
        <w:rPr>
          <w:rFonts w:ascii="Arial" w:eastAsia="Arial" w:hAnsi="Arial" w:cs="Arial"/>
          <w:b/>
          <w:bCs/>
          <w:spacing w:val="-4"/>
          <w:szCs w:val="24"/>
        </w:rPr>
        <w:t>A</w:t>
      </w:r>
      <w:r>
        <w:rPr>
          <w:rFonts w:ascii="Arial" w:eastAsia="Arial" w:hAnsi="Arial" w:cs="Arial"/>
          <w:b/>
          <w:bCs/>
          <w:spacing w:val="2"/>
          <w:szCs w:val="24"/>
        </w:rPr>
        <w:t>b</w:t>
      </w:r>
      <w:r>
        <w:rPr>
          <w:rFonts w:ascii="Arial" w:eastAsia="Arial" w:hAnsi="Arial" w:cs="Arial"/>
          <w:b/>
          <w:bCs/>
          <w:spacing w:val="1"/>
          <w:szCs w:val="24"/>
        </w:rPr>
        <w:t>s</w:t>
      </w:r>
      <w:r>
        <w:rPr>
          <w:rFonts w:ascii="Arial" w:eastAsia="Arial" w:hAnsi="Arial" w:cs="Arial"/>
          <w:b/>
          <w:bCs/>
          <w:spacing w:val="2"/>
          <w:szCs w:val="24"/>
        </w:rPr>
        <w:t>o</w:t>
      </w:r>
      <w:r>
        <w:rPr>
          <w:rFonts w:ascii="Arial" w:eastAsia="Arial" w:hAnsi="Arial" w:cs="Arial"/>
          <w:b/>
          <w:bCs/>
          <w:spacing w:val="-3"/>
          <w:szCs w:val="24"/>
        </w:rPr>
        <w:t>l</w:t>
      </w:r>
      <w:r>
        <w:rPr>
          <w:rFonts w:ascii="Arial" w:eastAsia="Arial" w:hAnsi="Arial" w:cs="Arial"/>
          <w:b/>
          <w:bCs/>
          <w:spacing w:val="2"/>
          <w:szCs w:val="24"/>
        </w:rPr>
        <w:t>ut</w:t>
      </w:r>
      <w:r>
        <w:rPr>
          <w:rFonts w:ascii="Arial" w:eastAsia="Arial" w:hAnsi="Arial" w:cs="Arial"/>
          <w:b/>
          <w:bCs/>
          <w:szCs w:val="24"/>
        </w:rPr>
        <w:t xml:space="preserve">e </w:t>
      </w:r>
      <w:r>
        <w:rPr>
          <w:rFonts w:ascii="Arial" w:eastAsia="Arial" w:hAnsi="Arial" w:cs="Arial"/>
          <w:b/>
          <w:bCs/>
          <w:spacing w:val="2"/>
          <w:szCs w:val="24"/>
        </w:rPr>
        <w:t>t</w:t>
      </w:r>
      <w:r>
        <w:rPr>
          <w:rFonts w:ascii="Arial" w:eastAsia="Arial" w:hAnsi="Arial" w:cs="Arial"/>
          <w:b/>
          <w:bCs/>
          <w:spacing w:val="1"/>
          <w:szCs w:val="24"/>
        </w:rPr>
        <w:t>i</w:t>
      </w:r>
      <w:r>
        <w:rPr>
          <w:rFonts w:ascii="Arial" w:eastAsia="Arial" w:hAnsi="Arial" w:cs="Arial"/>
          <w:b/>
          <w:bCs/>
          <w:spacing w:val="-1"/>
          <w:szCs w:val="24"/>
        </w:rPr>
        <w:t>m</w:t>
      </w:r>
      <w:r>
        <w:rPr>
          <w:rFonts w:ascii="Arial" w:eastAsia="Arial" w:hAnsi="Arial" w:cs="Arial"/>
          <w:b/>
          <w:bCs/>
          <w:szCs w:val="24"/>
        </w:rPr>
        <w:t>e</w:t>
      </w:r>
      <w:r>
        <w:rPr>
          <w:rFonts w:ascii="Arial" w:eastAsia="Arial" w:hAnsi="Arial" w:cs="Arial"/>
          <w:b/>
          <w:bCs/>
          <w:spacing w:val="-1"/>
          <w:szCs w:val="24"/>
        </w:rPr>
        <w:t xml:space="preserve"> </w:t>
      </w:r>
      <w:r>
        <w:rPr>
          <w:rFonts w:ascii="Arial" w:eastAsia="Arial" w:hAnsi="Arial" w:cs="Arial"/>
          <w:szCs w:val="24"/>
        </w:rPr>
        <w:t>is w</w:t>
      </w:r>
      <w:r>
        <w:rPr>
          <w:rFonts w:ascii="Arial" w:eastAsia="Arial" w:hAnsi="Arial" w:cs="Arial"/>
          <w:spacing w:val="1"/>
          <w:szCs w:val="24"/>
        </w:rPr>
        <w:t>he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pacing w:val="-3"/>
          <w:szCs w:val="24"/>
        </w:rPr>
        <w:t>t</w:t>
      </w:r>
      <w:r>
        <w:rPr>
          <w:rFonts w:ascii="Arial" w:eastAsia="Arial" w:hAnsi="Arial" w:cs="Arial"/>
          <w:spacing w:val="1"/>
          <w:szCs w:val="24"/>
        </w:rPr>
        <w:t>h</w:t>
      </w:r>
      <w:r>
        <w:rPr>
          <w:rFonts w:ascii="Arial" w:eastAsia="Arial" w:hAnsi="Arial" w:cs="Arial"/>
          <w:szCs w:val="24"/>
        </w:rPr>
        <w:t xml:space="preserve">e </w:t>
      </w:r>
      <w:r>
        <w:rPr>
          <w:rFonts w:ascii="Arial" w:eastAsia="Arial" w:hAnsi="Arial" w:cs="Arial"/>
          <w:spacing w:val="1"/>
          <w:szCs w:val="24"/>
        </w:rPr>
        <w:t>e</w:t>
      </w:r>
      <w:r>
        <w:rPr>
          <w:rFonts w:ascii="Arial" w:eastAsia="Arial" w:hAnsi="Arial" w:cs="Arial"/>
          <w:szCs w:val="24"/>
        </w:rPr>
        <w:t>x</w:t>
      </w:r>
      <w:r>
        <w:rPr>
          <w:rFonts w:ascii="Arial" w:eastAsia="Arial" w:hAnsi="Arial" w:cs="Arial"/>
          <w:spacing w:val="1"/>
          <w:szCs w:val="24"/>
        </w:rPr>
        <w:t>a</w:t>
      </w:r>
      <w:r>
        <w:rPr>
          <w:rFonts w:ascii="Arial" w:eastAsia="Arial" w:hAnsi="Arial" w:cs="Arial"/>
          <w:szCs w:val="24"/>
        </w:rPr>
        <w:t>ct</w:t>
      </w:r>
      <w:r>
        <w:rPr>
          <w:rFonts w:ascii="Arial" w:eastAsia="Arial" w:hAnsi="Arial" w:cs="Arial"/>
          <w:spacing w:val="-5"/>
          <w:szCs w:val="24"/>
        </w:rPr>
        <w:t xml:space="preserve"> </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2"/>
          <w:szCs w:val="24"/>
        </w:rPr>
        <w:t>m</w:t>
      </w:r>
      <w:r>
        <w:rPr>
          <w:rFonts w:ascii="Arial" w:eastAsia="Arial" w:hAnsi="Arial" w:cs="Arial"/>
          <w:szCs w:val="24"/>
        </w:rPr>
        <w:t xml:space="preserve">e </w:t>
      </w:r>
      <w:r>
        <w:rPr>
          <w:rFonts w:ascii="Arial" w:eastAsia="Arial" w:hAnsi="Arial" w:cs="Arial"/>
          <w:spacing w:val="-3"/>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dat</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2"/>
          <w:szCs w:val="24"/>
        </w:rPr>
        <w:t xml:space="preserve"> </w:t>
      </w:r>
      <w:r>
        <w:rPr>
          <w:rFonts w:ascii="Arial" w:eastAsia="Arial" w:hAnsi="Arial" w:cs="Arial"/>
          <w:spacing w:val="1"/>
          <w:szCs w:val="24"/>
        </w:rPr>
        <w:t>e</w:t>
      </w:r>
      <w:r>
        <w:rPr>
          <w:rFonts w:ascii="Arial" w:eastAsia="Arial" w:hAnsi="Arial" w:cs="Arial"/>
          <w:szCs w:val="24"/>
        </w:rPr>
        <w:t>v</w:t>
      </w:r>
      <w:r>
        <w:rPr>
          <w:rFonts w:ascii="Arial" w:eastAsia="Arial" w:hAnsi="Arial" w:cs="Arial"/>
          <w:spacing w:val="-3"/>
          <w:szCs w:val="24"/>
        </w:rPr>
        <w:t>e</w:t>
      </w:r>
      <w:r>
        <w:rPr>
          <w:rFonts w:ascii="Arial" w:eastAsia="Arial" w:hAnsi="Arial" w:cs="Arial"/>
          <w:spacing w:val="1"/>
          <w:szCs w:val="24"/>
        </w:rPr>
        <w:t>n</w:t>
      </w:r>
      <w:r>
        <w:rPr>
          <w:rFonts w:ascii="Arial" w:eastAsia="Arial" w:hAnsi="Arial" w:cs="Arial"/>
          <w:szCs w:val="24"/>
        </w:rPr>
        <w:t>t 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b</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pacing w:val="-4"/>
          <w:szCs w:val="24"/>
        </w:rPr>
        <w:t>i</w:t>
      </w:r>
      <w:r>
        <w:rPr>
          <w:rFonts w:ascii="Arial" w:eastAsia="Arial" w:hAnsi="Arial" w:cs="Arial"/>
          <w:spacing w:val="1"/>
          <w:szCs w:val="24"/>
        </w:rPr>
        <w:t>dent</w:t>
      </w:r>
      <w:r>
        <w:rPr>
          <w:rFonts w:ascii="Arial" w:eastAsia="Arial" w:hAnsi="Arial" w:cs="Arial"/>
          <w:szCs w:val="24"/>
        </w:rPr>
        <w:t>ifi</w:t>
      </w:r>
      <w:r>
        <w:rPr>
          <w:rFonts w:ascii="Arial" w:eastAsia="Arial" w:hAnsi="Arial" w:cs="Arial"/>
          <w:spacing w:val="1"/>
          <w:szCs w:val="24"/>
        </w:rPr>
        <w:t>e</w:t>
      </w:r>
      <w:r>
        <w:rPr>
          <w:rFonts w:ascii="Arial" w:eastAsia="Arial" w:hAnsi="Arial" w:cs="Arial"/>
          <w:szCs w:val="24"/>
        </w:rPr>
        <w:t>d</w:t>
      </w:r>
      <w:r>
        <w:rPr>
          <w:rFonts w:ascii="Arial" w:eastAsia="Arial" w:hAnsi="Arial" w:cs="Arial"/>
          <w:spacing w:val="-3"/>
          <w:szCs w:val="24"/>
        </w:rPr>
        <w:t xml:space="preserve"> </w:t>
      </w:r>
      <w:r>
        <w:rPr>
          <w:rFonts w:ascii="Arial" w:eastAsia="Arial" w:hAnsi="Arial" w:cs="Arial"/>
          <w:spacing w:val="2"/>
          <w:szCs w:val="24"/>
        </w:rPr>
        <w:t>(</w:t>
      </w:r>
      <w:r>
        <w:rPr>
          <w:rFonts w:ascii="Arial" w:eastAsia="Arial" w:hAnsi="Arial" w:cs="Arial"/>
          <w:spacing w:val="1"/>
          <w:szCs w:val="24"/>
        </w:rPr>
        <w:t>e.g</w:t>
      </w:r>
      <w:r>
        <w:rPr>
          <w:rFonts w:ascii="Arial" w:eastAsia="Arial" w:hAnsi="Arial" w:cs="Arial"/>
          <w:szCs w:val="24"/>
        </w:rPr>
        <w:t>.</w:t>
      </w:r>
      <w:r>
        <w:rPr>
          <w:rFonts w:ascii="Arial" w:eastAsia="Arial" w:hAnsi="Arial" w:cs="Arial"/>
          <w:spacing w:val="-15"/>
          <w:szCs w:val="24"/>
        </w:rPr>
        <w:t xml:space="preserve"> </w:t>
      </w:r>
      <w:r>
        <w:rPr>
          <w:rFonts w:ascii="Arial" w:eastAsia="Arial" w:hAnsi="Arial" w:cs="Arial"/>
          <w:spacing w:val="1"/>
          <w:szCs w:val="24"/>
        </w:rPr>
        <w:t>6</w:t>
      </w:r>
      <w:r>
        <w:rPr>
          <w:rFonts w:ascii="Arial" w:eastAsia="Arial" w:hAnsi="Arial" w:cs="Arial"/>
          <w:szCs w:val="24"/>
        </w:rPr>
        <w:t>5</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zCs w:val="24"/>
        </w:rPr>
        <w:t>illi</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pacing w:val="-4"/>
          <w:szCs w:val="24"/>
        </w:rPr>
        <w:t>y</w:t>
      </w:r>
      <w:r>
        <w:rPr>
          <w:rFonts w:ascii="Arial" w:eastAsia="Arial" w:hAnsi="Arial" w:cs="Arial"/>
          <w:spacing w:val="1"/>
          <w:szCs w:val="24"/>
        </w:rPr>
        <w:t>ea</w:t>
      </w:r>
      <w:r>
        <w:rPr>
          <w:rFonts w:ascii="Arial" w:eastAsia="Arial" w:hAnsi="Arial" w:cs="Arial"/>
          <w:spacing w:val="2"/>
          <w:szCs w:val="24"/>
        </w:rPr>
        <w:t>r</w:t>
      </w:r>
      <w:r>
        <w:rPr>
          <w:rFonts w:ascii="Arial" w:eastAsia="Arial" w:hAnsi="Arial" w:cs="Arial"/>
          <w:szCs w:val="24"/>
        </w:rPr>
        <w:t xml:space="preserve">s </w:t>
      </w:r>
      <w:r>
        <w:rPr>
          <w:rFonts w:ascii="Arial" w:eastAsia="Arial" w:hAnsi="Arial" w:cs="Arial"/>
          <w:spacing w:val="1"/>
          <w:szCs w:val="24"/>
        </w:rPr>
        <w:t>ago</w:t>
      </w:r>
      <w:r>
        <w:rPr>
          <w:rFonts w:ascii="Arial" w:eastAsia="Arial" w:hAnsi="Arial" w:cs="Arial"/>
          <w:spacing w:val="2"/>
          <w:szCs w:val="24"/>
        </w:rPr>
        <w:t>)</w:t>
      </w:r>
      <w:r>
        <w:rPr>
          <w:rFonts w:ascii="Arial" w:eastAsia="Arial" w:hAnsi="Arial" w:cs="Arial"/>
          <w:szCs w:val="24"/>
        </w:rPr>
        <w:t>.  A</w:t>
      </w:r>
      <w:r>
        <w:rPr>
          <w:rFonts w:ascii="Arial" w:eastAsia="Arial" w:hAnsi="Arial" w:cs="Arial"/>
          <w:spacing w:val="-2"/>
          <w:szCs w:val="24"/>
        </w:rPr>
        <w:t xml:space="preserve"> </w:t>
      </w:r>
      <w:r>
        <w:rPr>
          <w:rFonts w:ascii="Arial" w:eastAsia="Arial" w:hAnsi="Arial" w:cs="Arial"/>
          <w:spacing w:val="1"/>
          <w:szCs w:val="24"/>
        </w:rPr>
        <w:t>g</w:t>
      </w:r>
      <w:r>
        <w:rPr>
          <w:rFonts w:ascii="Arial" w:eastAsia="Arial" w:hAnsi="Arial" w:cs="Arial"/>
          <w:spacing w:val="-3"/>
          <w:szCs w:val="24"/>
        </w:rPr>
        <w:t>e</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y 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a</w:t>
      </w:r>
      <w:r>
        <w:rPr>
          <w:rFonts w:ascii="Arial" w:eastAsia="Arial" w:hAnsi="Arial" w:cs="Arial"/>
          <w:szCs w:val="24"/>
        </w:rPr>
        <w:t>l</w:t>
      </w:r>
      <w:r>
        <w:rPr>
          <w:rFonts w:ascii="Arial" w:eastAsia="Arial" w:hAnsi="Arial" w:cs="Arial"/>
          <w:spacing w:val="-4"/>
          <w:szCs w:val="24"/>
        </w:rPr>
        <w:t>s</w:t>
      </w:r>
      <w:r>
        <w:rPr>
          <w:rFonts w:ascii="Arial" w:eastAsia="Arial" w:hAnsi="Arial" w:cs="Arial"/>
          <w:szCs w:val="24"/>
        </w:rPr>
        <w:t>o</w:t>
      </w:r>
      <w:r>
        <w:rPr>
          <w:rFonts w:ascii="Arial" w:eastAsia="Arial" w:hAnsi="Arial" w:cs="Arial"/>
          <w:spacing w:val="1"/>
          <w:szCs w:val="24"/>
        </w:rPr>
        <w:t xml:space="preserve"> </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cl</w:t>
      </w:r>
      <w:r>
        <w:rPr>
          <w:rFonts w:ascii="Arial" w:eastAsia="Arial" w:hAnsi="Arial" w:cs="Arial"/>
          <w:spacing w:val="1"/>
          <w:szCs w:val="24"/>
        </w:rPr>
        <w:t>ud</w:t>
      </w:r>
      <w:r>
        <w:rPr>
          <w:rFonts w:ascii="Arial" w:eastAsia="Arial" w:hAnsi="Arial" w:cs="Arial"/>
          <w:szCs w:val="24"/>
        </w:rPr>
        <w:t>e</w:t>
      </w:r>
      <w:r>
        <w:rPr>
          <w:rFonts w:ascii="Arial" w:eastAsia="Arial" w:hAnsi="Arial" w:cs="Arial"/>
          <w:spacing w:val="-2"/>
          <w:szCs w:val="24"/>
        </w:rPr>
        <w:t xml:space="preserve"> </w:t>
      </w:r>
      <w:r>
        <w:rPr>
          <w:rFonts w:ascii="Arial" w:eastAsia="Arial" w:hAnsi="Arial" w:cs="Arial"/>
          <w:spacing w:val="1"/>
          <w:szCs w:val="24"/>
        </w:rPr>
        <w:t>p</w:t>
      </w:r>
      <w:r>
        <w:rPr>
          <w:rFonts w:ascii="Arial" w:eastAsia="Arial" w:hAnsi="Arial" w:cs="Arial"/>
          <w:szCs w:val="24"/>
        </w:rPr>
        <w:t>ic</w:t>
      </w:r>
      <w:r>
        <w:rPr>
          <w:rFonts w:ascii="Arial" w:eastAsia="Arial" w:hAnsi="Arial" w:cs="Arial"/>
          <w:spacing w:val="-3"/>
          <w:szCs w:val="24"/>
        </w:rPr>
        <w:t>t</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fo</w:t>
      </w:r>
      <w:r>
        <w:rPr>
          <w:rFonts w:ascii="Arial" w:eastAsia="Arial" w:hAnsi="Arial" w:cs="Arial"/>
          <w:szCs w:val="24"/>
        </w:rPr>
        <w:t xml:space="preserve">ssils, </w:t>
      </w:r>
      <w:r>
        <w:rPr>
          <w:rFonts w:ascii="Arial" w:eastAsia="Arial" w:hAnsi="Arial" w:cs="Arial"/>
          <w:spacing w:val="-3"/>
          <w:szCs w:val="24"/>
        </w:rPr>
        <w:t>p</w:t>
      </w:r>
      <w:r>
        <w:rPr>
          <w:rFonts w:ascii="Arial" w:eastAsia="Arial" w:hAnsi="Arial" w:cs="Arial"/>
          <w:spacing w:val="2"/>
          <w:szCs w:val="24"/>
        </w:rPr>
        <w:t>r</w:t>
      </w:r>
      <w:r>
        <w:rPr>
          <w:rFonts w:ascii="Arial" w:eastAsia="Arial" w:hAnsi="Arial" w:cs="Arial"/>
          <w:spacing w:val="1"/>
          <w:szCs w:val="24"/>
        </w:rPr>
        <w:t>a</w:t>
      </w:r>
      <w:r>
        <w:rPr>
          <w:rFonts w:ascii="Arial" w:eastAsia="Arial" w:hAnsi="Arial" w:cs="Arial"/>
          <w:szCs w:val="24"/>
        </w:rPr>
        <w:t>c</w:t>
      </w:r>
      <w:r>
        <w:rPr>
          <w:rFonts w:ascii="Arial" w:eastAsia="Arial" w:hAnsi="Arial" w:cs="Arial"/>
          <w:spacing w:val="1"/>
          <w:szCs w:val="24"/>
        </w:rPr>
        <w:t>t</w:t>
      </w:r>
      <w:r>
        <w:rPr>
          <w:rFonts w:ascii="Arial" w:eastAsia="Arial" w:hAnsi="Arial" w:cs="Arial"/>
          <w:szCs w:val="24"/>
        </w:rPr>
        <w:t>ic</w:t>
      </w:r>
      <w:r>
        <w:rPr>
          <w:rFonts w:ascii="Arial" w:eastAsia="Arial" w:hAnsi="Arial" w:cs="Arial"/>
          <w:spacing w:val="1"/>
          <w:szCs w:val="24"/>
        </w:rPr>
        <w:t>a</w:t>
      </w:r>
      <w:r>
        <w:rPr>
          <w:rFonts w:ascii="Arial" w:eastAsia="Arial" w:hAnsi="Arial" w:cs="Arial"/>
          <w:szCs w:val="24"/>
        </w:rPr>
        <w:t>lly</w:t>
      </w:r>
      <w:r>
        <w:rPr>
          <w:rFonts w:ascii="Arial" w:eastAsia="Arial" w:hAnsi="Arial" w:cs="Arial"/>
          <w:spacing w:val="-2"/>
          <w:szCs w:val="24"/>
        </w:rPr>
        <w:t xml:space="preserve"> </w:t>
      </w:r>
      <w:r>
        <w:rPr>
          <w:rFonts w:ascii="Arial" w:eastAsia="Arial" w:hAnsi="Arial" w:cs="Arial"/>
          <w:spacing w:val="-3"/>
          <w:szCs w:val="24"/>
        </w:rPr>
        <w:t>a</w:t>
      </w:r>
      <w:r>
        <w:rPr>
          <w:rFonts w:ascii="Arial" w:eastAsia="Arial" w:hAnsi="Arial" w:cs="Arial"/>
          <w:spacing w:val="1"/>
          <w:szCs w:val="24"/>
        </w:rPr>
        <w:t>n</w:t>
      </w:r>
      <w:r>
        <w:rPr>
          <w:rFonts w:ascii="Arial" w:eastAsia="Arial" w:hAnsi="Arial" w:cs="Arial"/>
          <w:szCs w:val="24"/>
        </w:rPr>
        <w:t>y</w:t>
      </w:r>
      <w:r>
        <w:rPr>
          <w:rFonts w:ascii="Arial" w:eastAsia="Arial" w:hAnsi="Arial" w:cs="Arial"/>
          <w:spacing w:val="1"/>
          <w:szCs w:val="24"/>
        </w:rPr>
        <w:t>th</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w:t>
      </w:r>
      <w:r>
        <w:rPr>
          <w:rFonts w:ascii="Arial" w:eastAsia="Arial" w:hAnsi="Arial" w:cs="Arial"/>
          <w:spacing w:val="-3"/>
          <w:szCs w:val="24"/>
        </w:rPr>
        <w:t>t</w:t>
      </w:r>
      <w:r>
        <w:rPr>
          <w:rFonts w:ascii="Arial" w:eastAsia="Arial" w:hAnsi="Arial" w:cs="Arial"/>
          <w:spacing w:val="1"/>
          <w:szCs w:val="24"/>
        </w:rPr>
        <w:t>ha</w:t>
      </w:r>
      <w:r>
        <w:rPr>
          <w:rFonts w:ascii="Arial" w:eastAsia="Arial" w:hAnsi="Arial" w:cs="Arial"/>
          <w:szCs w:val="24"/>
        </w:rPr>
        <w:t xml:space="preserve">t will </w:t>
      </w:r>
      <w:r>
        <w:rPr>
          <w:rFonts w:ascii="Arial" w:eastAsia="Arial" w:hAnsi="Arial" w:cs="Arial"/>
          <w:spacing w:val="1"/>
          <w:szCs w:val="24"/>
        </w:rPr>
        <w:t>he</w:t>
      </w:r>
      <w:r>
        <w:rPr>
          <w:rFonts w:ascii="Arial" w:eastAsia="Arial" w:hAnsi="Arial" w:cs="Arial"/>
          <w:szCs w:val="24"/>
        </w:rPr>
        <w:t>lp</w:t>
      </w:r>
      <w:r>
        <w:rPr>
          <w:rFonts w:ascii="Arial" w:eastAsia="Arial" w:hAnsi="Arial" w:cs="Arial"/>
          <w:spacing w:val="1"/>
          <w:szCs w:val="24"/>
        </w:rPr>
        <w:t xml:space="preserve"> u</w:t>
      </w:r>
      <w:r>
        <w:rPr>
          <w:rFonts w:ascii="Arial" w:eastAsia="Arial" w:hAnsi="Arial" w:cs="Arial"/>
          <w:szCs w:val="24"/>
        </w:rPr>
        <w:t xml:space="preserve">s </w:t>
      </w:r>
      <w:r>
        <w:rPr>
          <w:rFonts w:ascii="Arial" w:eastAsia="Arial" w:hAnsi="Arial" w:cs="Arial"/>
          <w:spacing w:val="1"/>
          <w:szCs w:val="24"/>
        </w:rPr>
        <w:t>de</w:t>
      </w:r>
      <w:r>
        <w:rPr>
          <w:rFonts w:ascii="Arial" w:eastAsia="Arial" w:hAnsi="Arial" w:cs="Arial"/>
          <w:spacing w:val="-3"/>
          <w:szCs w:val="24"/>
        </w:rPr>
        <w:t>t</w:t>
      </w:r>
      <w:r>
        <w:rPr>
          <w:rFonts w:ascii="Arial" w:eastAsia="Arial" w:hAnsi="Arial" w:cs="Arial"/>
          <w:spacing w:val="1"/>
          <w:szCs w:val="24"/>
        </w:rPr>
        <w:t>e</w:t>
      </w:r>
      <w:r>
        <w:rPr>
          <w:rFonts w:ascii="Arial" w:eastAsia="Arial" w:hAnsi="Arial" w:cs="Arial"/>
          <w:spacing w:val="2"/>
          <w:szCs w:val="24"/>
        </w:rPr>
        <w:t>rm</w:t>
      </w:r>
      <w:r>
        <w:rPr>
          <w:rFonts w:ascii="Arial" w:eastAsia="Arial" w:hAnsi="Arial" w:cs="Arial"/>
          <w:szCs w:val="24"/>
        </w:rPr>
        <w:t>i</w:t>
      </w:r>
      <w:r>
        <w:rPr>
          <w:rFonts w:ascii="Arial" w:eastAsia="Arial" w:hAnsi="Arial" w:cs="Arial"/>
          <w:spacing w:val="-3"/>
          <w:szCs w:val="24"/>
        </w:rPr>
        <w:t>n</w:t>
      </w:r>
      <w:r>
        <w:rPr>
          <w:rFonts w:ascii="Arial" w:eastAsia="Arial" w:hAnsi="Arial" w:cs="Arial"/>
          <w:szCs w:val="24"/>
        </w:rPr>
        <w:t xml:space="preserve">e </w:t>
      </w:r>
      <w:r>
        <w:rPr>
          <w:rFonts w:ascii="Arial" w:eastAsia="Arial" w:hAnsi="Arial" w:cs="Arial"/>
          <w:spacing w:val="1"/>
          <w:szCs w:val="24"/>
        </w:rPr>
        <w:t>th</w:t>
      </w:r>
      <w:r>
        <w:rPr>
          <w:rFonts w:ascii="Arial" w:eastAsia="Arial" w:hAnsi="Arial" w:cs="Arial"/>
          <w:szCs w:val="24"/>
        </w:rPr>
        <w:t>e life</w:t>
      </w:r>
      <w:r>
        <w:rPr>
          <w:rFonts w:ascii="Arial" w:eastAsia="Arial" w:hAnsi="Arial" w:cs="Arial"/>
          <w:spacing w:val="-2"/>
          <w:szCs w:val="24"/>
        </w:rPr>
        <w:t xml:space="preserve"> </w:t>
      </w:r>
      <w:r>
        <w:rPr>
          <w:rFonts w:ascii="Arial" w:eastAsia="Arial" w:hAnsi="Arial" w:cs="Arial"/>
          <w:szCs w:val="24"/>
        </w:rPr>
        <w:t>s</w:t>
      </w:r>
      <w:r>
        <w:rPr>
          <w:rFonts w:ascii="Arial" w:eastAsia="Arial" w:hAnsi="Arial" w:cs="Arial"/>
          <w:spacing w:val="1"/>
          <w:szCs w:val="24"/>
        </w:rPr>
        <w:t>to</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2"/>
          <w:szCs w:val="24"/>
        </w:rPr>
        <w:t xml:space="preserve"> </w:t>
      </w:r>
      <w:r>
        <w:rPr>
          <w:rFonts w:ascii="Arial" w:eastAsia="Arial" w:hAnsi="Arial" w:cs="Arial"/>
          <w:spacing w:val="-3"/>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1"/>
          <w:szCs w:val="24"/>
        </w:rPr>
        <w:t>p</w:t>
      </w:r>
      <w:r>
        <w:rPr>
          <w:rFonts w:ascii="Arial" w:eastAsia="Arial" w:hAnsi="Arial" w:cs="Arial"/>
          <w:spacing w:val="-4"/>
          <w:szCs w:val="24"/>
        </w:rPr>
        <w:t>l</w:t>
      </w:r>
      <w:r>
        <w:rPr>
          <w:rFonts w:ascii="Arial" w:eastAsia="Arial" w:hAnsi="Arial" w:cs="Arial"/>
          <w:spacing w:val="1"/>
          <w:szCs w:val="24"/>
        </w:rPr>
        <w:t>anet</w:t>
      </w:r>
      <w:r>
        <w:rPr>
          <w:rFonts w:ascii="Arial" w:eastAsia="Arial" w:hAnsi="Arial" w:cs="Arial"/>
          <w:szCs w:val="24"/>
        </w:rPr>
        <w:t>.</w:t>
      </w:r>
      <w:r>
        <w:rPr>
          <w:rFonts w:ascii="Arial" w:eastAsia="Arial" w:hAnsi="Arial" w:cs="Arial"/>
          <w:spacing w:val="63"/>
          <w:szCs w:val="24"/>
        </w:rPr>
        <w:t xml:space="preserve"> </w:t>
      </w:r>
      <w:r>
        <w:rPr>
          <w:rFonts w:ascii="Arial" w:eastAsia="Arial" w:hAnsi="Arial" w:cs="Arial"/>
          <w:szCs w:val="24"/>
        </w:rPr>
        <w:t>W</w:t>
      </w:r>
      <w:r>
        <w:rPr>
          <w:rFonts w:ascii="Arial" w:eastAsia="Arial" w:hAnsi="Arial" w:cs="Arial"/>
          <w:spacing w:val="1"/>
          <w:szCs w:val="24"/>
        </w:rPr>
        <w:t>ha</w:t>
      </w:r>
      <w:r>
        <w:rPr>
          <w:rFonts w:ascii="Arial" w:eastAsia="Arial" w:hAnsi="Arial" w:cs="Arial"/>
          <w:szCs w:val="24"/>
        </w:rPr>
        <w:t xml:space="preserve">t </w:t>
      </w:r>
      <w:r>
        <w:rPr>
          <w:rFonts w:ascii="Arial" w:eastAsia="Arial" w:hAnsi="Arial" w:cs="Arial"/>
          <w:spacing w:val="1"/>
          <w:szCs w:val="24"/>
        </w:rPr>
        <w:t>t</w:t>
      </w:r>
      <w:r>
        <w:rPr>
          <w:rFonts w:ascii="Arial" w:eastAsia="Arial" w:hAnsi="Arial" w:cs="Arial"/>
          <w:szCs w:val="24"/>
        </w:rPr>
        <w:t>y</w:t>
      </w:r>
      <w:r>
        <w:rPr>
          <w:rFonts w:ascii="Arial" w:eastAsia="Arial" w:hAnsi="Arial" w:cs="Arial"/>
          <w:spacing w:val="1"/>
          <w:szCs w:val="24"/>
        </w:rPr>
        <w:t>pe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th</w:t>
      </w:r>
      <w:r>
        <w:rPr>
          <w:rFonts w:ascii="Arial" w:eastAsia="Arial" w:hAnsi="Arial" w:cs="Arial"/>
          <w:szCs w:val="24"/>
        </w:rPr>
        <w:t>i</w:t>
      </w:r>
      <w:r>
        <w:rPr>
          <w:rFonts w:ascii="Arial" w:eastAsia="Arial" w:hAnsi="Arial" w:cs="Arial"/>
          <w:spacing w:val="1"/>
          <w:szCs w:val="24"/>
        </w:rPr>
        <w:t>ng</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ou</w:t>
      </w:r>
      <w:r>
        <w:rPr>
          <w:rFonts w:ascii="Arial" w:eastAsia="Arial" w:hAnsi="Arial" w:cs="Arial"/>
          <w:spacing w:val="-4"/>
          <w:szCs w:val="24"/>
        </w:rPr>
        <w:t>l</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y</w:t>
      </w:r>
      <w:r>
        <w:rPr>
          <w:rFonts w:ascii="Arial" w:eastAsia="Arial" w:hAnsi="Arial" w:cs="Arial"/>
          <w:spacing w:val="1"/>
          <w:szCs w:val="24"/>
        </w:rPr>
        <w:t>o</w:t>
      </w:r>
      <w:r>
        <w:rPr>
          <w:rFonts w:ascii="Arial" w:eastAsia="Arial" w:hAnsi="Arial" w:cs="Arial"/>
          <w:szCs w:val="24"/>
        </w:rPr>
        <w:t>u</w:t>
      </w:r>
      <w:r>
        <w:rPr>
          <w:rFonts w:ascii="Arial" w:eastAsia="Arial" w:hAnsi="Arial" w:cs="Arial"/>
          <w:spacing w:val="1"/>
          <w:szCs w:val="24"/>
        </w:rPr>
        <w:t xml:space="preserve"> </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cl</w:t>
      </w:r>
      <w:r>
        <w:rPr>
          <w:rFonts w:ascii="Arial" w:eastAsia="Arial" w:hAnsi="Arial" w:cs="Arial"/>
          <w:spacing w:val="1"/>
          <w:szCs w:val="24"/>
        </w:rPr>
        <w:t>u</w:t>
      </w:r>
      <w:r>
        <w:rPr>
          <w:rFonts w:ascii="Arial" w:eastAsia="Arial" w:hAnsi="Arial" w:cs="Arial"/>
          <w:spacing w:val="-3"/>
          <w:szCs w:val="24"/>
        </w:rPr>
        <w:t>d</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in</w:t>
      </w:r>
      <w:r>
        <w:rPr>
          <w:rFonts w:ascii="Arial" w:eastAsia="Arial" w:hAnsi="Arial" w:cs="Arial"/>
          <w:spacing w:val="1"/>
          <w:szCs w:val="24"/>
        </w:rPr>
        <w:t xml:space="preserve"> </w:t>
      </w:r>
      <w:r>
        <w:rPr>
          <w:rFonts w:ascii="Arial" w:eastAsia="Arial" w:hAnsi="Arial" w:cs="Arial"/>
          <w:szCs w:val="24"/>
        </w:rPr>
        <w:t xml:space="preserve">a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1"/>
          <w:szCs w:val="24"/>
        </w:rPr>
        <w:t>E</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1"/>
          <w:szCs w:val="24"/>
        </w:rPr>
        <w:t>th</w:t>
      </w:r>
      <w:r>
        <w:rPr>
          <w:rFonts w:ascii="Arial" w:eastAsia="Arial" w:hAnsi="Arial" w:cs="Arial"/>
          <w:szCs w:val="24"/>
        </w:rPr>
        <w:t>?</w:t>
      </w:r>
      <w:r>
        <w:rPr>
          <w:rFonts w:ascii="Arial" w:eastAsia="Arial" w:hAnsi="Arial" w:cs="Arial"/>
          <w:spacing w:val="62"/>
          <w:szCs w:val="24"/>
        </w:rPr>
        <w:t xml:space="preserve"> </w:t>
      </w:r>
      <w:r>
        <w:rPr>
          <w:rFonts w:ascii="Arial" w:eastAsia="Arial" w:hAnsi="Arial" w:cs="Arial"/>
          <w:szCs w:val="24"/>
        </w:rPr>
        <w:t>W</w:t>
      </w:r>
      <w:r>
        <w:rPr>
          <w:rFonts w:ascii="Arial" w:eastAsia="Arial" w:hAnsi="Arial" w:cs="Arial"/>
          <w:spacing w:val="1"/>
          <w:szCs w:val="24"/>
        </w:rPr>
        <w:t>he</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pacing w:val="-3"/>
          <w:szCs w:val="24"/>
        </w:rPr>
        <w:t>g</w:t>
      </w:r>
      <w:r>
        <w:rPr>
          <w:rFonts w:ascii="Arial" w:eastAsia="Arial" w:hAnsi="Arial" w:cs="Arial"/>
          <w:spacing w:val="1"/>
          <w:szCs w:val="24"/>
        </w:rPr>
        <w:t>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is</w:t>
      </w:r>
      <w:r>
        <w:rPr>
          <w:rFonts w:ascii="Arial" w:eastAsia="Arial" w:hAnsi="Arial" w:cs="Arial"/>
          <w:spacing w:val="-3"/>
          <w:szCs w:val="24"/>
        </w:rPr>
        <w:t>t</w:t>
      </w:r>
      <w:r>
        <w:rPr>
          <w:rFonts w:ascii="Arial" w:eastAsia="Arial" w:hAnsi="Arial" w:cs="Arial"/>
          <w:szCs w:val="24"/>
        </w:rPr>
        <w:t>s w</w:t>
      </w:r>
      <w:r>
        <w:rPr>
          <w:rFonts w:ascii="Arial" w:eastAsia="Arial" w:hAnsi="Arial" w:cs="Arial"/>
          <w:spacing w:val="1"/>
          <w:szCs w:val="24"/>
        </w:rPr>
        <w:t>an</w:t>
      </w:r>
      <w:r>
        <w:rPr>
          <w:rFonts w:ascii="Arial" w:eastAsia="Arial" w:hAnsi="Arial" w:cs="Arial"/>
          <w:szCs w:val="24"/>
        </w:rPr>
        <w:t>t</w:t>
      </w:r>
      <w:r>
        <w:rPr>
          <w:rFonts w:ascii="Arial" w:eastAsia="Arial" w:hAnsi="Arial" w:cs="Arial"/>
          <w:spacing w:val="-10"/>
          <w:szCs w:val="24"/>
        </w:rPr>
        <w:t xml:space="preserve"> </w:t>
      </w:r>
      <w:r>
        <w:rPr>
          <w:rFonts w:ascii="Arial" w:eastAsia="Arial" w:hAnsi="Arial" w:cs="Arial"/>
          <w:spacing w:val="1"/>
          <w:szCs w:val="24"/>
        </w:rPr>
        <w:t>t</w:t>
      </w:r>
      <w:r>
        <w:rPr>
          <w:rFonts w:ascii="Arial" w:eastAsia="Arial" w:hAnsi="Arial" w:cs="Arial"/>
          <w:szCs w:val="24"/>
        </w:rPr>
        <w:t xml:space="preserve">o </w:t>
      </w:r>
      <w:r>
        <w:rPr>
          <w:rFonts w:ascii="Arial" w:eastAsia="Arial" w:hAnsi="Arial" w:cs="Arial"/>
          <w:spacing w:val="1"/>
          <w:szCs w:val="24"/>
        </w:rPr>
        <w:t>d</w:t>
      </w:r>
      <w:r>
        <w:rPr>
          <w:rFonts w:ascii="Arial" w:eastAsia="Arial" w:hAnsi="Arial" w:cs="Arial"/>
          <w:spacing w:val="-3"/>
          <w:szCs w:val="24"/>
        </w:rPr>
        <w:t>e</w:t>
      </w:r>
      <w:r>
        <w:rPr>
          <w:rFonts w:ascii="Arial" w:eastAsia="Arial" w:hAnsi="Arial" w:cs="Arial"/>
          <w:spacing w:val="1"/>
          <w:szCs w:val="24"/>
        </w:rPr>
        <w:t>te</w:t>
      </w:r>
      <w:r>
        <w:rPr>
          <w:rFonts w:ascii="Arial" w:eastAsia="Arial" w:hAnsi="Arial" w:cs="Arial"/>
          <w:spacing w:val="2"/>
          <w:szCs w:val="24"/>
        </w:rPr>
        <w:t>rm</w:t>
      </w:r>
      <w:r>
        <w:rPr>
          <w:rFonts w:ascii="Arial" w:eastAsia="Arial" w:hAnsi="Arial" w:cs="Arial"/>
          <w:spacing w:val="-4"/>
          <w:szCs w:val="24"/>
        </w:rPr>
        <w:t>i</w:t>
      </w:r>
      <w:r>
        <w:rPr>
          <w:rFonts w:ascii="Arial" w:eastAsia="Arial" w:hAnsi="Arial" w:cs="Arial"/>
          <w:spacing w:val="1"/>
          <w:szCs w:val="24"/>
        </w:rPr>
        <w:t>n</w:t>
      </w:r>
      <w:r>
        <w:rPr>
          <w:rFonts w:ascii="Arial" w:eastAsia="Arial" w:hAnsi="Arial" w:cs="Arial"/>
          <w:szCs w:val="24"/>
        </w:rPr>
        <w:t xml:space="preserve">e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ic</w:t>
      </w:r>
      <w:r>
        <w:rPr>
          <w:rFonts w:ascii="Arial" w:eastAsia="Arial" w:hAnsi="Arial" w:cs="Arial"/>
          <w:spacing w:val="-3"/>
          <w:szCs w:val="24"/>
        </w:rPr>
        <w:t xml:space="preserve">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anothe</w:t>
      </w:r>
      <w:r>
        <w:rPr>
          <w:rFonts w:ascii="Arial" w:eastAsia="Arial" w:hAnsi="Arial" w:cs="Arial"/>
          <w:szCs w:val="24"/>
        </w:rPr>
        <w:t>r</w:t>
      </w:r>
      <w:r>
        <w:rPr>
          <w:rFonts w:ascii="Arial" w:eastAsia="Arial" w:hAnsi="Arial" w:cs="Arial"/>
          <w:spacing w:val="-3"/>
          <w:szCs w:val="24"/>
        </w:rPr>
        <w:t xml:space="preserv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w:t>
      </w:r>
      <w:r>
        <w:rPr>
          <w:rFonts w:ascii="Arial" w:eastAsia="Arial" w:hAnsi="Arial" w:cs="Arial"/>
          <w:szCs w:val="24"/>
        </w:rPr>
        <w:t xml:space="preserve">t </w:t>
      </w:r>
      <w:r>
        <w:rPr>
          <w:rFonts w:ascii="Arial" w:eastAsia="Arial" w:hAnsi="Arial" w:cs="Arial"/>
          <w:spacing w:val="-4"/>
          <w:szCs w:val="24"/>
        </w:rPr>
        <w:t>w</w:t>
      </w:r>
      <w:r>
        <w:rPr>
          <w:rFonts w:ascii="Arial" w:eastAsia="Arial" w:hAnsi="Arial" w:cs="Arial"/>
          <w:spacing w:val="1"/>
          <w:szCs w:val="24"/>
        </w:rPr>
        <w:t>ha</w:t>
      </w:r>
      <w:r>
        <w:rPr>
          <w:rFonts w:ascii="Arial" w:eastAsia="Arial" w:hAnsi="Arial" w:cs="Arial"/>
          <w:szCs w:val="24"/>
        </w:rPr>
        <w:t xml:space="preserve">t </w:t>
      </w:r>
      <w:r>
        <w:rPr>
          <w:rFonts w:ascii="Arial" w:eastAsia="Arial" w:hAnsi="Arial" w:cs="Arial"/>
          <w:spacing w:val="1"/>
          <w:szCs w:val="24"/>
        </w:rPr>
        <w:t>d</w:t>
      </w:r>
      <w:r>
        <w:rPr>
          <w:rFonts w:ascii="Arial" w:eastAsia="Arial" w:hAnsi="Arial" w:cs="Arial"/>
          <w:szCs w:val="24"/>
        </w:rPr>
        <w:t>o</w:t>
      </w:r>
      <w:r>
        <w:rPr>
          <w:rFonts w:ascii="Arial" w:eastAsia="Arial" w:hAnsi="Arial" w:cs="Arial"/>
          <w:spacing w:val="-2"/>
          <w:szCs w:val="24"/>
        </w:rPr>
        <w:t xml:space="preserve"> </w:t>
      </w:r>
      <w:r>
        <w:rPr>
          <w:rFonts w:ascii="Arial" w:eastAsia="Arial" w:hAnsi="Arial" w:cs="Arial"/>
          <w:spacing w:val="1"/>
          <w:szCs w:val="24"/>
        </w:rPr>
        <w:t>the</w:t>
      </w:r>
      <w:r>
        <w:rPr>
          <w:rFonts w:ascii="Arial" w:eastAsia="Arial" w:hAnsi="Arial" w:cs="Arial"/>
          <w:szCs w:val="24"/>
        </w:rPr>
        <w:t>y</w:t>
      </w:r>
      <w:r>
        <w:rPr>
          <w:rFonts w:ascii="Arial" w:eastAsia="Arial" w:hAnsi="Arial" w:cs="Arial"/>
          <w:spacing w:val="-1"/>
          <w:szCs w:val="24"/>
        </w:rPr>
        <w:t xml:space="preserve"> </w:t>
      </w:r>
      <w:r>
        <w:rPr>
          <w:rFonts w:ascii="Arial" w:eastAsia="Arial" w:hAnsi="Arial" w:cs="Arial"/>
          <w:spacing w:val="1"/>
          <w:szCs w:val="24"/>
        </w:rPr>
        <w:t>d</w:t>
      </w:r>
      <w:r>
        <w:rPr>
          <w:rFonts w:ascii="Arial" w:eastAsia="Arial" w:hAnsi="Arial" w:cs="Arial"/>
          <w:spacing w:val="-3"/>
          <w:szCs w:val="24"/>
        </w:rPr>
        <w:t>o</w:t>
      </w:r>
      <w:r>
        <w:rPr>
          <w:rFonts w:ascii="Arial" w:eastAsia="Arial" w:hAnsi="Arial" w:cs="Arial"/>
          <w:szCs w:val="24"/>
        </w:rPr>
        <w:t xml:space="preserve">? </w:t>
      </w:r>
      <w:r>
        <w:rPr>
          <w:rFonts w:ascii="Arial" w:eastAsia="Arial" w:hAnsi="Arial" w:cs="Arial"/>
          <w:spacing w:val="2"/>
          <w:szCs w:val="24"/>
        </w:rPr>
        <w:t xml:space="preserve"> </w:t>
      </w:r>
      <w:r>
        <w:rPr>
          <w:rFonts w:ascii="Arial" w:eastAsia="Arial" w:hAnsi="Arial" w:cs="Arial"/>
          <w:szCs w:val="24"/>
        </w:rPr>
        <w:t>W</w:t>
      </w:r>
      <w:r>
        <w:rPr>
          <w:rFonts w:ascii="Arial" w:eastAsia="Arial" w:hAnsi="Arial" w:cs="Arial"/>
          <w:spacing w:val="1"/>
          <w:szCs w:val="24"/>
        </w:rPr>
        <w:t>ha</w:t>
      </w:r>
      <w:r>
        <w:rPr>
          <w:rFonts w:ascii="Arial" w:eastAsia="Arial" w:hAnsi="Arial" w:cs="Arial"/>
          <w:szCs w:val="24"/>
        </w:rPr>
        <w:t>t i</w:t>
      </w:r>
      <w:r>
        <w:rPr>
          <w:rFonts w:ascii="Arial" w:eastAsia="Arial" w:hAnsi="Arial" w:cs="Arial"/>
          <w:spacing w:val="1"/>
          <w:szCs w:val="24"/>
        </w:rPr>
        <w:t>n</w:t>
      </w:r>
      <w:r>
        <w:rPr>
          <w:rFonts w:ascii="Arial" w:eastAsia="Arial" w:hAnsi="Arial" w:cs="Arial"/>
          <w:szCs w:val="24"/>
        </w:rPr>
        <w:t>s</w:t>
      </w:r>
      <w:r>
        <w:rPr>
          <w:rFonts w:ascii="Arial" w:eastAsia="Arial" w:hAnsi="Arial" w:cs="Arial"/>
          <w:spacing w:val="-3"/>
          <w:szCs w:val="24"/>
        </w:rPr>
        <w:t>t</w:t>
      </w:r>
      <w:r>
        <w:rPr>
          <w:rFonts w:ascii="Arial" w:eastAsia="Arial" w:hAnsi="Arial" w:cs="Arial"/>
          <w:spacing w:val="2"/>
          <w:szCs w:val="24"/>
        </w:rPr>
        <w:t>r</w:t>
      </w:r>
      <w:r>
        <w:rPr>
          <w:rFonts w:ascii="Arial" w:eastAsia="Arial" w:hAnsi="Arial" w:cs="Arial"/>
          <w:spacing w:val="-3"/>
          <w:szCs w:val="24"/>
        </w:rPr>
        <w:t>u</w:t>
      </w:r>
      <w:r>
        <w:rPr>
          <w:rFonts w:ascii="Arial" w:eastAsia="Arial" w:hAnsi="Arial" w:cs="Arial"/>
          <w:spacing w:val="2"/>
          <w:szCs w:val="24"/>
        </w:rPr>
        <w:t>m</w:t>
      </w:r>
      <w:r>
        <w:rPr>
          <w:rFonts w:ascii="Arial" w:eastAsia="Arial" w:hAnsi="Arial" w:cs="Arial"/>
          <w:spacing w:val="1"/>
          <w:szCs w:val="24"/>
        </w:rPr>
        <w:t>ent</w:t>
      </w:r>
      <w:r>
        <w:rPr>
          <w:rFonts w:ascii="Arial" w:eastAsia="Arial" w:hAnsi="Arial" w:cs="Arial"/>
          <w:szCs w:val="24"/>
        </w:rPr>
        <w:t>s</w:t>
      </w:r>
      <w:r>
        <w:rPr>
          <w:rFonts w:ascii="Arial" w:eastAsia="Arial" w:hAnsi="Arial" w:cs="Arial"/>
          <w:spacing w:val="-3"/>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2"/>
          <w:szCs w:val="24"/>
        </w:rPr>
        <w:t xml:space="preserve"> </w:t>
      </w:r>
      <w:r>
        <w:rPr>
          <w:rFonts w:ascii="Arial" w:eastAsia="Arial" w:hAnsi="Arial" w:cs="Arial"/>
          <w:spacing w:val="1"/>
          <w:szCs w:val="24"/>
        </w:rPr>
        <w:t>b</w:t>
      </w:r>
      <w:r>
        <w:rPr>
          <w:rFonts w:ascii="Arial" w:eastAsia="Arial" w:hAnsi="Arial" w:cs="Arial"/>
          <w:szCs w:val="24"/>
        </w:rPr>
        <w:t>e</w:t>
      </w:r>
      <w:r>
        <w:rPr>
          <w:rFonts w:ascii="Arial" w:eastAsia="Arial" w:hAnsi="Arial" w:cs="Arial"/>
          <w:spacing w:val="1"/>
          <w:szCs w:val="24"/>
        </w:rPr>
        <w:t xml:space="preserve"> u</w:t>
      </w:r>
      <w:r>
        <w:rPr>
          <w:rFonts w:ascii="Arial" w:eastAsia="Arial" w:hAnsi="Arial" w:cs="Arial"/>
          <w:szCs w:val="24"/>
        </w:rPr>
        <w:t>s</w:t>
      </w:r>
      <w:r>
        <w:rPr>
          <w:rFonts w:ascii="Arial" w:eastAsia="Arial" w:hAnsi="Arial" w:cs="Arial"/>
          <w:spacing w:val="-3"/>
          <w:szCs w:val="24"/>
        </w:rPr>
        <w:t>e</w:t>
      </w:r>
      <w:r>
        <w:rPr>
          <w:rFonts w:ascii="Arial" w:eastAsia="Arial" w:hAnsi="Arial" w:cs="Arial"/>
          <w:spacing w:val="1"/>
          <w:szCs w:val="24"/>
        </w:rPr>
        <w:t>d</w:t>
      </w:r>
      <w:r>
        <w:rPr>
          <w:rFonts w:ascii="Arial" w:eastAsia="Arial" w:hAnsi="Arial" w:cs="Arial"/>
          <w:szCs w:val="24"/>
        </w:rPr>
        <w:t>?</w:t>
      </w:r>
    </w:p>
    <w:p w:rsidR="003F0383" w:rsidRDefault="003F0383" w:rsidP="003F0383">
      <w:pPr>
        <w:spacing w:before="16" w:line="260" w:lineRule="exact"/>
        <w:rPr>
          <w:sz w:val="26"/>
          <w:szCs w:val="26"/>
        </w:rPr>
      </w:pPr>
    </w:p>
    <w:p w:rsidR="003F0383" w:rsidRDefault="003F0383" w:rsidP="003F0383">
      <w:pPr>
        <w:ind w:left="105" w:right="331"/>
        <w:rPr>
          <w:rFonts w:ascii="Arial" w:eastAsia="Arial" w:hAnsi="Arial" w:cs="Arial"/>
          <w:szCs w:val="24"/>
        </w:rPr>
      </w:pPr>
      <w:r>
        <w:rPr>
          <w:rFonts w:ascii="Arial" w:eastAsia="Arial" w:hAnsi="Arial" w:cs="Arial"/>
          <w:spacing w:val="1"/>
          <w:szCs w:val="24"/>
        </w:rPr>
        <w:t>I</w:t>
      </w:r>
      <w:r>
        <w:rPr>
          <w:rFonts w:ascii="Arial" w:eastAsia="Arial" w:hAnsi="Arial" w:cs="Arial"/>
          <w:szCs w:val="24"/>
        </w:rPr>
        <w:t>f we</w:t>
      </w:r>
      <w:r>
        <w:rPr>
          <w:rFonts w:ascii="Arial" w:eastAsia="Arial" w:hAnsi="Arial" w:cs="Arial"/>
          <w:spacing w:val="1"/>
          <w:szCs w:val="24"/>
        </w:rPr>
        <w:t xml:space="preserve"> ha</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2"/>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ic</w:t>
      </w:r>
      <w:r>
        <w:rPr>
          <w:rFonts w:ascii="Arial" w:eastAsia="Arial" w:hAnsi="Arial" w:cs="Arial"/>
          <w:spacing w:val="-3"/>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w:t>
      </w:r>
      <w:r>
        <w:rPr>
          <w:rFonts w:ascii="Arial" w:eastAsia="Arial" w:hAnsi="Arial" w:cs="Arial"/>
          <w:spacing w:val="-3"/>
          <w:szCs w:val="24"/>
        </w:rPr>
        <w:t>o</w:t>
      </w:r>
      <w:r>
        <w:rPr>
          <w:rFonts w:ascii="Arial" w:eastAsia="Arial" w:hAnsi="Arial" w:cs="Arial"/>
          <w:szCs w:val="24"/>
        </w:rPr>
        <w:t>f a</w:t>
      </w:r>
      <w:r>
        <w:rPr>
          <w:rFonts w:ascii="Arial" w:eastAsia="Arial" w:hAnsi="Arial" w:cs="Arial"/>
          <w:spacing w:val="1"/>
          <w:szCs w:val="24"/>
        </w:rPr>
        <w:t xml:space="preserve"> p</w:t>
      </w:r>
      <w:r>
        <w:rPr>
          <w:rFonts w:ascii="Arial" w:eastAsia="Arial" w:hAnsi="Arial" w:cs="Arial"/>
          <w:szCs w:val="24"/>
        </w:rPr>
        <w:t>l</w:t>
      </w:r>
      <w:r>
        <w:rPr>
          <w:rFonts w:ascii="Arial" w:eastAsia="Arial" w:hAnsi="Arial" w:cs="Arial"/>
          <w:spacing w:val="1"/>
          <w:szCs w:val="24"/>
        </w:rPr>
        <w:t>a</w:t>
      </w:r>
      <w:r>
        <w:rPr>
          <w:rFonts w:ascii="Arial" w:eastAsia="Arial" w:hAnsi="Arial" w:cs="Arial"/>
          <w:spacing w:val="-3"/>
          <w:szCs w:val="24"/>
        </w:rPr>
        <w:t>n</w:t>
      </w:r>
      <w:r>
        <w:rPr>
          <w:rFonts w:ascii="Arial" w:eastAsia="Arial" w:hAnsi="Arial" w:cs="Arial"/>
          <w:spacing w:val="1"/>
          <w:szCs w:val="24"/>
        </w:rPr>
        <w:t>e</w:t>
      </w:r>
      <w:r>
        <w:rPr>
          <w:rFonts w:ascii="Arial" w:eastAsia="Arial" w:hAnsi="Arial" w:cs="Arial"/>
          <w:szCs w:val="24"/>
        </w:rPr>
        <w:t xml:space="preserve">t </w:t>
      </w:r>
      <w:r>
        <w:rPr>
          <w:rFonts w:ascii="Arial" w:eastAsia="Arial" w:hAnsi="Arial" w:cs="Arial"/>
          <w:spacing w:val="1"/>
          <w:szCs w:val="24"/>
        </w:rPr>
        <w:t>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ou</w:t>
      </w:r>
      <w:r>
        <w:rPr>
          <w:rFonts w:ascii="Arial" w:eastAsia="Arial" w:hAnsi="Arial" w:cs="Arial"/>
          <w:spacing w:val="-4"/>
          <w:szCs w:val="24"/>
        </w:rPr>
        <w:t>l</w:t>
      </w:r>
      <w:r>
        <w:rPr>
          <w:rFonts w:ascii="Arial" w:eastAsia="Arial" w:hAnsi="Arial" w:cs="Arial"/>
          <w:szCs w:val="24"/>
        </w:rPr>
        <w:t>d</w:t>
      </w:r>
      <w:r>
        <w:rPr>
          <w:rFonts w:ascii="Arial" w:eastAsia="Arial" w:hAnsi="Arial" w:cs="Arial"/>
          <w:spacing w:val="1"/>
          <w:szCs w:val="24"/>
        </w:rPr>
        <w:t xml:space="preserve"> g</w:t>
      </w:r>
      <w:r>
        <w:rPr>
          <w:rFonts w:ascii="Arial" w:eastAsia="Arial" w:hAnsi="Arial" w:cs="Arial"/>
          <w:szCs w:val="24"/>
        </w:rPr>
        <w:t>ive</w:t>
      </w:r>
      <w:r>
        <w:rPr>
          <w:rFonts w:ascii="Arial" w:eastAsia="Arial" w:hAnsi="Arial" w:cs="Arial"/>
          <w:spacing w:val="1"/>
          <w:szCs w:val="24"/>
        </w:rPr>
        <w:t xml:space="preserve"> u</w:t>
      </w:r>
      <w:r>
        <w:rPr>
          <w:rFonts w:ascii="Arial" w:eastAsia="Arial" w:hAnsi="Arial" w:cs="Arial"/>
          <w:szCs w:val="24"/>
        </w:rPr>
        <w:t>s a</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pacing w:val="1"/>
          <w:szCs w:val="24"/>
        </w:rPr>
        <w:t>g</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pacing w:val="-3"/>
          <w:szCs w:val="24"/>
        </w:rPr>
        <w:t>a</w:t>
      </w:r>
      <w:r>
        <w:rPr>
          <w:rFonts w:ascii="Arial" w:eastAsia="Arial" w:hAnsi="Arial" w:cs="Arial"/>
          <w:spacing w:val="2"/>
          <w:szCs w:val="24"/>
        </w:rPr>
        <w:t>m</w:t>
      </w:r>
      <w:r>
        <w:rPr>
          <w:rFonts w:ascii="Arial" w:eastAsia="Arial" w:hAnsi="Arial" w:cs="Arial"/>
          <w:spacing w:val="1"/>
          <w:szCs w:val="24"/>
        </w:rPr>
        <w:t>oun</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d</w:t>
      </w:r>
      <w:r>
        <w:rPr>
          <w:rFonts w:ascii="Arial" w:eastAsia="Arial" w:hAnsi="Arial" w:cs="Arial"/>
          <w:spacing w:val="-3"/>
          <w:szCs w:val="24"/>
        </w:rPr>
        <w:t>a</w:t>
      </w:r>
      <w:r>
        <w:rPr>
          <w:rFonts w:ascii="Arial" w:eastAsia="Arial" w:hAnsi="Arial" w:cs="Arial"/>
          <w:spacing w:val="1"/>
          <w:szCs w:val="24"/>
        </w:rPr>
        <w:t>t</w:t>
      </w:r>
      <w:r>
        <w:rPr>
          <w:rFonts w:ascii="Arial" w:eastAsia="Arial" w:hAnsi="Arial" w:cs="Arial"/>
          <w:szCs w:val="24"/>
        </w:rPr>
        <w:t xml:space="preserve">a </w:t>
      </w:r>
      <w:r>
        <w:rPr>
          <w:rFonts w:ascii="Arial" w:eastAsia="Arial" w:hAnsi="Arial" w:cs="Arial"/>
          <w:spacing w:val="1"/>
          <w:szCs w:val="24"/>
        </w:rPr>
        <w:t>an</w:t>
      </w:r>
      <w:r>
        <w:rPr>
          <w:rFonts w:ascii="Arial" w:eastAsia="Arial" w:hAnsi="Arial" w:cs="Arial"/>
          <w:szCs w:val="24"/>
        </w:rPr>
        <w:t xml:space="preserve">d </w:t>
      </w:r>
      <w:r>
        <w:rPr>
          <w:rFonts w:ascii="Arial" w:eastAsia="Arial" w:hAnsi="Arial" w:cs="Arial"/>
          <w:spacing w:val="1"/>
          <w:szCs w:val="24"/>
        </w:rPr>
        <w:t>e</w:t>
      </w:r>
      <w:r>
        <w:rPr>
          <w:rFonts w:ascii="Arial" w:eastAsia="Arial" w:hAnsi="Arial" w:cs="Arial"/>
          <w:szCs w:val="24"/>
        </w:rPr>
        <w:t>vi</w:t>
      </w:r>
      <w:r>
        <w:rPr>
          <w:rFonts w:ascii="Arial" w:eastAsia="Arial" w:hAnsi="Arial" w:cs="Arial"/>
          <w:spacing w:val="1"/>
          <w:szCs w:val="24"/>
        </w:rPr>
        <w:t>den</w:t>
      </w:r>
      <w:r>
        <w:rPr>
          <w:rFonts w:ascii="Arial" w:eastAsia="Arial" w:hAnsi="Arial" w:cs="Arial"/>
          <w:szCs w:val="24"/>
        </w:rPr>
        <w:t>ce</w:t>
      </w:r>
      <w:r>
        <w:rPr>
          <w:rFonts w:ascii="Arial" w:eastAsia="Arial" w:hAnsi="Arial" w:cs="Arial"/>
          <w:spacing w:val="1"/>
          <w:szCs w:val="24"/>
        </w:rPr>
        <w:t xml:space="preserve"> a</w:t>
      </w:r>
      <w:r>
        <w:rPr>
          <w:rFonts w:ascii="Arial" w:eastAsia="Arial" w:hAnsi="Arial" w:cs="Arial"/>
          <w:spacing w:val="-3"/>
          <w:szCs w:val="24"/>
        </w:rPr>
        <w:t>n</w:t>
      </w:r>
      <w:r>
        <w:rPr>
          <w:rFonts w:ascii="Arial" w:eastAsia="Arial" w:hAnsi="Arial" w:cs="Arial"/>
          <w:szCs w:val="24"/>
        </w:rPr>
        <w:t>d</w:t>
      </w:r>
      <w:r>
        <w:rPr>
          <w:rFonts w:ascii="Arial" w:eastAsia="Arial" w:hAnsi="Arial" w:cs="Arial"/>
          <w:spacing w:val="1"/>
          <w:szCs w:val="24"/>
        </w:rPr>
        <w:t xml:space="preserve"> a</w:t>
      </w:r>
      <w:r>
        <w:rPr>
          <w:rFonts w:ascii="Arial" w:eastAsia="Arial" w:hAnsi="Arial" w:cs="Arial"/>
          <w:szCs w:val="24"/>
        </w:rPr>
        <w:t>ll</w:t>
      </w:r>
      <w:r>
        <w:rPr>
          <w:rFonts w:ascii="Arial" w:eastAsia="Arial" w:hAnsi="Arial" w:cs="Arial"/>
          <w:spacing w:val="1"/>
          <w:szCs w:val="24"/>
        </w:rPr>
        <w:t>o</w:t>
      </w:r>
      <w:r>
        <w:rPr>
          <w:rFonts w:ascii="Arial" w:eastAsia="Arial" w:hAnsi="Arial" w:cs="Arial"/>
          <w:szCs w:val="24"/>
        </w:rPr>
        <w:t xml:space="preserve">w </w:t>
      </w:r>
      <w:r>
        <w:rPr>
          <w:rFonts w:ascii="Arial" w:eastAsia="Arial" w:hAnsi="Arial" w:cs="Arial"/>
          <w:spacing w:val="1"/>
          <w:szCs w:val="24"/>
        </w:rPr>
        <w:t>u</w:t>
      </w:r>
      <w:r>
        <w:rPr>
          <w:rFonts w:ascii="Arial" w:eastAsia="Arial" w:hAnsi="Arial" w:cs="Arial"/>
          <w:szCs w:val="24"/>
        </w:rPr>
        <w:t xml:space="preserve">s </w:t>
      </w:r>
      <w:r>
        <w:rPr>
          <w:rFonts w:ascii="Arial" w:eastAsia="Arial" w:hAnsi="Arial" w:cs="Arial"/>
          <w:spacing w:val="1"/>
          <w:szCs w:val="24"/>
        </w:rPr>
        <w:t>t</w:t>
      </w:r>
      <w:r>
        <w:rPr>
          <w:rFonts w:ascii="Arial" w:eastAsia="Arial" w:hAnsi="Arial" w:cs="Arial"/>
          <w:szCs w:val="24"/>
        </w:rPr>
        <w:t>o</w:t>
      </w:r>
      <w:r>
        <w:rPr>
          <w:rFonts w:ascii="Arial" w:eastAsia="Arial" w:hAnsi="Arial" w:cs="Arial"/>
          <w:spacing w:val="-3"/>
          <w:szCs w:val="24"/>
        </w:rPr>
        <w:t xml:space="preserve"> </w:t>
      </w:r>
      <w:r>
        <w:rPr>
          <w:rFonts w:ascii="Arial" w:eastAsia="Arial" w:hAnsi="Arial" w:cs="Arial"/>
          <w:spacing w:val="1"/>
          <w:szCs w:val="24"/>
        </w:rPr>
        <w:t>det</w:t>
      </w:r>
      <w:r>
        <w:rPr>
          <w:rFonts w:ascii="Arial" w:eastAsia="Arial" w:hAnsi="Arial" w:cs="Arial"/>
          <w:spacing w:val="-3"/>
          <w:szCs w:val="24"/>
        </w:rPr>
        <w:t>e</w:t>
      </w:r>
      <w:r>
        <w:rPr>
          <w:rFonts w:ascii="Arial" w:eastAsia="Arial" w:hAnsi="Arial" w:cs="Arial"/>
          <w:spacing w:val="2"/>
          <w:szCs w:val="24"/>
        </w:rPr>
        <w:t>rm</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zCs w:val="24"/>
        </w:rPr>
        <w:t>a</w:t>
      </w:r>
      <w:r>
        <w:rPr>
          <w:rFonts w:ascii="Arial" w:eastAsia="Arial" w:hAnsi="Arial" w:cs="Arial"/>
          <w:spacing w:val="1"/>
          <w:szCs w:val="24"/>
        </w:rPr>
        <w:t xml:space="preserve"> geo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g</w:t>
      </w:r>
      <w:r>
        <w:rPr>
          <w:rFonts w:ascii="Arial" w:eastAsia="Arial" w:hAnsi="Arial" w:cs="Arial"/>
          <w:szCs w:val="24"/>
        </w:rPr>
        <w:t xml:space="preserve">ic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66"/>
          <w:szCs w:val="24"/>
        </w:rPr>
        <w:t xml:space="preserve"> </w:t>
      </w:r>
      <w:r>
        <w:rPr>
          <w:rFonts w:ascii="Arial" w:eastAsia="Arial" w:hAnsi="Arial" w:cs="Arial"/>
          <w:spacing w:val="1"/>
          <w:szCs w:val="24"/>
        </w:rPr>
        <w:t>I</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zCs w:val="24"/>
        </w:rPr>
        <w:t>w</w:t>
      </w:r>
      <w:r>
        <w:rPr>
          <w:rFonts w:ascii="Arial" w:eastAsia="Arial" w:hAnsi="Arial" w:cs="Arial"/>
          <w:spacing w:val="1"/>
          <w:szCs w:val="24"/>
        </w:rPr>
        <w:t>ou</w:t>
      </w:r>
      <w:r>
        <w:rPr>
          <w:rFonts w:ascii="Arial" w:eastAsia="Arial" w:hAnsi="Arial" w:cs="Arial"/>
          <w:szCs w:val="24"/>
        </w:rPr>
        <w:t>ld</w:t>
      </w:r>
      <w:r>
        <w:rPr>
          <w:rFonts w:ascii="Arial" w:eastAsia="Arial" w:hAnsi="Arial" w:cs="Arial"/>
          <w:spacing w:val="1"/>
          <w:szCs w:val="24"/>
        </w:rPr>
        <w:t xml:space="preserve"> te</w:t>
      </w:r>
      <w:r>
        <w:rPr>
          <w:rFonts w:ascii="Arial" w:eastAsia="Arial" w:hAnsi="Arial" w:cs="Arial"/>
          <w:szCs w:val="24"/>
        </w:rPr>
        <w:t>ll</w:t>
      </w:r>
      <w:r>
        <w:rPr>
          <w:rFonts w:ascii="Arial" w:eastAsia="Arial" w:hAnsi="Arial" w:cs="Arial"/>
          <w:spacing w:val="-12"/>
          <w:szCs w:val="24"/>
        </w:rPr>
        <w:t xml:space="preserve"> </w:t>
      </w:r>
      <w:r>
        <w:rPr>
          <w:rFonts w:ascii="Arial" w:eastAsia="Arial" w:hAnsi="Arial" w:cs="Arial"/>
          <w:spacing w:val="1"/>
          <w:szCs w:val="24"/>
        </w:rPr>
        <w:t>u</w:t>
      </w:r>
      <w:r>
        <w:rPr>
          <w:rFonts w:ascii="Arial" w:eastAsia="Arial" w:hAnsi="Arial" w:cs="Arial"/>
          <w:szCs w:val="24"/>
        </w:rPr>
        <w:t>s</w:t>
      </w:r>
      <w:r>
        <w:rPr>
          <w:rFonts w:ascii="Arial" w:eastAsia="Arial" w:hAnsi="Arial" w:cs="Arial"/>
          <w:spacing w:val="-3"/>
          <w:szCs w:val="24"/>
        </w:rPr>
        <w:t xml:space="preserve"> </w:t>
      </w:r>
      <w:r>
        <w:rPr>
          <w:rFonts w:ascii="Arial" w:eastAsia="Arial" w:hAnsi="Arial" w:cs="Arial"/>
          <w:spacing w:val="1"/>
          <w:szCs w:val="24"/>
        </w:rPr>
        <w:t>ho</w:t>
      </w:r>
      <w:r>
        <w:rPr>
          <w:rFonts w:ascii="Arial" w:eastAsia="Arial" w:hAnsi="Arial" w:cs="Arial"/>
          <w:szCs w:val="24"/>
        </w:rPr>
        <w:t xml:space="preserve">w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w:t>
      </w:r>
      <w:r>
        <w:rPr>
          <w:rFonts w:ascii="Arial" w:eastAsia="Arial" w:hAnsi="Arial" w:cs="Arial"/>
          <w:szCs w:val="24"/>
        </w:rPr>
        <w:t>t l</w:t>
      </w:r>
      <w:r>
        <w:rPr>
          <w:rFonts w:ascii="Arial" w:eastAsia="Arial" w:hAnsi="Arial" w:cs="Arial"/>
          <w:spacing w:val="1"/>
          <w:szCs w:val="24"/>
        </w:rPr>
        <w:t>oo</w:t>
      </w:r>
      <w:r>
        <w:rPr>
          <w:rFonts w:ascii="Arial" w:eastAsia="Arial" w:hAnsi="Arial" w:cs="Arial"/>
          <w:szCs w:val="24"/>
        </w:rPr>
        <w:t>ks in</w:t>
      </w:r>
      <w:r>
        <w:rPr>
          <w:rFonts w:ascii="Arial" w:eastAsia="Arial" w:hAnsi="Arial" w:cs="Arial"/>
          <w:spacing w:val="1"/>
          <w:szCs w:val="24"/>
        </w:rPr>
        <w:t xml:space="preserve"> th</w:t>
      </w:r>
      <w:r>
        <w:rPr>
          <w:rFonts w:ascii="Arial" w:eastAsia="Arial" w:hAnsi="Arial" w:cs="Arial"/>
          <w:szCs w:val="24"/>
        </w:rPr>
        <w:t xml:space="preserve">e </w:t>
      </w:r>
      <w:r>
        <w:rPr>
          <w:rFonts w:ascii="Arial" w:eastAsia="Arial" w:hAnsi="Arial" w:cs="Arial"/>
          <w:spacing w:val="-3"/>
          <w:szCs w:val="24"/>
        </w:rPr>
        <w:t>p</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en</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pacing w:val="-3"/>
          <w:szCs w:val="24"/>
        </w:rPr>
        <w:t>f</w:t>
      </w:r>
      <w:r>
        <w:rPr>
          <w:rFonts w:ascii="Arial" w:eastAsia="Arial" w:hAnsi="Arial" w:cs="Arial"/>
          <w:spacing w:val="2"/>
          <w:szCs w:val="24"/>
        </w:rPr>
        <w:t>r</w:t>
      </w:r>
      <w:r>
        <w:rPr>
          <w:rFonts w:ascii="Arial" w:eastAsia="Arial" w:hAnsi="Arial" w:cs="Arial"/>
          <w:spacing w:val="1"/>
          <w:szCs w:val="24"/>
        </w:rPr>
        <w:t>o</w:t>
      </w:r>
      <w:r>
        <w:rPr>
          <w:rFonts w:ascii="Arial" w:eastAsia="Arial" w:hAnsi="Arial" w:cs="Arial"/>
          <w:szCs w:val="24"/>
        </w:rPr>
        <w:t>m</w:t>
      </w:r>
      <w:r>
        <w:rPr>
          <w:rFonts w:ascii="Arial" w:eastAsia="Arial" w:hAnsi="Arial" w:cs="Arial"/>
          <w:spacing w:val="1"/>
          <w:szCs w:val="24"/>
        </w:rPr>
        <w:t xml:space="preserve"> </w:t>
      </w:r>
      <w:r>
        <w:rPr>
          <w:rFonts w:ascii="Arial" w:eastAsia="Arial" w:hAnsi="Arial" w:cs="Arial"/>
          <w:spacing w:val="-3"/>
          <w:szCs w:val="24"/>
        </w:rPr>
        <w:t>t</w:t>
      </w:r>
      <w:r>
        <w:rPr>
          <w:rFonts w:ascii="Arial" w:eastAsia="Arial" w:hAnsi="Arial" w:cs="Arial"/>
          <w:spacing w:val="1"/>
          <w:szCs w:val="24"/>
        </w:rPr>
        <w:t>ha</w:t>
      </w:r>
      <w:r>
        <w:rPr>
          <w:rFonts w:ascii="Arial" w:eastAsia="Arial" w:hAnsi="Arial" w:cs="Arial"/>
          <w:szCs w:val="24"/>
        </w:rPr>
        <w:t>t we</w:t>
      </w:r>
      <w:r>
        <w:rPr>
          <w:rFonts w:ascii="Arial" w:eastAsia="Arial" w:hAnsi="Arial" w:cs="Arial"/>
          <w:spacing w:val="1"/>
          <w:szCs w:val="24"/>
        </w:rPr>
        <w:t xml:space="preserve"> </w:t>
      </w:r>
      <w:r>
        <w:rPr>
          <w:rFonts w:ascii="Arial" w:eastAsia="Arial" w:hAnsi="Arial" w:cs="Arial"/>
          <w:spacing w:val="-4"/>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a</w:t>
      </w:r>
      <w:r>
        <w:rPr>
          <w:rFonts w:ascii="Arial" w:eastAsia="Arial" w:hAnsi="Arial" w:cs="Arial"/>
          <w:spacing w:val="-2"/>
          <w:szCs w:val="24"/>
        </w:rPr>
        <w:t>r</w:t>
      </w:r>
      <w:r>
        <w:rPr>
          <w:rFonts w:ascii="Arial" w:eastAsia="Arial" w:hAnsi="Arial" w:cs="Arial"/>
          <w:spacing w:val="2"/>
          <w:szCs w:val="24"/>
        </w:rPr>
        <w:t>r</w:t>
      </w:r>
      <w:r>
        <w:rPr>
          <w:rFonts w:ascii="Arial" w:eastAsia="Arial" w:hAnsi="Arial" w:cs="Arial"/>
          <w:spacing w:val="-4"/>
          <w:szCs w:val="24"/>
        </w:rPr>
        <w:t>i</w:t>
      </w:r>
      <w:r>
        <w:rPr>
          <w:rFonts w:ascii="Arial" w:eastAsia="Arial" w:hAnsi="Arial" w:cs="Arial"/>
          <w:szCs w:val="24"/>
        </w:rPr>
        <w:t>ve</w:t>
      </w:r>
      <w:r>
        <w:rPr>
          <w:rFonts w:ascii="Arial" w:eastAsia="Arial" w:hAnsi="Arial" w:cs="Arial"/>
          <w:spacing w:val="1"/>
          <w:szCs w:val="24"/>
        </w:rPr>
        <w:t xml:space="preserve"> a</w:t>
      </w:r>
      <w:r>
        <w:rPr>
          <w:rFonts w:ascii="Arial" w:eastAsia="Arial" w:hAnsi="Arial" w:cs="Arial"/>
          <w:szCs w:val="24"/>
        </w:rPr>
        <w:t xml:space="preserve">t </w:t>
      </w:r>
      <w:r>
        <w:rPr>
          <w:rFonts w:ascii="Arial" w:eastAsia="Arial" w:hAnsi="Arial" w:cs="Arial"/>
          <w:spacing w:val="1"/>
          <w:szCs w:val="24"/>
        </w:rPr>
        <w:t>h</w:t>
      </w:r>
      <w:r>
        <w:rPr>
          <w:rFonts w:ascii="Arial" w:eastAsia="Arial" w:hAnsi="Arial" w:cs="Arial"/>
          <w:szCs w:val="24"/>
        </w:rPr>
        <w:t>y</w:t>
      </w:r>
      <w:r>
        <w:rPr>
          <w:rFonts w:ascii="Arial" w:eastAsia="Arial" w:hAnsi="Arial" w:cs="Arial"/>
          <w:spacing w:val="1"/>
          <w:szCs w:val="24"/>
        </w:rPr>
        <w:t>po</w:t>
      </w:r>
      <w:r>
        <w:rPr>
          <w:rFonts w:ascii="Arial" w:eastAsia="Arial" w:hAnsi="Arial" w:cs="Arial"/>
          <w:spacing w:val="-3"/>
          <w:szCs w:val="24"/>
        </w:rPr>
        <w:t>t</w:t>
      </w:r>
      <w:r>
        <w:rPr>
          <w:rFonts w:ascii="Arial" w:eastAsia="Arial" w:hAnsi="Arial" w:cs="Arial"/>
          <w:spacing w:val="1"/>
          <w:szCs w:val="24"/>
        </w:rPr>
        <w:t>he</w:t>
      </w:r>
      <w:r>
        <w:rPr>
          <w:rFonts w:ascii="Arial" w:eastAsia="Arial" w:hAnsi="Arial" w:cs="Arial"/>
          <w:szCs w:val="24"/>
        </w:rPr>
        <w:t>s</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ho</w:t>
      </w:r>
      <w:r>
        <w:rPr>
          <w:rFonts w:ascii="Arial" w:eastAsia="Arial" w:hAnsi="Arial" w:cs="Arial"/>
          <w:szCs w:val="24"/>
        </w:rPr>
        <w:t xml:space="preserve">w </w:t>
      </w:r>
      <w:r>
        <w:rPr>
          <w:rFonts w:ascii="Arial" w:eastAsia="Arial" w:hAnsi="Arial" w:cs="Arial"/>
          <w:spacing w:val="1"/>
          <w:szCs w:val="24"/>
        </w:rPr>
        <w:t>tho</w:t>
      </w:r>
      <w:r>
        <w:rPr>
          <w:rFonts w:ascii="Arial" w:eastAsia="Arial" w:hAnsi="Arial" w:cs="Arial"/>
          <w:spacing w:val="-4"/>
          <w:szCs w:val="24"/>
        </w:rPr>
        <w:t>s</w:t>
      </w:r>
      <w:r>
        <w:rPr>
          <w:rFonts w:ascii="Arial" w:eastAsia="Arial" w:hAnsi="Arial" w:cs="Arial"/>
          <w:szCs w:val="24"/>
        </w:rPr>
        <w:t xml:space="preserve">e </w:t>
      </w:r>
      <w:r>
        <w:rPr>
          <w:rFonts w:ascii="Arial" w:eastAsia="Arial" w:hAnsi="Arial" w:cs="Arial"/>
          <w:spacing w:val="1"/>
          <w:szCs w:val="24"/>
        </w:rPr>
        <w:t>fea</w:t>
      </w:r>
      <w:r>
        <w:rPr>
          <w:rFonts w:ascii="Arial" w:eastAsia="Arial" w:hAnsi="Arial" w:cs="Arial"/>
          <w:spacing w:val="-3"/>
          <w:szCs w:val="24"/>
        </w:rPr>
        <w:t>t</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 c</w:t>
      </w:r>
      <w:r>
        <w:rPr>
          <w:rFonts w:ascii="Arial" w:eastAsia="Arial" w:hAnsi="Arial" w:cs="Arial"/>
          <w:spacing w:val="1"/>
          <w:szCs w:val="24"/>
        </w:rPr>
        <w:t>a</w:t>
      </w:r>
      <w:r>
        <w:rPr>
          <w:rFonts w:ascii="Arial" w:eastAsia="Arial" w:hAnsi="Arial" w:cs="Arial"/>
          <w:spacing w:val="2"/>
          <w:szCs w:val="24"/>
        </w:rPr>
        <w:t>m</w:t>
      </w:r>
      <w:r>
        <w:rPr>
          <w:rFonts w:ascii="Arial" w:eastAsia="Arial" w:hAnsi="Arial" w:cs="Arial"/>
          <w:szCs w:val="24"/>
        </w:rPr>
        <w:t>e</w:t>
      </w:r>
      <w:r>
        <w:rPr>
          <w:rFonts w:ascii="Arial" w:eastAsia="Arial" w:hAnsi="Arial" w:cs="Arial"/>
          <w:spacing w:val="1"/>
          <w:szCs w:val="24"/>
        </w:rPr>
        <w:t xml:space="preserve"> t</w:t>
      </w:r>
      <w:r>
        <w:rPr>
          <w:rFonts w:ascii="Arial" w:eastAsia="Arial" w:hAnsi="Arial" w:cs="Arial"/>
          <w:szCs w:val="24"/>
        </w:rPr>
        <w:t xml:space="preserve">o </w:t>
      </w:r>
      <w:r>
        <w:rPr>
          <w:rFonts w:ascii="Arial" w:eastAsia="Arial" w:hAnsi="Arial" w:cs="Arial"/>
          <w:spacing w:val="-3"/>
          <w:szCs w:val="24"/>
        </w:rPr>
        <w:t>b</w:t>
      </w:r>
      <w:r>
        <w:rPr>
          <w:rFonts w:ascii="Arial" w:eastAsia="Arial" w:hAnsi="Arial" w:cs="Arial"/>
          <w:spacing w:val="1"/>
          <w:szCs w:val="24"/>
        </w:rPr>
        <w:t>e</w:t>
      </w:r>
      <w:r>
        <w:rPr>
          <w:rFonts w:ascii="Arial" w:eastAsia="Arial" w:hAnsi="Arial" w:cs="Arial"/>
          <w:szCs w:val="24"/>
        </w:rPr>
        <w:t xml:space="preserve">.  </w:t>
      </w:r>
      <w:r>
        <w:rPr>
          <w:rFonts w:ascii="Arial" w:eastAsia="Arial" w:hAnsi="Arial" w:cs="Arial"/>
          <w:spacing w:val="-1"/>
          <w:szCs w:val="24"/>
        </w:rPr>
        <w:t>B</w:t>
      </w:r>
      <w:r>
        <w:rPr>
          <w:rFonts w:ascii="Arial" w:eastAsia="Arial" w:hAnsi="Arial" w:cs="Arial"/>
          <w:spacing w:val="1"/>
          <w:szCs w:val="24"/>
        </w:rPr>
        <w:t>u</w:t>
      </w:r>
      <w:r>
        <w:rPr>
          <w:rFonts w:ascii="Arial" w:eastAsia="Arial" w:hAnsi="Arial" w:cs="Arial"/>
          <w:szCs w:val="24"/>
        </w:rPr>
        <w:t>t</w:t>
      </w:r>
      <w:r>
        <w:rPr>
          <w:rFonts w:ascii="Arial" w:eastAsia="Arial" w:hAnsi="Arial" w:cs="Arial"/>
          <w:spacing w:val="-1"/>
          <w:szCs w:val="24"/>
        </w:rPr>
        <w:t xml:space="preserve"> </w:t>
      </w:r>
      <w:r>
        <w:rPr>
          <w:rFonts w:ascii="Arial" w:eastAsia="Arial" w:hAnsi="Arial" w:cs="Arial"/>
          <w:spacing w:val="1"/>
          <w:szCs w:val="24"/>
        </w:rPr>
        <w:t>ho</w:t>
      </w:r>
      <w:r>
        <w:rPr>
          <w:rFonts w:ascii="Arial" w:eastAsia="Arial" w:hAnsi="Arial" w:cs="Arial"/>
          <w:szCs w:val="24"/>
        </w:rPr>
        <w:t>w</w:t>
      </w:r>
      <w:r>
        <w:rPr>
          <w:rFonts w:ascii="Arial" w:eastAsia="Arial" w:hAnsi="Arial" w:cs="Arial"/>
          <w:spacing w:val="-3"/>
          <w:szCs w:val="24"/>
        </w:rPr>
        <w:t xml:space="preserve"> </w:t>
      </w:r>
      <w:r>
        <w:rPr>
          <w:rFonts w:ascii="Arial" w:eastAsia="Arial" w:hAnsi="Arial" w:cs="Arial"/>
          <w:spacing w:val="1"/>
          <w:szCs w:val="24"/>
        </w:rPr>
        <w:t>d</w:t>
      </w:r>
      <w:r>
        <w:rPr>
          <w:rFonts w:ascii="Arial" w:eastAsia="Arial" w:hAnsi="Arial" w:cs="Arial"/>
          <w:szCs w:val="24"/>
        </w:rPr>
        <w:t>o</w:t>
      </w:r>
      <w:r>
        <w:rPr>
          <w:rFonts w:ascii="Arial" w:eastAsia="Arial" w:hAnsi="Arial" w:cs="Arial"/>
          <w:spacing w:val="1"/>
          <w:szCs w:val="24"/>
        </w:rPr>
        <w:t xml:space="preserve"> </w:t>
      </w:r>
      <w:r>
        <w:rPr>
          <w:rFonts w:ascii="Arial" w:eastAsia="Arial" w:hAnsi="Arial" w:cs="Arial"/>
          <w:szCs w:val="24"/>
        </w:rPr>
        <w:t>we</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ke</w:t>
      </w:r>
      <w:r>
        <w:rPr>
          <w:rFonts w:ascii="Arial" w:eastAsia="Arial" w:hAnsi="Arial" w:cs="Arial"/>
          <w:spacing w:val="1"/>
          <w:szCs w:val="24"/>
        </w:rPr>
        <w:t xml:space="preserve"> g</w:t>
      </w:r>
      <w:r>
        <w:rPr>
          <w:rFonts w:ascii="Arial" w:eastAsia="Arial" w:hAnsi="Arial" w:cs="Arial"/>
          <w:spacing w:val="-3"/>
          <w:szCs w:val="24"/>
        </w:rPr>
        <w:t>e</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ic </w:t>
      </w:r>
      <w:r>
        <w:rPr>
          <w:rFonts w:ascii="Arial" w:eastAsia="Arial" w:hAnsi="Arial" w:cs="Arial"/>
          <w:spacing w:val="-2"/>
          <w:szCs w:val="24"/>
        </w:rPr>
        <w:t>m</w:t>
      </w:r>
      <w:r>
        <w:rPr>
          <w:rFonts w:ascii="Arial" w:eastAsia="Arial" w:hAnsi="Arial" w:cs="Arial"/>
          <w:spacing w:val="1"/>
          <w:szCs w:val="24"/>
        </w:rPr>
        <w:t>ap</w:t>
      </w:r>
      <w:r>
        <w:rPr>
          <w:rFonts w:ascii="Arial" w:eastAsia="Arial" w:hAnsi="Arial" w:cs="Arial"/>
          <w:szCs w:val="24"/>
        </w:rPr>
        <w:t xml:space="preserve">s? </w:t>
      </w:r>
      <w:r>
        <w:rPr>
          <w:rFonts w:ascii="Arial" w:eastAsia="Arial" w:hAnsi="Arial" w:cs="Arial"/>
          <w:spacing w:val="2"/>
          <w:szCs w:val="24"/>
        </w:rPr>
        <w:t xml:space="preserve"> </w:t>
      </w:r>
      <w:r>
        <w:rPr>
          <w:rFonts w:ascii="Arial" w:eastAsia="Arial" w:hAnsi="Arial" w:cs="Arial"/>
          <w:spacing w:val="1"/>
          <w:szCs w:val="24"/>
        </w:rPr>
        <w:t>Le</w:t>
      </w:r>
      <w:r>
        <w:rPr>
          <w:rFonts w:ascii="Arial" w:eastAsia="Arial" w:hAnsi="Arial" w:cs="Arial"/>
          <w:spacing w:val="-3"/>
          <w:szCs w:val="24"/>
        </w:rPr>
        <w:t>t</w:t>
      </w:r>
      <w:r>
        <w:rPr>
          <w:rFonts w:ascii="Arial" w:eastAsia="Arial" w:hAnsi="Arial" w:cs="Arial"/>
          <w:spacing w:val="2"/>
          <w:szCs w:val="24"/>
        </w:rPr>
        <w:t>'</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f</w:t>
      </w:r>
      <w:r>
        <w:rPr>
          <w:rFonts w:ascii="Arial" w:eastAsia="Arial" w:hAnsi="Arial" w:cs="Arial"/>
          <w:szCs w:val="24"/>
        </w:rPr>
        <w:t>i</w:t>
      </w:r>
      <w:r>
        <w:rPr>
          <w:rFonts w:ascii="Arial" w:eastAsia="Arial" w:hAnsi="Arial" w:cs="Arial"/>
          <w:spacing w:val="2"/>
          <w:szCs w:val="24"/>
        </w:rPr>
        <w:t>r</w:t>
      </w:r>
      <w:r>
        <w:rPr>
          <w:rFonts w:ascii="Arial" w:eastAsia="Arial" w:hAnsi="Arial" w:cs="Arial"/>
          <w:szCs w:val="24"/>
        </w:rPr>
        <w:t>st</w:t>
      </w:r>
      <w:r>
        <w:rPr>
          <w:rFonts w:ascii="Arial" w:eastAsia="Arial" w:hAnsi="Arial" w:cs="Arial"/>
          <w:spacing w:val="-6"/>
          <w:szCs w:val="24"/>
        </w:rPr>
        <w:t xml:space="preserve"> </w:t>
      </w:r>
      <w:r>
        <w:rPr>
          <w:rFonts w:ascii="Arial" w:eastAsia="Arial" w:hAnsi="Arial" w:cs="Arial"/>
          <w:spacing w:val="1"/>
          <w:szCs w:val="24"/>
        </w:rPr>
        <w:t>th</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k</w:t>
      </w:r>
      <w:r>
        <w:rPr>
          <w:rFonts w:ascii="Arial" w:eastAsia="Arial" w:hAnsi="Arial" w:cs="Arial"/>
          <w:spacing w:val="-1"/>
          <w:szCs w:val="24"/>
        </w:rPr>
        <w:t xml:space="preserve"> </w:t>
      </w:r>
      <w:r>
        <w:rPr>
          <w:rFonts w:ascii="Arial" w:eastAsia="Arial" w:hAnsi="Arial" w:cs="Arial"/>
          <w:spacing w:val="1"/>
          <w:szCs w:val="24"/>
        </w:rPr>
        <w:t>a</w:t>
      </w:r>
      <w:r>
        <w:rPr>
          <w:rFonts w:ascii="Arial" w:eastAsia="Arial" w:hAnsi="Arial" w:cs="Arial"/>
          <w:spacing w:val="-3"/>
          <w:szCs w:val="24"/>
        </w:rPr>
        <w:t>b</w:t>
      </w:r>
      <w:r>
        <w:rPr>
          <w:rFonts w:ascii="Arial" w:eastAsia="Arial" w:hAnsi="Arial" w:cs="Arial"/>
          <w:spacing w:val="1"/>
          <w:szCs w:val="24"/>
        </w:rPr>
        <w:t>ou</w:t>
      </w:r>
      <w:r>
        <w:rPr>
          <w:rFonts w:ascii="Arial" w:eastAsia="Arial" w:hAnsi="Arial" w:cs="Arial"/>
          <w:szCs w:val="24"/>
        </w:rPr>
        <w:t xml:space="preserve">t </w:t>
      </w:r>
      <w:r>
        <w:rPr>
          <w:rFonts w:ascii="Arial" w:eastAsia="Arial" w:hAnsi="Arial" w:cs="Arial"/>
          <w:spacing w:val="1"/>
          <w:szCs w:val="24"/>
        </w:rPr>
        <w:t>ho</w:t>
      </w:r>
      <w:r>
        <w:rPr>
          <w:rFonts w:ascii="Arial" w:eastAsia="Arial" w:hAnsi="Arial" w:cs="Arial"/>
          <w:szCs w:val="24"/>
        </w:rPr>
        <w:t>w we</w:t>
      </w:r>
      <w:r>
        <w:rPr>
          <w:rFonts w:ascii="Arial" w:eastAsia="Arial" w:hAnsi="Arial" w:cs="Arial"/>
          <w:spacing w:val="-2"/>
          <w:szCs w:val="24"/>
        </w:rPr>
        <w:t xml:space="preserve"> </w:t>
      </w:r>
      <w:r>
        <w:rPr>
          <w:rFonts w:ascii="Arial" w:eastAsia="Arial" w:hAnsi="Arial" w:cs="Arial"/>
          <w:szCs w:val="24"/>
        </w:rPr>
        <w:t>w</w:t>
      </w:r>
      <w:r>
        <w:rPr>
          <w:rFonts w:ascii="Arial" w:eastAsia="Arial" w:hAnsi="Arial" w:cs="Arial"/>
          <w:spacing w:val="1"/>
          <w:szCs w:val="24"/>
        </w:rPr>
        <w:t>ou</w:t>
      </w:r>
      <w:r>
        <w:rPr>
          <w:rFonts w:ascii="Arial" w:eastAsia="Arial" w:hAnsi="Arial" w:cs="Arial"/>
          <w:szCs w:val="24"/>
        </w:rPr>
        <w:t xml:space="preserve">ld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th</w:t>
      </w:r>
      <w:r>
        <w:rPr>
          <w:rFonts w:ascii="Arial" w:eastAsia="Arial" w:hAnsi="Arial" w:cs="Arial"/>
          <w:szCs w:val="24"/>
        </w:rPr>
        <w:t xml:space="preserve">e </w:t>
      </w:r>
      <w:r>
        <w:rPr>
          <w:rFonts w:ascii="Arial" w:eastAsia="Arial" w:hAnsi="Arial" w:cs="Arial"/>
          <w:spacing w:val="-1"/>
          <w:szCs w:val="24"/>
        </w:rPr>
        <w:t>E</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pacing w:val="1"/>
          <w:szCs w:val="24"/>
        </w:rPr>
        <w:t>th</w:t>
      </w:r>
      <w:r>
        <w:rPr>
          <w:rFonts w:ascii="Arial" w:eastAsia="Arial" w:hAnsi="Arial" w:cs="Arial"/>
          <w:szCs w:val="24"/>
        </w:rPr>
        <w:t>’s</w:t>
      </w:r>
      <w:r>
        <w:rPr>
          <w:rFonts w:ascii="Arial" w:eastAsia="Arial" w:hAnsi="Arial" w:cs="Arial"/>
          <w:spacing w:val="-2"/>
          <w:szCs w:val="24"/>
        </w:rPr>
        <w:t xml:space="preserve"> </w:t>
      </w:r>
      <w:r>
        <w:rPr>
          <w:rFonts w:ascii="Arial" w:eastAsia="Arial" w:hAnsi="Arial" w:cs="Arial"/>
          <w:szCs w:val="24"/>
        </w:rPr>
        <w:t>s</w:t>
      </w:r>
      <w:r>
        <w:rPr>
          <w:rFonts w:ascii="Arial" w:eastAsia="Arial" w:hAnsi="Arial" w:cs="Arial"/>
          <w:spacing w:val="-3"/>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zCs w:val="24"/>
        </w:rPr>
        <w:t>c</w:t>
      </w:r>
      <w:r>
        <w:rPr>
          <w:rFonts w:ascii="Arial" w:eastAsia="Arial" w:hAnsi="Arial" w:cs="Arial"/>
          <w:spacing w:val="1"/>
          <w:szCs w:val="24"/>
        </w:rPr>
        <w:t>e</w:t>
      </w:r>
      <w:r>
        <w:rPr>
          <w:rFonts w:ascii="Arial" w:eastAsia="Arial" w:hAnsi="Arial" w:cs="Arial"/>
          <w:szCs w:val="24"/>
        </w:rPr>
        <w:t>.</w:t>
      </w:r>
      <w:r>
        <w:rPr>
          <w:rFonts w:ascii="Arial" w:eastAsia="Arial" w:hAnsi="Arial" w:cs="Arial"/>
          <w:spacing w:val="66"/>
          <w:szCs w:val="24"/>
        </w:rPr>
        <w:t xml:space="preserve"> </w:t>
      </w:r>
      <w:r>
        <w:rPr>
          <w:rFonts w:ascii="Arial" w:eastAsia="Arial" w:hAnsi="Arial" w:cs="Arial"/>
          <w:szCs w:val="24"/>
        </w:rPr>
        <w:t>W</w:t>
      </w:r>
      <w:r>
        <w:rPr>
          <w:rFonts w:ascii="Arial" w:eastAsia="Arial" w:hAnsi="Arial" w:cs="Arial"/>
          <w:spacing w:val="-3"/>
          <w:szCs w:val="24"/>
        </w:rPr>
        <w:t>h</w:t>
      </w:r>
      <w:r>
        <w:rPr>
          <w:rFonts w:ascii="Arial" w:eastAsia="Arial" w:hAnsi="Arial" w:cs="Arial"/>
          <w:spacing w:val="1"/>
          <w:szCs w:val="24"/>
        </w:rPr>
        <w:t>a</w:t>
      </w:r>
      <w:r>
        <w:rPr>
          <w:rFonts w:ascii="Arial" w:eastAsia="Arial" w:hAnsi="Arial" w:cs="Arial"/>
          <w:szCs w:val="24"/>
        </w:rPr>
        <w:t>t i</w:t>
      </w:r>
      <w:r>
        <w:rPr>
          <w:rFonts w:ascii="Arial" w:eastAsia="Arial" w:hAnsi="Arial" w:cs="Arial"/>
          <w:spacing w:val="1"/>
          <w:szCs w:val="24"/>
        </w:rPr>
        <w:t>n</w:t>
      </w:r>
      <w:r>
        <w:rPr>
          <w:rFonts w:ascii="Arial" w:eastAsia="Arial" w:hAnsi="Arial" w:cs="Arial"/>
          <w:szCs w:val="24"/>
        </w:rPr>
        <w:t>s</w:t>
      </w:r>
      <w:r>
        <w:rPr>
          <w:rFonts w:ascii="Arial" w:eastAsia="Arial" w:hAnsi="Arial" w:cs="Arial"/>
          <w:spacing w:val="1"/>
          <w:szCs w:val="24"/>
        </w:rPr>
        <w:t>t</w:t>
      </w:r>
      <w:r>
        <w:rPr>
          <w:rFonts w:ascii="Arial" w:eastAsia="Arial" w:hAnsi="Arial" w:cs="Arial"/>
          <w:spacing w:val="-2"/>
          <w:szCs w:val="24"/>
        </w:rPr>
        <w:t>r</w:t>
      </w:r>
      <w:r>
        <w:rPr>
          <w:rFonts w:ascii="Arial" w:eastAsia="Arial" w:hAnsi="Arial" w:cs="Arial"/>
          <w:spacing w:val="1"/>
          <w:szCs w:val="24"/>
        </w:rPr>
        <w:t>u</w:t>
      </w:r>
      <w:r>
        <w:rPr>
          <w:rFonts w:ascii="Arial" w:eastAsia="Arial" w:hAnsi="Arial" w:cs="Arial"/>
          <w:spacing w:val="2"/>
          <w:szCs w:val="24"/>
        </w:rPr>
        <w:t>m</w:t>
      </w:r>
      <w:r>
        <w:rPr>
          <w:rFonts w:ascii="Arial" w:eastAsia="Arial" w:hAnsi="Arial" w:cs="Arial"/>
          <w:spacing w:val="1"/>
          <w:szCs w:val="24"/>
        </w:rPr>
        <w:t>ent</w:t>
      </w:r>
      <w:r>
        <w:rPr>
          <w:rFonts w:ascii="Arial" w:eastAsia="Arial" w:hAnsi="Arial" w:cs="Arial"/>
          <w:szCs w:val="24"/>
        </w:rPr>
        <w:t>s</w:t>
      </w:r>
      <w:r>
        <w:rPr>
          <w:rFonts w:ascii="Arial" w:eastAsia="Arial" w:hAnsi="Arial" w:cs="Arial"/>
          <w:spacing w:val="-3"/>
          <w:szCs w:val="24"/>
        </w:rPr>
        <w:t xml:space="preserve"> </w:t>
      </w:r>
      <w:r>
        <w:rPr>
          <w:rFonts w:ascii="Arial" w:eastAsia="Arial" w:hAnsi="Arial" w:cs="Arial"/>
          <w:spacing w:val="-4"/>
          <w:szCs w:val="24"/>
        </w:rPr>
        <w:t>w</w:t>
      </w:r>
      <w:r>
        <w:rPr>
          <w:rFonts w:ascii="Arial" w:eastAsia="Arial" w:hAnsi="Arial" w:cs="Arial"/>
          <w:spacing w:val="1"/>
          <w:szCs w:val="24"/>
        </w:rPr>
        <w:t>ou</w:t>
      </w:r>
      <w:r>
        <w:rPr>
          <w:rFonts w:ascii="Arial" w:eastAsia="Arial" w:hAnsi="Arial" w:cs="Arial"/>
          <w:szCs w:val="24"/>
        </w:rPr>
        <w:t>ld</w:t>
      </w:r>
      <w:r>
        <w:rPr>
          <w:rFonts w:ascii="Arial" w:eastAsia="Arial" w:hAnsi="Arial" w:cs="Arial"/>
          <w:spacing w:val="1"/>
          <w:szCs w:val="24"/>
        </w:rPr>
        <w:t xml:space="preserve"> </w:t>
      </w:r>
      <w:r>
        <w:rPr>
          <w:rFonts w:ascii="Arial" w:eastAsia="Arial" w:hAnsi="Arial" w:cs="Arial"/>
          <w:szCs w:val="24"/>
        </w:rPr>
        <w:t>we</w:t>
      </w:r>
      <w:r>
        <w:rPr>
          <w:rFonts w:ascii="Arial" w:eastAsia="Arial" w:hAnsi="Arial" w:cs="Arial"/>
          <w:spacing w:val="1"/>
          <w:szCs w:val="24"/>
        </w:rPr>
        <w:t xml:space="preserve"> u</w:t>
      </w:r>
      <w:r>
        <w:rPr>
          <w:rFonts w:ascii="Arial" w:eastAsia="Arial" w:hAnsi="Arial" w:cs="Arial"/>
          <w:szCs w:val="24"/>
        </w:rPr>
        <w:t>s</w:t>
      </w:r>
      <w:r>
        <w:rPr>
          <w:rFonts w:ascii="Arial" w:eastAsia="Arial" w:hAnsi="Arial" w:cs="Arial"/>
          <w:spacing w:val="1"/>
          <w:szCs w:val="24"/>
        </w:rPr>
        <w:t>e</w:t>
      </w:r>
      <w:r>
        <w:rPr>
          <w:rFonts w:ascii="Arial" w:eastAsia="Arial" w:hAnsi="Arial" w:cs="Arial"/>
          <w:szCs w:val="24"/>
        </w:rPr>
        <w:t>?</w:t>
      </w:r>
      <w:r>
        <w:rPr>
          <w:rFonts w:ascii="Arial" w:eastAsia="Arial" w:hAnsi="Arial" w:cs="Arial"/>
          <w:spacing w:val="65"/>
          <w:szCs w:val="24"/>
        </w:rPr>
        <w:t xml:space="preserve"> </w:t>
      </w:r>
      <w:r>
        <w:rPr>
          <w:rFonts w:ascii="Arial" w:eastAsia="Arial" w:hAnsi="Arial" w:cs="Arial"/>
          <w:szCs w:val="24"/>
        </w:rPr>
        <w:t>W</w:t>
      </w:r>
      <w:r>
        <w:rPr>
          <w:rFonts w:ascii="Arial" w:eastAsia="Arial" w:hAnsi="Arial" w:cs="Arial"/>
          <w:spacing w:val="1"/>
          <w:szCs w:val="24"/>
        </w:rPr>
        <w:t>ha</w:t>
      </w:r>
      <w:r>
        <w:rPr>
          <w:rFonts w:ascii="Arial" w:eastAsia="Arial" w:hAnsi="Arial" w:cs="Arial"/>
          <w:szCs w:val="24"/>
        </w:rPr>
        <w:t>t i</w:t>
      </w:r>
      <w:r>
        <w:rPr>
          <w:rFonts w:ascii="Arial" w:eastAsia="Arial" w:hAnsi="Arial" w:cs="Arial"/>
          <w:spacing w:val="1"/>
          <w:szCs w:val="24"/>
        </w:rPr>
        <w:t>nf</w:t>
      </w:r>
      <w:r>
        <w:rPr>
          <w:rFonts w:ascii="Arial" w:eastAsia="Arial" w:hAnsi="Arial" w:cs="Arial"/>
          <w:spacing w:val="-3"/>
          <w:szCs w:val="24"/>
        </w:rPr>
        <w:t>o</w:t>
      </w:r>
      <w:r>
        <w:rPr>
          <w:rFonts w:ascii="Arial" w:eastAsia="Arial" w:hAnsi="Arial" w:cs="Arial"/>
          <w:spacing w:val="-10"/>
          <w:szCs w:val="24"/>
        </w:rPr>
        <w:t>r</w:t>
      </w:r>
      <w:r>
        <w:rPr>
          <w:rFonts w:ascii="Arial" w:eastAsia="Arial" w:hAnsi="Arial" w:cs="Arial"/>
          <w:spacing w:val="2"/>
          <w:szCs w:val="24"/>
        </w:rPr>
        <w:t>m</w:t>
      </w:r>
      <w:r>
        <w:rPr>
          <w:rFonts w:ascii="Arial" w:eastAsia="Arial" w:hAnsi="Arial" w:cs="Arial"/>
          <w:spacing w:val="1"/>
          <w:szCs w:val="24"/>
        </w:rPr>
        <w:t>at</w:t>
      </w:r>
      <w:r>
        <w:rPr>
          <w:rFonts w:ascii="Arial" w:eastAsia="Arial" w:hAnsi="Arial" w:cs="Arial"/>
          <w:szCs w:val="24"/>
        </w:rPr>
        <w:t>i</w:t>
      </w:r>
      <w:r>
        <w:rPr>
          <w:rFonts w:ascii="Arial" w:eastAsia="Arial" w:hAnsi="Arial" w:cs="Arial"/>
          <w:spacing w:val="-3"/>
          <w:szCs w:val="24"/>
        </w:rPr>
        <w:t>o</w:t>
      </w:r>
      <w:r>
        <w:rPr>
          <w:rFonts w:ascii="Arial" w:eastAsia="Arial" w:hAnsi="Arial" w:cs="Arial"/>
          <w:szCs w:val="24"/>
        </w:rPr>
        <w:t>n w</w:t>
      </w:r>
      <w:r>
        <w:rPr>
          <w:rFonts w:ascii="Arial" w:eastAsia="Arial" w:hAnsi="Arial" w:cs="Arial"/>
          <w:spacing w:val="1"/>
          <w:szCs w:val="24"/>
        </w:rPr>
        <w:t>ou</w:t>
      </w:r>
      <w:r>
        <w:rPr>
          <w:rFonts w:ascii="Arial" w:eastAsia="Arial" w:hAnsi="Arial" w:cs="Arial"/>
          <w:szCs w:val="24"/>
        </w:rPr>
        <w:t>ld</w:t>
      </w:r>
      <w:r>
        <w:rPr>
          <w:rFonts w:ascii="Arial" w:eastAsia="Arial" w:hAnsi="Arial" w:cs="Arial"/>
          <w:spacing w:val="1"/>
          <w:szCs w:val="24"/>
        </w:rPr>
        <w:t xml:space="preserve"> </w:t>
      </w:r>
      <w:r>
        <w:rPr>
          <w:rFonts w:ascii="Arial" w:eastAsia="Arial" w:hAnsi="Arial" w:cs="Arial"/>
          <w:szCs w:val="24"/>
        </w:rPr>
        <w:t>we w</w:t>
      </w:r>
      <w:r>
        <w:rPr>
          <w:rFonts w:ascii="Arial" w:eastAsia="Arial" w:hAnsi="Arial" w:cs="Arial"/>
          <w:spacing w:val="1"/>
          <w:szCs w:val="24"/>
        </w:rPr>
        <w:t>an</w:t>
      </w:r>
      <w:r>
        <w:rPr>
          <w:rFonts w:ascii="Arial" w:eastAsia="Arial" w:hAnsi="Arial" w:cs="Arial"/>
          <w:szCs w:val="24"/>
        </w:rPr>
        <w:t xml:space="preserve">t </w:t>
      </w:r>
      <w:r>
        <w:rPr>
          <w:rFonts w:ascii="Arial" w:eastAsia="Arial" w:hAnsi="Arial" w:cs="Arial"/>
          <w:spacing w:val="1"/>
          <w:szCs w:val="24"/>
        </w:rPr>
        <w:t>t</w:t>
      </w:r>
      <w:r>
        <w:rPr>
          <w:rFonts w:ascii="Arial" w:eastAsia="Arial" w:hAnsi="Arial" w:cs="Arial"/>
          <w:szCs w:val="24"/>
        </w:rPr>
        <w:t xml:space="preserve">o </w:t>
      </w:r>
      <w:r>
        <w:rPr>
          <w:rFonts w:ascii="Arial" w:eastAsia="Arial" w:hAnsi="Arial" w:cs="Arial"/>
          <w:spacing w:val="1"/>
          <w:szCs w:val="24"/>
        </w:rPr>
        <w:t>t</w:t>
      </w:r>
      <w:r>
        <w:rPr>
          <w:rFonts w:ascii="Arial" w:eastAsia="Arial" w:hAnsi="Arial" w:cs="Arial"/>
          <w:spacing w:val="2"/>
          <w:szCs w:val="24"/>
        </w:rPr>
        <w:t>r</w:t>
      </w:r>
      <w:r>
        <w:rPr>
          <w:rFonts w:ascii="Arial" w:eastAsia="Arial" w:hAnsi="Arial" w:cs="Arial"/>
          <w:szCs w:val="24"/>
        </w:rPr>
        <w:t>y</w:t>
      </w:r>
      <w:r>
        <w:rPr>
          <w:rFonts w:ascii="Arial" w:eastAsia="Arial" w:hAnsi="Arial" w:cs="Arial"/>
          <w:spacing w:val="-4"/>
          <w:szCs w:val="24"/>
        </w:rPr>
        <w:t xml:space="preserve"> </w:t>
      </w:r>
      <w:r>
        <w:rPr>
          <w:rFonts w:ascii="Arial" w:eastAsia="Arial" w:hAnsi="Arial" w:cs="Arial"/>
          <w:spacing w:val="1"/>
          <w:szCs w:val="24"/>
        </w:rPr>
        <w:t>t</w:t>
      </w:r>
      <w:r>
        <w:rPr>
          <w:rFonts w:ascii="Arial" w:eastAsia="Arial" w:hAnsi="Arial" w:cs="Arial"/>
          <w:szCs w:val="24"/>
        </w:rPr>
        <w:t xml:space="preserve">o </w:t>
      </w:r>
      <w:r>
        <w:rPr>
          <w:rFonts w:ascii="Arial" w:eastAsia="Arial" w:hAnsi="Arial" w:cs="Arial"/>
          <w:spacing w:val="1"/>
          <w:szCs w:val="24"/>
        </w:rPr>
        <w:t>f</w:t>
      </w:r>
      <w:r>
        <w:rPr>
          <w:rFonts w:ascii="Arial" w:eastAsia="Arial" w:hAnsi="Arial" w:cs="Arial"/>
          <w:szCs w:val="24"/>
        </w:rPr>
        <w:t>i</w:t>
      </w:r>
      <w:r>
        <w:rPr>
          <w:rFonts w:ascii="Arial" w:eastAsia="Arial" w:hAnsi="Arial" w:cs="Arial"/>
          <w:spacing w:val="1"/>
          <w:szCs w:val="24"/>
        </w:rPr>
        <w:t>nd</w:t>
      </w:r>
      <w:r>
        <w:rPr>
          <w:rFonts w:ascii="Arial" w:eastAsia="Arial" w:hAnsi="Arial" w:cs="Arial"/>
          <w:szCs w:val="24"/>
        </w:rPr>
        <w:t>?</w:t>
      </w:r>
    </w:p>
    <w:p w:rsidR="003F0383" w:rsidRDefault="003F0383" w:rsidP="003F0383">
      <w:pPr>
        <w:spacing w:before="29"/>
        <w:ind w:left="105" w:right="56"/>
        <w:rPr>
          <w:rFonts w:ascii="Arial" w:eastAsia="Arial" w:hAnsi="Arial" w:cs="Arial"/>
          <w:spacing w:val="1"/>
          <w:szCs w:val="24"/>
        </w:rPr>
      </w:pPr>
    </w:p>
    <w:p w:rsidR="003F0383" w:rsidRDefault="003F0383" w:rsidP="003F0383">
      <w:pPr>
        <w:spacing w:before="29"/>
        <w:ind w:left="105" w:right="56"/>
        <w:rPr>
          <w:rFonts w:ascii="Arial" w:eastAsia="Arial" w:hAnsi="Arial" w:cs="Arial"/>
          <w:szCs w:val="24"/>
        </w:rPr>
      </w:pP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ic</w:t>
      </w:r>
      <w:r>
        <w:rPr>
          <w:rFonts w:ascii="Arial" w:eastAsia="Arial" w:hAnsi="Arial" w:cs="Arial"/>
          <w:spacing w:val="-2"/>
          <w:szCs w:val="24"/>
        </w:rPr>
        <w:t xml:space="preserve"> </w:t>
      </w:r>
      <w:r>
        <w:rPr>
          <w:rFonts w:ascii="Arial" w:eastAsia="Arial" w:hAnsi="Arial" w:cs="Arial"/>
          <w:spacing w:val="2"/>
          <w:szCs w:val="24"/>
        </w:rPr>
        <w:t>m</w:t>
      </w:r>
      <w:r>
        <w:rPr>
          <w:rFonts w:ascii="Arial" w:eastAsia="Arial" w:hAnsi="Arial" w:cs="Arial"/>
          <w:spacing w:val="-3"/>
          <w:szCs w:val="24"/>
        </w:rPr>
        <w:t>a</w:t>
      </w:r>
      <w:r>
        <w:rPr>
          <w:rFonts w:ascii="Arial" w:eastAsia="Arial" w:hAnsi="Arial" w:cs="Arial"/>
          <w:spacing w:val="1"/>
          <w:szCs w:val="24"/>
        </w:rPr>
        <w:t>p</w:t>
      </w:r>
      <w:r>
        <w:rPr>
          <w:rFonts w:ascii="Arial" w:eastAsia="Arial" w:hAnsi="Arial" w:cs="Arial"/>
          <w:szCs w:val="24"/>
        </w:rPr>
        <w:t xml:space="preserve">s </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2"/>
          <w:szCs w:val="24"/>
        </w:rPr>
        <w:t>m</w:t>
      </w:r>
      <w:r>
        <w:rPr>
          <w:rFonts w:ascii="Arial" w:eastAsia="Arial" w:hAnsi="Arial" w:cs="Arial"/>
          <w:spacing w:val="1"/>
          <w:szCs w:val="24"/>
        </w:rPr>
        <w:t>ad</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o</w:t>
      </w:r>
      <w:r>
        <w:rPr>
          <w:rFonts w:ascii="Arial" w:eastAsia="Arial" w:hAnsi="Arial" w:cs="Arial"/>
          <w:szCs w:val="24"/>
        </w:rPr>
        <w:t>f a</w:t>
      </w:r>
      <w:r>
        <w:rPr>
          <w:rFonts w:ascii="Arial" w:eastAsia="Arial" w:hAnsi="Arial" w:cs="Arial"/>
          <w:spacing w:val="1"/>
          <w:szCs w:val="24"/>
        </w:rPr>
        <w:t xml:space="preserve"> p</w:t>
      </w:r>
      <w:r>
        <w:rPr>
          <w:rFonts w:ascii="Arial" w:eastAsia="Arial" w:hAnsi="Arial" w:cs="Arial"/>
          <w:spacing w:val="-5"/>
          <w:szCs w:val="24"/>
        </w:rPr>
        <w:t>l</w:t>
      </w:r>
      <w:r>
        <w:rPr>
          <w:rFonts w:ascii="Arial" w:eastAsia="Arial" w:hAnsi="Arial" w:cs="Arial"/>
          <w:spacing w:val="1"/>
          <w:szCs w:val="24"/>
        </w:rPr>
        <w:t>ane</w:t>
      </w:r>
      <w:r>
        <w:rPr>
          <w:rFonts w:ascii="Arial" w:eastAsia="Arial" w:hAnsi="Arial" w:cs="Arial"/>
          <w:szCs w:val="24"/>
        </w:rPr>
        <w:t xml:space="preserve">t </w:t>
      </w:r>
      <w:r>
        <w:rPr>
          <w:rFonts w:ascii="Arial" w:eastAsia="Arial" w:hAnsi="Arial" w:cs="Arial"/>
          <w:spacing w:val="-3"/>
          <w:szCs w:val="24"/>
        </w:rPr>
        <w:t>o</w:t>
      </w:r>
      <w:r>
        <w:rPr>
          <w:rFonts w:ascii="Arial" w:eastAsia="Arial" w:hAnsi="Arial" w:cs="Arial"/>
          <w:szCs w:val="24"/>
        </w:rPr>
        <w:t>r</w:t>
      </w:r>
      <w:r>
        <w:rPr>
          <w:rFonts w:ascii="Arial" w:eastAsia="Arial" w:hAnsi="Arial" w:cs="Arial"/>
          <w:spacing w:val="2"/>
          <w:szCs w:val="24"/>
        </w:rPr>
        <w:t xml:space="preserve"> m</w:t>
      </w:r>
      <w:r>
        <w:rPr>
          <w:rFonts w:ascii="Arial" w:eastAsia="Arial" w:hAnsi="Arial" w:cs="Arial"/>
          <w:spacing w:val="-3"/>
          <w:szCs w:val="24"/>
        </w:rPr>
        <w:t>o</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pacing w:val="1"/>
          <w:szCs w:val="24"/>
        </w:rPr>
        <w:t>b</w:t>
      </w:r>
      <w:r>
        <w:rPr>
          <w:rFonts w:ascii="Arial" w:eastAsia="Arial" w:hAnsi="Arial" w:cs="Arial"/>
          <w:szCs w:val="24"/>
        </w:rPr>
        <w:t>y l</w:t>
      </w:r>
      <w:r>
        <w:rPr>
          <w:rFonts w:ascii="Arial" w:eastAsia="Arial" w:hAnsi="Arial" w:cs="Arial"/>
          <w:spacing w:val="1"/>
          <w:szCs w:val="24"/>
        </w:rPr>
        <w:t>oo</w:t>
      </w:r>
      <w:r>
        <w:rPr>
          <w:rFonts w:ascii="Arial" w:eastAsia="Arial" w:hAnsi="Arial" w:cs="Arial"/>
          <w:szCs w:val="24"/>
        </w:rPr>
        <w:t>ki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a</w:t>
      </w:r>
      <w:r>
        <w:rPr>
          <w:rFonts w:ascii="Arial" w:eastAsia="Arial" w:hAnsi="Arial" w:cs="Arial"/>
          <w:szCs w:val="24"/>
        </w:rPr>
        <w:t>t</w:t>
      </w:r>
      <w:r>
        <w:rPr>
          <w:rFonts w:ascii="Arial" w:eastAsia="Arial" w:hAnsi="Arial" w:cs="Arial"/>
          <w:spacing w:val="-10"/>
          <w:szCs w:val="24"/>
        </w:rPr>
        <w:t xml:space="preserve"> </w:t>
      </w:r>
      <w:r>
        <w:rPr>
          <w:rFonts w:ascii="Arial" w:eastAsia="Arial" w:hAnsi="Arial" w:cs="Arial"/>
          <w:spacing w:val="1"/>
          <w:szCs w:val="24"/>
          <w:u w:val="thick" w:color="000000"/>
        </w:rPr>
        <w:t>p</w:t>
      </w:r>
      <w:r>
        <w:rPr>
          <w:rFonts w:ascii="Arial" w:eastAsia="Arial" w:hAnsi="Arial" w:cs="Arial"/>
          <w:spacing w:val="2"/>
          <w:szCs w:val="24"/>
          <w:u w:val="thick" w:color="000000"/>
        </w:rPr>
        <w:t>r</w:t>
      </w:r>
      <w:r>
        <w:rPr>
          <w:rFonts w:ascii="Arial" w:eastAsia="Arial" w:hAnsi="Arial" w:cs="Arial"/>
          <w:spacing w:val="1"/>
          <w:szCs w:val="24"/>
          <w:u w:val="thick" w:color="000000"/>
        </w:rPr>
        <w:t>e</w:t>
      </w:r>
      <w:r>
        <w:rPr>
          <w:rFonts w:ascii="Arial" w:eastAsia="Arial" w:hAnsi="Arial" w:cs="Arial"/>
          <w:szCs w:val="24"/>
          <w:u w:val="thick" w:color="000000"/>
        </w:rPr>
        <w:t>s</w:t>
      </w:r>
      <w:r>
        <w:rPr>
          <w:rFonts w:ascii="Arial" w:eastAsia="Arial" w:hAnsi="Arial" w:cs="Arial"/>
          <w:spacing w:val="-3"/>
          <w:szCs w:val="24"/>
          <w:u w:val="thick" w:color="000000"/>
        </w:rPr>
        <w:t>e</w:t>
      </w:r>
      <w:r>
        <w:rPr>
          <w:rFonts w:ascii="Arial" w:eastAsia="Arial" w:hAnsi="Arial" w:cs="Arial"/>
          <w:spacing w:val="1"/>
          <w:szCs w:val="24"/>
          <w:u w:val="thick" w:color="000000"/>
        </w:rPr>
        <w:t>n</w:t>
      </w:r>
      <w:r>
        <w:rPr>
          <w:rFonts w:ascii="Arial" w:eastAsia="Arial" w:hAnsi="Arial" w:cs="Arial"/>
          <w:szCs w:val="24"/>
          <w:u w:val="thick" w:color="000000"/>
        </w:rPr>
        <w:t xml:space="preserve">t </w:t>
      </w:r>
      <w:r>
        <w:rPr>
          <w:rFonts w:ascii="Arial" w:eastAsia="Arial" w:hAnsi="Arial" w:cs="Arial"/>
          <w:spacing w:val="1"/>
          <w:szCs w:val="24"/>
          <w:u w:val="thick" w:color="000000"/>
        </w:rPr>
        <w:t>da</w:t>
      </w:r>
      <w:r>
        <w:rPr>
          <w:rFonts w:ascii="Arial" w:eastAsia="Arial" w:hAnsi="Arial" w:cs="Arial"/>
          <w:szCs w:val="24"/>
          <w:u w:val="thick" w:color="000000"/>
        </w:rPr>
        <w:t>y</w:t>
      </w:r>
      <w:r>
        <w:rPr>
          <w:rFonts w:ascii="Arial" w:eastAsia="Arial" w:hAnsi="Arial" w:cs="Arial"/>
          <w:szCs w:val="24"/>
        </w:rPr>
        <w:t xml:space="preserve"> </w:t>
      </w:r>
      <w:r>
        <w:rPr>
          <w:rFonts w:ascii="Arial" w:eastAsia="Arial" w:hAnsi="Arial" w:cs="Arial"/>
          <w:spacing w:val="-4"/>
          <w:szCs w:val="24"/>
        </w:rPr>
        <w:t>f</w:t>
      </w:r>
      <w:r>
        <w:rPr>
          <w:rFonts w:ascii="Arial" w:eastAsia="Arial" w:hAnsi="Arial" w:cs="Arial"/>
          <w:spacing w:val="1"/>
          <w:szCs w:val="24"/>
        </w:rPr>
        <w:t>eatu</w:t>
      </w:r>
      <w:r>
        <w:rPr>
          <w:rFonts w:ascii="Arial" w:eastAsia="Arial" w:hAnsi="Arial" w:cs="Arial"/>
          <w:spacing w:val="-3"/>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1"/>
          <w:szCs w:val="24"/>
        </w:rPr>
        <w:t>a</w:t>
      </w:r>
      <w:r>
        <w:rPr>
          <w:rFonts w:ascii="Arial" w:eastAsia="Arial" w:hAnsi="Arial" w:cs="Arial"/>
          <w:spacing w:val="-3"/>
          <w:szCs w:val="24"/>
        </w:rPr>
        <w:t>n</w:t>
      </w:r>
      <w:r>
        <w:rPr>
          <w:rFonts w:ascii="Arial" w:eastAsia="Arial" w:hAnsi="Arial" w:cs="Arial"/>
          <w:szCs w:val="24"/>
        </w:rPr>
        <w:t xml:space="preserve">d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ss</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b</w:t>
      </w:r>
      <w:r>
        <w:rPr>
          <w:rFonts w:ascii="Arial" w:eastAsia="Arial" w:hAnsi="Arial" w:cs="Arial"/>
          <w:spacing w:val="-3"/>
          <w:szCs w:val="24"/>
        </w:rPr>
        <w:t>o</w:t>
      </w:r>
      <w:r>
        <w:rPr>
          <w:rFonts w:ascii="Arial" w:eastAsia="Arial" w:hAnsi="Arial" w:cs="Arial"/>
          <w:spacing w:val="1"/>
          <w:szCs w:val="24"/>
        </w:rPr>
        <w:t>d</w:t>
      </w:r>
      <w:r>
        <w:rPr>
          <w:rFonts w:ascii="Arial" w:eastAsia="Arial" w:hAnsi="Arial" w:cs="Arial"/>
          <w:szCs w:val="24"/>
        </w:rPr>
        <w:t>i</w:t>
      </w:r>
      <w:r>
        <w:rPr>
          <w:rFonts w:ascii="Arial" w:eastAsia="Arial" w:hAnsi="Arial" w:cs="Arial"/>
          <w:spacing w:val="1"/>
          <w:szCs w:val="24"/>
        </w:rPr>
        <w:t>e</w:t>
      </w:r>
      <w:r>
        <w:rPr>
          <w:rFonts w:ascii="Arial" w:eastAsia="Arial" w:hAnsi="Arial" w:cs="Arial"/>
          <w:szCs w:val="24"/>
        </w:rPr>
        <w:t xml:space="preserve">s </w:t>
      </w:r>
      <w:r>
        <w:rPr>
          <w:rFonts w:ascii="Arial" w:eastAsia="Arial" w:hAnsi="Arial" w:cs="Arial"/>
          <w:spacing w:val="1"/>
          <w:szCs w:val="24"/>
        </w:rPr>
        <w:t>o</w:t>
      </w:r>
      <w:r>
        <w:rPr>
          <w:rFonts w:ascii="Arial" w:eastAsia="Arial" w:hAnsi="Arial" w:cs="Arial"/>
          <w:szCs w:val="24"/>
        </w:rPr>
        <w:t>f w</w:t>
      </w:r>
      <w:r>
        <w:rPr>
          <w:rFonts w:ascii="Arial" w:eastAsia="Arial" w:hAnsi="Arial" w:cs="Arial"/>
          <w:spacing w:val="1"/>
          <w:szCs w:val="24"/>
        </w:rPr>
        <w:t>a</w:t>
      </w:r>
      <w:r>
        <w:rPr>
          <w:rFonts w:ascii="Arial" w:eastAsia="Arial" w:hAnsi="Arial" w:cs="Arial"/>
          <w:spacing w:val="-4"/>
          <w:szCs w:val="24"/>
        </w:rPr>
        <w:t>t</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 v</w:t>
      </w:r>
      <w:r>
        <w:rPr>
          <w:rFonts w:ascii="Arial" w:eastAsia="Arial" w:hAnsi="Arial" w:cs="Arial"/>
          <w:spacing w:val="1"/>
          <w:szCs w:val="24"/>
        </w:rPr>
        <w:t>o</w:t>
      </w:r>
      <w:r>
        <w:rPr>
          <w:rFonts w:ascii="Arial" w:eastAsia="Arial" w:hAnsi="Arial" w:cs="Arial"/>
          <w:szCs w:val="24"/>
        </w:rPr>
        <w:t>lc</w:t>
      </w:r>
      <w:r>
        <w:rPr>
          <w:rFonts w:ascii="Arial" w:eastAsia="Arial" w:hAnsi="Arial" w:cs="Arial"/>
          <w:spacing w:val="-3"/>
          <w:szCs w:val="24"/>
        </w:rPr>
        <w:t>a</w:t>
      </w:r>
      <w:r>
        <w:rPr>
          <w:rFonts w:ascii="Arial" w:eastAsia="Arial" w:hAnsi="Arial" w:cs="Arial"/>
          <w:spacing w:val="1"/>
          <w:szCs w:val="24"/>
        </w:rPr>
        <w:t>noe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3"/>
          <w:szCs w:val="24"/>
        </w:rPr>
        <w:t>h</w:t>
      </w:r>
      <w:r>
        <w:rPr>
          <w:rFonts w:ascii="Arial" w:eastAsia="Arial" w:hAnsi="Arial" w:cs="Arial"/>
          <w:spacing w:val="1"/>
          <w:szCs w:val="24"/>
        </w:rPr>
        <w:t>anne</w:t>
      </w:r>
      <w:r>
        <w:rPr>
          <w:rFonts w:ascii="Arial" w:eastAsia="Arial" w:hAnsi="Arial" w:cs="Arial"/>
          <w:szCs w:val="24"/>
        </w:rPr>
        <w:t>l</w:t>
      </w:r>
      <w:r>
        <w:rPr>
          <w:rFonts w:ascii="Arial" w:eastAsia="Arial" w:hAnsi="Arial" w:cs="Arial"/>
          <w:spacing w:val="-4"/>
          <w:szCs w:val="24"/>
        </w:rPr>
        <w:t>s</w:t>
      </w:r>
      <w:r>
        <w:rPr>
          <w:rFonts w:ascii="Arial" w:eastAsia="Arial" w:hAnsi="Arial" w:cs="Arial"/>
          <w:szCs w:val="24"/>
        </w:rPr>
        <w:t>, i</w:t>
      </w:r>
      <w:r>
        <w:rPr>
          <w:rFonts w:ascii="Arial" w:eastAsia="Arial" w:hAnsi="Arial" w:cs="Arial"/>
          <w:spacing w:val="2"/>
          <w:szCs w:val="24"/>
        </w:rPr>
        <w:t>m</w:t>
      </w:r>
      <w:r>
        <w:rPr>
          <w:rFonts w:ascii="Arial" w:eastAsia="Arial" w:hAnsi="Arial" w:cs="Arial"/>
          <w:spacing w:val="1"/>
          <w:szCs w:val="24"/>
        </w:rPr>
        <w:t>pa</w:t>
      </w:r>
      <w:r>
        <w:rPr>
          <w:rFonts w:ascii="Arial" w:eastAsia="Arial" w:hAnsi="Arial" w:cs="Arial"/>
          <w:szCs w:val="24"/>
        </w:rPr>
        <w:t>ct</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3"/>
          <w:szCs w:val="24"/>
        </w:rPr>
        <w:t>r</w:t>
      </w:r>
      <w:r>
        <w:rPr>
          <w:rFonts w:ascii="Arial" w:eastAsia="Arial" w:hAnsi="Arial" w:cs="Arial"/>
          <w:spacing w:val="1"/>
          <w:szCs w:val="24"/>
        </w:rPr>
        <w:t>ate</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6"/>
          <w:szCs w:val="24"/>
        </w:rPr>
        <w:t xml:space="preserve"> </w:t>
      </w:r>
      <w:r>
        <w:rPr>
          <w:rFonts w:ascii="Arial" w:eastAsia="Arial" w:hAnsi="Arial" w:cs="Arial"/>
          <w:spacing w:val="1"/>
          <w:szCs w:val="24"/>
        </w:rPr>
        <w:t>et</w:t>
      </w:r>
      <w:r>
        <w:rPr>
          <w:rFonts w:ascii="Arial" w:eastAsia="Arial" w:hAnsi="Arial" w:cs="Arial"/>
          <w:szCs w:val="24"/>
        </w:rPr>
        <w:t>c.</w:t>
      </w:r>
      <w:r>
        <w:rPr>
          <w:rFonts w:ascii="Arial" w:eastAsia="Arial" w:hAnsi="Arial" w:cs="Arial"/>
          <w:spacing w:val="61"/>
          <w:szCs w:val="24"/>
        </w:rPr>
        <w:t xml:space="preserve"> </w:t>
      </w:r>
      <w:r>
        <w:rPr>
          <w:rFonts w:ascii="Arial" w:eastAsia="Arial" w:hAnsi="Arial" w:cs="Arial"/>
          <w:spacing w:val="2"/>
          <w:szCs w:val="24"/>
        </w:rPr>
        <w:t>T</w:t>
      </w:r>
      <w:r>
        <w:rPr>
          <w:rFonts w:ascii="Arial" w:eastAsia="Arial" w:hAnsi="Arial" w:cs="Arial"/>
          <w:spacing w:val="1"/>
          <w:szCs w:val="24"/>
        </w:rPr>
        <w: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pacing w:val="1"/>
          <w:szCs w:val="24"/>
        </w:rPr>
        <w:t>b</w:t>
      </w:r>
      <w:r>
        <w:rPr>
          <w:rFonts w:ascii="Arial" w:eastAsia="Arial" w:hAnsi="Arial" w:cs="Arial"/>
          <w:szCs w:val="24"/>
        </w:rPr>
        <w:t>e</w:t>
      </w:r>
      <w:r>
        <w:rPr>
          <w:rFonts w:ascii="Arial" w:eastAsia="Arial" w:hAnsi="Arial" w:cs="Arial"/>
          <w:spacing w:val="1"/>
          <w:szCs w:val="24"/>
        </w:rPr>
        <w:t xml:space="preserve"> do</w:t>
      </w:r>
      <w:r>
        <w:rPr>
          <w:rFonts w:ascii="Arial" w:eastAsia="Arial" w:hAnsi="Arial" w:cs="Arial"/>
          <w:spacing w:val="-3"/>
          <w:szCs w:val="24"/>
        </w:rPr>
        <w:t>n</w:t>
      </w:r>
      <w:r>
        <w:rPr>
          <w:rFonts w:ascii="Arial" w:eastAsia="Arial" w:hAnsi="Arial" w:cs="Arial"/>
          <w:szCs w:val="24"/>
        </w:rPr>
        <w:t>e</w:t>
      </w:r>
      <w:r>
        <w:rPr>
          <w:rFonts w:ascii="Arial" w:eastAsia="Arial" w:hAnsi="Arial" w:cs="Arial"/>
          <w:spacing w:val="1"/>
          <w:szCs w:val="24"/>
        </w:rPr>
        <w:t xml:space="preserve"> bot</w:t>
      </w:r>
      <w:r>
        <w:rPr>
          <w:rFonts w:ascii="Arial" w:eastAsia="Arial" w:hAnsi="Arial" w:cs="Arial"/>
          <w:szCs w:val="24"/>
        </w:rPr>
        <w:t xml:space="preserve">h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1"/>
          <w:szCs w:val="24"/>
        </w:rPr>
        <w:t>u</w:t>
      </w:r>
      <w:r>
        <w:rPr>
          <w:rFonts w:ascii="Arial" w:eastAsia="Arial" w:hAnsi="Arial" w:cs="Arial"/>
          <w:szCs w:val="24"/>
        </w:rPr>
        <w:t>si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ph</w:t>
      </w:r>
      <w:r>
        <w:rPr>
          <w:rFonts w:ascii="Arial" w:eastAsia="Arial" w:hAnsi="Arial" w:cs="Arial"/>
          <w:spacing w:val="-3"/>
          <w:szCs w:val="24"/>
        </w:rPr>
        <w:t>o</w:t>
      </w:r>
      <w:r>
        <w:rPr>
          <w:rFonts w:ascii="Arial" w:eastAsia="Arial" w:hAnsi="Arial" w:cs="Arial"/>
          <w:spacing w:val="1"/>
          <w:szCs w:val="24"/>
        </w:rPr>
        <w:t>tog</w:t>
      </w:r>
      <w:r>
        <w:rPr>
          <w:rFonts w:ascii="Arial" w:eastAsia="Arial" w:hAnsi="Arial" w:cs="Arial"/>
          <w:spacing w:val="-3"/>
          <w:szCs w:val="24"/>
        </w:rPr>
        <w:t>r</w:t>
      </w:r>
      <w:r>
        <w:rPr>
          <w:rFonts w:ascii="Arial" w:eastAsia="Arial" w:hAnsi="Arial" w:cs="Arial"/>
          <w:spacing w:val="1"/>
          <w:szCs w:val="24"/>
        </w:rPr>
        <w:t>aph</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ta</w:t>
      </w:r>
      <w:r>
        <w:rPr>
          <w:rFonts w:ascii="Arial" w:eastAsia="Arial" w:hAnsi="Arial" w:cs="Arial"/>
          <w:spacing w:val="-4"/>
          <w:szCs w:val="24"/>
        </w:rPr>
        <w:t>k</w:t>
      </w:r>
      <w:r>
        <w:rPr>
          <w:rFonts w:ascii="Arial" w:eastAsia="Arial" w:hAnsi="Arial" w:cs="Arial"/>
          <w:spacing w:val="1"/>
          <w:szCs w:val="24"/>
        </w:rPr>
        <w:t>e</w:t>
      </w:r>
      <w:r>
        <w:rPr>
          <w:rFonts w:ascii="Arial" w:eastAsia="Arial" w:hAnsi="Arial" w:cs="Arial"/>
          <w:szCs w:val="24"/>
        </w:rPr>
        <w:t xml:space="preserve">n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pacing w:val="1"/>
          <w:szCs w:val="24"/>
        </w:rPr>
        <w:t>b</w:t>
      </w:r>
      <w:r>
        <w:rPr>
          <w:rFonts w:ascii="Arial" w:eastAsia="Arial" w:hAnsi="Arial" w:cs="Arial"/>
          <w:szCs w:val="24"/>
        </w:rPr>
        <w:t>iti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7"/>
          <w:szCs w:val="24"/>
        </w:rPr>
        <w:t>a</w:t>
      </w:r>
      <w:r>
        <w:rPr>
          <w:rFonts w:ascii="Arial" w:eastAsia="Arial" w:hAnsi="Arial" w:cs="Arial"/>
          <w:spacing w:val="1"/>
          <w:szCs w:val="24"/>
        </w:rPr>
        <w:t>te</w:t>
      </w:r>
      <w:r>
        <w:rPr>
          <w:rFonts w:ascii="Arial" w:eastAsia="Arial" w:hAnsi="Arial" w:cs="Arial"/>
          <w:szCs w:val="24"/>
        </w:rPr>
        <w:t>lli</w:t>
      </w:r>
      <w:r>
        <w:rPr>
          <w:rFonts w:ascii="Arial" w:eastAsia="Arial" w:hAnsi="Arial" w:cs="Arial"/>
          <w:spacing w:val="-4"/>
          <w:szCs w:val="24"/>
        </w:rPr>
        <w:t>t</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f</w:t>
      </w:r>
      <w:r>
        <w:rPr>
          <w:rFonts w:ascii="Arial" w:eastAsia="Arial" w:hAnsi="Arial" w:cs="Arial"/>
          <w:spacing w:val="-3"/>
          <w:szCs w:val="24"/>
        </w:rPr>
        <w:t>r</w:t>
      </w:r>
      <w:r>
        <w:rPr>
          <w:rFonts w:ascii="Arial" w:eastAsia="Arial" w:hAnsi="Arial" w:cs="Arial"/>
          <w:spacing w:val="1"/>
          <w:szCs w:val="24"/>
        </w:rPr>
        <w:t>o</w:t>
      </w:r>
      <w:r>
        <w:rPr>
          <w:rFonts w:ascii="Arial" w:eastAsia="Arial" w:hAnsi="Arial" w:cs="Arial"/>
          <w:szCs w:val="24"/>
        </w:rPr>
        <w:t>m</w:t>
      </w:r>
      <w:r>
        <w:rPr>
          <w:rFonts w:ascii="Arial" w:eastAsia="Arial" w:hAnsi="Arial" w:cs="Arial"/>
          <w:spacing w:val="1"/>
          <w:szCs w:val="24"/>
        </w:rPr>
        <w:t xml:space="preserve"> </w:t>
      </w:r>
      <w:r>
        <w:rPr>
          <w:rFonts w:ascii="Arial" w:eastAsia="Arial" w:hAnsi="Arial" w:cs="Arial"/>
          <w:spacing w:val="-3"/>
          <w:szCs w:val="24"/>
        </w:rPr>
        <w:t>h</w:t>
      </w:r>
      <w:r>
        <w:rPr>
          <w:rFonts w:ascii="Arial" w:eastAsia="Arial" w:hAnsi="Arial" w:cs="Arial"/>
          <w:spacing w:val="1"/>
          <w:szCs w:val="24"/>
        </w:rPr>
        <w:t>u</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pacing w:val="1"/>
          <w:szCs w:val="24"/>
        </w:rPr>
        <w:t>ph</w:t>
      </w:r>
      <w:r>
        <w:rPr>
          <w:rFonts w:ascii="Arial" w:eastAsia="Arial" w:hAnsi="Arial" w:cs="Arial"/>
          <w:szCs w:val="24"/>
        </w:rPr>
        <w:t>ysic</w:t>
      </w:r>
      <w:r>
        <w:rPr>
          <w:rFonts w:ascii="Arial" w:eastAsia="Arial" w:hAnsi="Arial" w:cs="Arial"/>
          <w:spacing w:val="1"/>
          <w:szCs w:val="24"/>
        </w:rPr>
        <w:t>a</w:t>
      </w:r>
      <w:r>
        <w:rPr>
          <w:rFonts w:ascii="Arial" w:eastAsia="Arial" w:hAnsi="Arial" w:cs="Arial"/>
          <w:szCs w:val="24"/>
        </w:rPr>
        <w:t xml:space="preserve">l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pacing w:val="-4"/>
          <w:szCs w:val="24"/>
        </w:rPr>
        <w:t>s</w:t>
      </w:r>
      <w:r>
        <w:rPr>
          <w:rFonts w:ascii="Arial" w:eastAsia="Arial" w:hAnsi="Arial" w:cs="Arial"/>
          <w:spacing w:val="1"/>
          <w:szCs w:val="24"/>
        </w:rPr>
        <w:t>ea</w:t>
      </w:r>
      <w:r>
        <w:rPr>
          <w:rFonts w:ascii="Arial" w:eastAsia="Arial" w:hAnsi="Arial" w:cs="Arial"/>
          <w:spacing w:val="2"/>
          <w:szCs w:val="24"/>
        </w:rPr>
        <w:t>r</w:t>
      </w:r>
      <w:r>
        <w:rPr>
          <w:rFonts w:ascii="Arial" w:eastAsia="Arial" w:hAnsi="Arial" w:cs="Arial"/>
          <w:szCs w:val="24"/>
        </w:rPr>
        <w:t>ch</w:t>
      </w:r>
      <w:r>
        <w:rPr>
          <w:rFonts w:ascii="Arial" w:eastAsia="Arial" w:hAnsi="Arial" w:cs="Arial"/>
          <w:spacing w:val="-3"/>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e s</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zCs w:val="24"/>
        </w:rPr>
        <w:t>c</w:t>
      </w:r>
      <w:r>
        <w:rPr>
          <w:rFonts w:ascii="Arial" w:eastAsia="Arial" w:hAnsi="Arial" w:cs="Arial"/>
          <w:spacing w:val="1"/>
          <w:szCs w:val="24"/>
        </w:rPr>
        <w:t>e</w:t>
      </w:r>
      <w:r>
        <w:rPr>
          <w:rFonts w:ascii="Arial" w:eastAsia="Arial" w:hAnsi="Arial" w:cs="Arial"/>
          <w:szCs w:val="24"/>
        </w:rPr>
        <w:t>.</w:t>
      </w:r>
      <w:r>
        <w:rPr>
          <w:rFonts w:ascii="Arial" w:eastAsia="Arial" w:hAnsi="Arial" w:cs="Arial"/>
          <w:spacing w:val="62"/>
          <w:szCs w:val="24"/>
        </w:rPr>
        <w:t xml:space="preserve"> </w:t>
      </w:r>
      <w:r>
        <w:rPr>
          <w:rFonts w:ascii="Arial" w:eastAsia="Arial" w:hAnsi="Arial" w:cs="Arial"/>
          <w:spacing w:val="2"/>
          <w:szCs w:val="24"/>
        </w:rPr>
        <w:t>T</w:t>
      </w:r>
      <w:r>
        <w:rPr>
          <w:rFonts w:ascii="Arial" w:eastAsia="Arial" w:hAnsi="Arial" w:cs="Arial"/>
          <w:spacing w:val="1"/>
          <w:szCs w:val="24"/>
        </w:rPr>
        <w: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ap</w:t>
      </w:r>
      <w:r>
        <w:rPr>
          <w:rFonts w:ascii="Arial" w:eastAsia="Arial" w:hAnsi="Arial" w:cs="Arial"/>
          <w:szCs w:val="24"/>
        </w:rPr>
        <w:t>s c</w:t>
      </w:r>
      <w:r>
        <w:rPr>
          <w:rFonts w:ascii="Arial" w:eastAsia="Arial" w:hAnsi="Arial" w:cs="Arial"/>
          <w:spacing w:val="-3"/>
          <w:szCs w:val="24"/>
        </w:rPr>
        <w:t>a</w:t>
      </w:r>
      <w:r>
        <w:rPr>
          <w:rFonts w:ascii="Arial" w:eastAsia="Arial" w:hAnsi="Arial" w:cs="Arial"/>
          <w:szCs w:val="24"/>
        </w:rPr>
        <w:t>n</w:t>
      </w:r>
      <w:r>
        <w:rPr>
          <w:rFonts w:ascii="Arial" w:eastAsia="Arial" w:hAnsi="Arial" w:cs="Arial"/>
          <w:spacing w:val="1"/>
          <w:szCs w:val="24"/>
        </w:rPr>
        <w:t xml:space="preserve"> g</w:t>
      </w:r>
      <w:r>
        <w:rPr>
          <w:rFonts w:ascii="Arial" w:eastAsia="Arial" w:hAnsi="Arial" w:cs="Arial"/>
          <w:szCs w:val="24"/>
        </w:rPr>
        <w:t>ive</w:t>
      </w:r>
      <w:r>
        <w:rPr>
          <w:rFonts w:ascii="Arial" w:eastAsia="Arial" w:hAnsi="Arial" w:cs="Arial"/>
          <w:spacing w:val="1"/>
          <w:szCs w:val="24"/>
        </w:rPr>
        <w:t xml:space="preserve"> g</w:t>
      </w:r>
      <w:r>
        <w:rPr>
          <w:rFonts w:ascii="Arial" w:eastAsia="Arial" w:hAnsi="Arial" w:cs="Arial"/>
          <w:spacing w:val="-3"/>
          <w:szCs w:val="24"/>
        </w:rPr>
        <w:t>e</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ic sci</w:t>
      </w:r>
      <w:r>
        <w:rPr>
          <w:rFonts w:ascii="Arial" w:eastAsia="Arial" w:hAnsi="Arial" w:cs="Arial"/>
          <w:spacing w:val="1"/>
          <w:szCs w:val="24"/>
        </w:rPr>
        <w:t>ent</w:t>
      </w:r>
      <w:r>
        <w:rPr>
          <w:rFonts w:ascii="Arial" w:eastAsia="Arial" w:hAnsi="Arial" w:cs="Arial"/>
          <w:szCs w:val="24"/>
        </w:rPr>
        <w:t>is</w:t>
      </w:r>
      <w:r>
        <w:rPr>
          <w:rFonts w:ascii="Arial" w:eastAsia="Arial" w:hAnsi="Arial" w:cs="Arial"/>
          <w:spacing w:val="-4"/>
          <w:szCs w:val="24"/>
        </w:rPr>
        <w:t>t</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1"/>
          <w:szCs w:val="24"/>
        </w:rPr>
        <w:t xml:space="preserve">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at</w:t>
      </w:r>
      <w:r>
        <w:rPr>
          <w:rFonts w:ascii="Arial" w:eastAsia="Arial" w:hAnsi="Arial" w:cs="Arial"/>
          <w:szCs w:val="24"/>
        </w:rPr>
        <w:t xml:space="preserve">ive </w:t>
      </w:r>
      <w:r>
        <w:rPr>
          <w:rFonts w:ascii="Arial" w:eastAsia="Arial" w:hAnsi="Arial" w:cs="Arial"/>
          <w:spacing w:val="1"/>
          <w:szCs w:val="24"/>
        </w:rPr>
        <w:t>t</w:t>
      </w:r>
      <w:r>
        <w:rPr>
          <w:rFonts w:ascii="Arial" w:eastAsia="Arial" w:hAnsi="Arial" w:cs="Arial"/>
          <w:spacing w:val="-5"/>
          <w:szCs w:val="24"/>
        </w:rPr>
        <w:t>i</w:t>
      </w:r>
      <w:r>
        <w:rPr>
          <w:rFonts w:ascii="Arial" w:eastAsia="Arial" w:hAnsi="Arial" w:cs="Arial"/>
          <w:spacing w:val="2"/>
          <w:szCs w:val="24"/>
        </w:rPr>
        <w:t>m</w:t>
      </w:r>
      <w:r>
        <w:rPr>
          <w:rFonts w:ascii="Arial" w:eastAsia="Arial" w:hAnsi="Arial" w:cs="Arial"/>
          <w:szCs w:val="24"/>
        </w:rPr>
        <w:t xml:space="preserve">e </w:t>
      </w:r>
      <w:r>
        <w:rPr>
          <w:rFonts w:ascii="Arial" w:eastAsia="Arial" w:hAnsi="Arial" w:cs="Arial"/>
          <w:spacing w:val="1"/>
          <w:szCs w:val="24"/>
        </w:rPr>
        <w:t>f</w:t>
      </w:r>
      <w:r>
        <w:rPr>
          <w:rFonts w:ascii="Arial" w:eastAsia="Arial" w:hAnsi="Arial" w:cs="Arial"/>
          <w:spacing w:val="-3"/>
          <w:szCs w:val="24"/>
        </w:rPr>
        <w:t>o</w:t>
      </w:r>
      <w:r>
        <w:rPr>
          <w:rFonts w:ascii="Arial" w:eastAsia="Arial" w:hAnsi="Arial" w:cs="Arial"/>
          <w:szCs w:val="24"/>
        </w:rPr>
        <w:t>r</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w:t>
      </w:r>
      <w:r>
        <w:rPr>
          <w:rFonts w:ascii="Arial" w:eastAsia="Arial" w:hAnsi="Arial" w:cs="Arial"/>
          <w:szCs w:val="24"/>
        </w:rPr>
        <w:t>t</w:t>
      </w:r>
      <w:r>
        <w:rPr>
          <w:rFonts w:ascii="Arial" w:eastAsia="Arial" w:hAnsi="Arial" w:cs="Arial"/>
          <w:spacing w:val="-12"/>
          <w:szCs w:val="24"/>
        </w:rPr>
        <w:t xml:space="preserve"> </w:t>
      </w:r>
      <w:r>
        <w:rPr>
          <w:rFonts w:ascii="Arial" w:eastAsia="Arial" w:hAnsi="Arial" w:cs="Arial"/>
          <w:szCs w:val="24"/>
        </w:rPr>
        <w:t>-</w:t>
      </w:r>
      <w:r>
        <w:rPr>
          <w:rFonts w:ascii="Arial" w:eastAsia="Arial" w:hAnsi="Arial" w:cs="Arial"/>
          <w:spacing w:val="2"/>
          <w:szCs w:val="24"/>
        </w:rPr>
        <w:t xml:space="preserve"> </w:t>
      </w:r>
      <w:r>
        <w:rPr>
          <w:rFonts w:ascii="Arial" w:eastAsia="Arial" w:hAnsi="Arial" w:cs="Arial"/>
          <w:szCs w:val="24"/>
        </w:rPr>
        <w:t>s</w:t>
      </w:r>
      <w:r>
        <w:rPr>
          <w:rFonts w:ascii="Arial" w:eastAsia="Arial" w:hAnsi="Arial" w:cs="Arial"/>
          <w:spacing w:val="1"/>
          <w:szCs w:val="24"/>
        </w:rPr>
        <w:t>ho</w:t>
      </w:r>
      <w:r>
        <w:rPr>
          <w:rFonts w:ascii="Arial" w:eastAsia="Arial" w:hAnsi="Arial" w:cs="Arial"/>
          <w:szCs w:val="24"/>
        </w:rPr>
        <w:t>w if</w:t>
      </w:r>
      <w:r>
        <w:rPr>
          <w:rFonts w:ascii="Arial" w:eastAsia="Arial" w:hAnsi="Arial" w:cs="Arial"/>
          <w:spacing w:val="1"/>
          <w:szCs w:val="24"/>
        </w:rPr>
        <w:t xml:space="preserve"> </w:t>
      </w:r>
      <w:r>
        <w:rPr>
          <w:rFonts w:ascii="Arial" w:eastAsia="Arial" w:hAnsi="Arial" w:cs="Arial"/>
          <w:spacing w:val="-4"/>
          <w:szCs w:val="24"/>
        </w:rPr>
        <w:t>t</w:t>
      </w:r>
      <w:r>
        <w:rPr>
          <w:rFonts w:ascii="Arial" w:eastAsia="Arial" w:hAnsi="Arial" w:cs="Arial"/>
          <w:spacing w:val="1"/>
          <w:szCs w:val="24"/>
        </w:rPr>
        <w:t>h</w:t>
      </w:r>
      <w:r>
        <w:rPr>
          <w:rFonts w:ascii="Arial" w:eastAsia="Arial" w:hAnsi="Arial" w:cs="Arial"/>
          <w:szCs w:val="24"/>
        </w:rPr>
        <w:t xml:space="preserve">e </w:t>
      </w:r>
      <w:r>
        <w:rPr>
          <w:rFonts w:ascii="Arial" w:eastAsia="Arial" w:hAnsi="Arial" w:cs="Arial"/>
          <w:spacing w:val="1"/>
          <w:szCs w:val="24"/>
        </w:rPr>
        <w:t>featu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5"/>
          <w:szCs w:val="24"/>
        </w:rPr>
        <w:t>w</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pacing w:val="-4"/>
          <w:szCs w:val="24"/>
        </w:rPr>
        <w:t>f</w:t>
      </w:r>
      <w:r>
        <w:rPr>
          <w:rFonts w:ascii="Arial" w:eastAsia="Arial" w:hAnsi="Arial" w:cs="Arial"/>
          <w:spacing w:val="1"/>
          <w:szCs w:val="24"/>
        </w:rPr>
        <w:t>o</w:t>
      </w:r>
      <w:r>
        <w:rPr>
          <w:rFonts w:ascii="Arial" w:eastAsia="Arial" w:hAnsi="Arial" w:cs="Arial"/>
          <w:spacing w:val="2"/>
          <w:szCs w:val="24"/>
        </w:rPr>
        <w:t>rm</w:t>
      </w:r>
      <w:r>
        <w:rPr>
          <w:rFonts w:ascii="Arial" w:eastAsia="Arial" w:hAnsi="Arial" w:cs="Arial"/>
          <w:spacing w:val="-3"/>
          <w:szCs w:val="24"/>
        </w:rPr>
        <w:t>e</w:t>
      </w:r>
      <w:r>
        <w:rPr>
          <w:rFonts w:ascii="Arial" w:eastAsia="Arial" w:hAnsi="Arial" w:cs="Arial"/>
          <w:szCs w:val="24"/>
        </w:rPr>
        <w:t xml:space="preserve">d </w:t>
      </w:r>
      <w:r>
        <w:rPr>
          <w:rFonts w:ascii="Arial" w:eastAsia="Arial" w:hAnsi="Arial" w:cs="Arial"/>
          <w:spacing w:val="1"/>
          <w:szCs w:val="24"/>
        </w:rPr>
        <w:t>ea</w:t>
      </w:r>
      <w:r>
        <w:rPr>
          <w:rFonts w:ascii="Arial" w:eastAsia="Arial" w:hAnsi="Arial" w:cs="Arial"/>
          <w:spacing w:val="2"/>
          <w:szCs w:val="24"/>
        </w:rPr>
        <w:t>r</w:t>
      </w:r>
      <w:r>
        <w:rPr>
          <w:rFonts w:ascii="Arial" w:eastAsia="Arial" w:hAnsi="Arial" w:cs="Arial"/>
          <w:szCs w:val="24"/>
        </w:rPr>
        <w:t>li</w:t>
      </w:r>
      <w:r>
        <w:rPr>
          <w:rFonts w:ascii="Arial" w:eastAsia="Arial" w:hAnsi="Arial" w:cs="Arial"/>
          <w:spacing w:val="-3"/>
          <w:szCs w:val="24"/>
        </w:rPr>
        <w:t>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zCs w:val="24"/>
        </w:rPr>
        <w:t>l</w:t>
      </w:r>
      <w:r>
        <w:rPr>
          <w:rFonts w:ascii="Arial" w:eastAsia="Arial" w:hAnsi="Arial" w:cs="Arial"/>
          <w:spacing w:val="1"/>
          <w:szCs w:val="24"/>
        </w:rPr>
        <w:t>ate</w:t>
      </w:r>
      <w:r>
        <w:rPr>
          <w:rFonts w:ascii="Arial" w:eastAsia="Arial" w:hAnsi="Arial" w:cs="Arial"/>
          <w:szCs w:val="24"/>
        </w:rPr>
        <w:t>r</w:t>
      </w:r>
      <w:r>
        <w:rPr>
          <w:rFonts w:ascii="Arial" w:eastAsia="Arial" w:hAnsi="Arial" w:cs="Arial"/>
          <w:spacing w:val="-3"/>
          <w:szCs w:val="24"/>
        </w:rPr>
        <w:t xml:space="preserve"> </w:t>
      </w:r>
      <w:r>
        <w:rPr>
          <w:rFonts w:ascii="Arial" w:eastAsia="Arial" w:hAnsi="Arial" w:cs="Arial"/>
          <w:spacing w:val="1"/>
          <w:szCs w:val="24"/>
        </w:rPr>
        <w:t>tha</w:t>
      </w:r>
      <w:r>
        <w:rPr>
          <w:rFonts w:ascii="Arial" w:eastAsia="Arial" w:hAnsi="Arial" w:cs="Arial"/>
          <w:szCs w:val="24"/>
        </w:rPr>
        <w:t xml:space="preserve">n </w:t>
      </w:r>
      <w:r>
        <w:rPr>
          <w:rFonts w:ascii="Arial" w:eastAsia="Arial" w:hAnsi="Arial" w:cs="Arial"/>
          <w:spacing w:val="-3"/>
          <w:szCs w:val="24"/>
        </w:rPr>
        <w:t>e</w:t>
      </w:r>
      <w:r>
        <w:rPr>
          <w:rFonts w:ascii="Arial" w:eastAsia="Arial" w:hAnsi="Arial" w:cs="Arial"/>
          <w:spacing w:val="1"/>
          <w:szCs w:val="24"/>
        </w:rPr>
        <w:t>a</w:t>
      </w:r>
      <w:r>
        <w:rPr>
          <w:rFonts w:ascii="Arial" w:eastAsia="Arial" w:hAnsi="Arial" w:cs="Arial"/>
          <w:spacing w:val="-4"/>
          <w:szCs w:val="24"/>
        </w:rPr>
        <w:t>c</w:t>
      </w:r>
      <w:r>
        <w:rPr>
          <w:rFonts w:ascii="Arial" w:eastAsia="Arial" w:hAnsi="Arial" w:cs="Arial"/>
          <w:szCs w:val="24"/>
        </w:rPr>
        <w:t>h</w:t>
      </w:r>
      <w:r>
        <w:rPr>
          <w:rFonts w:ascii="Arial" w:eastAsia="Arial" w:hAnsi="Arial" w:cs="Arial"/>
          <w:spacing w:val="1"/>
          <w:szCs w:val="24"/>
        </w:rPr>
        <w:t xml:space="preserve"> othe</w:t>
      </w:r>
      <w:r>
        <w:rPr>
          <w:rFonts w:ascii="Arial" w:eastAsia="Arial" w:hAnsi="Arial" w:cs="Arial"/>
          <w:szCs w:val="24"/>
        </w:rPr>
        <w:t>r</w:t>
      </w:r>
      <w:r>
        <w:rPr>
          <w:rFonts w:ascii="Arial" w:eastAsia="Arial" w:hAnsi="Arial" w:cs="Arial"/>
          <w:spacing w:val="-9"/>
          <w:szCs w:val="24"/>
        </w:rPr>
        <w:t xml:space="preserve"> </w:t>
      </w:r>
      <w:r>
        <w:rPr>
          <w:rFonts w:ascii="Arial" w:eastAsia="Arial" w:hAnsi="Arial" w:cs="Arial"/>
          <w:szCs w:val="24"/>
        </w:rPr>
        <w:t>-</w:t>
      </w:r>
      <w:r>
        <w:rPr>
          <w:rFonts w:ascii="Arial" w:eastAsia="Arial" w:hAnsi="Arial" w:cs="Arial"/>
          <w:spacing w:val="2"/>
          <w:szCs w:val="24"/>
        </w:rPr>
        <w:t xml:space="preserve"> </w:t>
      </w:r>
      <w:r>
        <w:rPr>
          <w:rFonts w:ascii="Arial" w:eastAsia="Arial" w:hAnsi="Arial" w:cs="Arial"/>
          <w:spacing w:val="1"/>
          <w:szCs w:val="24"/>
        </w:rPr>
        <w:t>bu</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pacing w:val="1"/>
          <w:szCs w:val="24"/>
        </w:rPr>
        <w:t>no</w:t>
      </w:r>
      <w:r>
        <w:rPr>
          <w:rFonts w:ascii="Arial" w:eastAsia="Arial" w:hAnsi="Arial" w:cs="Arial"/>
          <w:szCs w:val="24"/>
        </w:rPr>
        <w:t xml:space="preserve">t </w:t>
      </w:r>
      <w:r>
        <w:rPr>
          <w:rFonts w:ascii="Arial" w:eastAsia="Arial" w:hAnsi="Arial" w:cs="Arial"/>
          <w:spacing w:val="-3"/>
          <w:szCs w:val="24"/>
        </w:rPr>
        <w:t>a</w:t>
      </w:r>
      <w:r>
        <w:rPr>
          <w:rFonts w:ascii="Arial" w:eastAsia="Arial" w:hAnsi="Arial" w:cs="Arial"/>
          <w:spacing w:val="1"/>
          <w:szCs w:val="24"/>
        </w:rPr>
        <w:t>n</w:t>
      </w:r>
      <w:r>
        <w:rPr>
          <w:rFonts w:ascii="Arial" w:eastAsia="Arial" w:hAnsi="Arial" w:cs="Arial"/>
          <w:szCs w:val="24"/>
        </w:rPr>
        <w:t xml:space="preserve">y </w:t>
      </w:r>
      <w:r>
        <w:rPr>
          <w:rFonts w:ascii="Arial" w:eastAsia="Arial" w:hAnsi="Arial" w:cs="Arial"/>
          <w:spacing w:val="1"/>
          <w:szCs w:val="24"/>
        </w:rPr>
        <w:t>ab</w:t>
      </w:r>
      <w:r>
        <w:rPr>
          <w:rFonts w:ascii="Arial" w:eastAsia="Arial" w:hAnsi="Arial" w:cs="Arial"/>
          <w:szCs w:val="24"/>
        </w:rPr>
        <w:t>s</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1"/>
          <w:szCs w:val="24"/>
        </w:rPr>
        <w:t>u</w:t>
      </w:r>
      <w:r>
        <w:rPr>
          <w:rFonts w:ascii="Arial" w:eastAsia="Arial" w:hAnsi="Arial" w:cs="Arial"/>
          <w:spacing w:val="-4"/>
          <w:szCs w:val="24"/>
        </w:rPr>
        <w:t>t</w:t>
      </w:r>
      <w:r>
        <w:rPr>
          <w:rFonts w:ascii="Arial" w:eastAsia="Arial" w:hAnsi="Arial" w:cs="Arial"/>
          <w:szCs w:val="24"/>
        </w:rPr>
        <w:t xml:space="preserve">e </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2"/>
          <w:szCs w:val="24"/>
        </w:rPr>
        <w:t>m</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5"/>
          <w:szCs w:val="24"/>
        </w:rPr>
        <w:t xml:space="preserve"> </w:t>
      </w:r>
      <w:r>
        <w:rPr>
          <w:rFonts w:ascii="Arial" w:eastAsia="Arial" w:hAnsi="Arial" w:cs="Arial"/>
          <w:spacing w:val="2"/>
          <w:szCs w:val="24"/>
        </w:rPr>
        <w:t>(</w:t>
      </w:r>
      <w:r>
        <w:rPr>
          <w:rFonts w:ascii="Arial" w:eastAsia="Arial" w:hAnsi="Arial" w:cs="Arial"/>
          <w:szCs w:val="24"/>
        </w:rPr>
        <w:t>s</w:t>
      </w:r>
      <w:r>
        <w:rPr>
          <w:rFonts w:ascii="Arial" w:eastAsia="Arial" w:hAnsi="Arial" w:cs="Arial"/>
          <w:spacing w:val="1"/>
          <w:szCs w:val="24"/>
        </w:rPr>
        <w:t>pe</w:t>
      </w:r>
      <w:r>
        <w:rPr>
          <w:rFonts w:ascii="Arial" w:eastAsia="Arial" w:hAnsi="Arial" w:cs="Arial"/>
          <w:szCs w:val="24"/>
        </w:rPr>
        <w:t xml:space="preserve">cific </w:t>
      </w:r>
      <w:r>
        <w:rPr>
          <w:rFonts w:ascii="Arial" w:eastAsia="Arial" w:hAnsi="Arial" w:cs="Arial"/>
          <w:spacing w:val="1"/>
          <w:szCs w:val="24"/>
        </w:rPr>
        <w:t>date</w:t>
      </w:r>
      <w:r>
        <w:rPr>
          <w:rFonts w:ascii="Arial" w:eastAsia="Arial" w:hAnsi="Arial" w:cs="Arial"/>
          <w:szCs w:val="24"/>
        </w:rPr>
        <w:t>s</w:t>
      </w:r>
      <w:r>
        <w:rPr>
          <w:rFonts w:ascii="Arial" w:eastAsia="Arial" w:hAnsi="Arial" w:cs="Arial"/>
          <w:spacing w:val="2"/>
          <w:szCs w:val="24"/>
        </w:rPr>
        <w:t>)</w:t>
      </w:r>
      <w:r>
        <w:rPr>
          <w:rFonts w:ascii="Arial" w:eastAsia="Arial" w:hAnsi="Arial" w:cs="Arial"/>
          <w:szCs w:val="24"/>
        </w:rPr>
        <w:t>.</w:t>
      </w:r>
      <w:r>
        <w:rPr>
          <w:rFonts w:ascii="Arial" w:eastAsia="Arial" w:hAnsi="Arial" w:cs="Arial"/>
          <w:spacing w:val="62"/>
          <w:szCs w:val="24"/>
        </w:rPr>
        <w:t xml:space="preserve"> </w:t>
      </w:r>
      <w:r>
        <w:rPr>
          <w:rFonts w:ascii="Arial" w:eastAsia="Arial" w:hAnsi="Arial" w:cs="Arial"/>
          <w:spacing w:val="2"/>
          <w:szCs w:val="24"/>
        </w:rPr>
        <w:t>F</w:t>
      </w:r>
      <w:r>
        <w:rPr>
          <w:rFonts w:ascii="Arial" w:eastAsia="Arial" w:hAnsi="Arial" w:cs="Arial"/>
          <w:spacing w:val="1"/>
          <w:szCs w:val="24"/>
        </w:rPr>
        <w:t>o</w:t>
      </w:r>
      <w:r>
        <w:rPr>
          <w:rFonts w:ascii="Arial" w:eastAsia="Arial" w:hAnsi="Arial" w:cs="Arial"/>
          <w:szCs w:val="24"/>
        </w:rPr>
        <w:t>r</w:t>
      </w:r>
      <w:r>
        <w:rPr>
          <w:rFonts w:ascii="Arial" w:eastAsia="Arial" w:hAnsi="Arial" w:cs="Arial"/>
          <w:spacing w:val="-3"/>
          <w:szCs w:val="24"/>
        </w:rPr>
        <w:t xml:space="preserve"> </w:t>
      </w:r>
      <w:r>
        <w:rPr>
          <w:rFonts w:ascii="Arial" w:eastAsia="Arial" w:hAnsi="Arial" w:cs="Arial"/>
          <w:spacing w:val="1"/>
          <w:szCs w:val="24"/>
        </w:rPr>
        <w:t>e</w:t>
      </w:r>
      <w:r>
        <w:rPr>
          <w:rFonts w:ascii="Arial" w:eastAsia="Arial" w:hAnsi="Arial" w:cs="Arial"/>
          <w:szCs w:val="24"/>
        </w:rPr>
        <w:t>x</w:t>
      </w:r>
      <w:r>
        <w:rPr>
          <w:rFonts w:ascii="Arial" w:eastAsia="Arial" w:hAnsi="Arial" w:cs="Arial"/>
          <w:spacing w:val="1"/>
          <w:szCs w:val="24"/>
        </w:rPr>
        <w:t>a</w:t>
      </w:r>
      <w:r>
        <w:rPr>
          <w:rFonts w:ascii="Arial" w:eastAsia="Arial" w:hAnsi="Arial" w:cs="Arial"/>
          <w:spacing w:val="2"/>
          <w:szCs w:val="24"/>
        </w:rPr>
        <w:t>m</w:t>
      </w:r>
      <w:r>
        <w:rPr>
          <w:rFonts w:ascii="Arial" w:eastAsia="Arial" w:hAnsi="Arial" w:cs="Arial"/>
          <w:spacing w:val="1"/>
          <w:szCs w:val="24"/>
        </w:rPr>
        <w:t>p</w:t>
      </w:r>
      <w:r>
        <w:rPr>
          <w:rFonts w:ascii="Arial" w:eastAsia="Arial" w:hAnsi="Arial" w:cs="Arial"/>
          <w:spacing w:val="-5"/>
          <w:szCs w:val="24"/>
        </w:rPr>
        <w:t>l</w:t>
      </w:r>
      <w:r>
        <w:rPr>
          <w:rFonts w:ascii="Arial" w:eastAsia="Arial" w:hAnsi="Arial" w:cs="Arial"/>
          <w:spacing w:val="1"/>
          <w:szCs w:val="24"/>
        </w:rPr>
        <w:t>e</w:t>
      </w:r>
      <w:r>
        <w:rPr>
          <w:rFonts w:ascii="Arial" w:eastAsia="Arial" w:hAnsi="Arial" w:cs="Arial"/>
          <w:szCs w:val="24"/>
        </w:rPr>
        <w:t>,</w:t>
      </w:r>
      <w:r>
        <w:rPr>
          <w:rFonts w:ascii="Arial" w:eastAsia="Arial" w:hAnsi="Arial" w:cs="Arial"/>
          <w:spacing w:val="-1"/>
          <w:szCs w:val="24"/>
        </w:rPr>
        <w:t xml:space="preserve"> </w:t>
      </w:r>
      <w:r>
        <w:rPr>
          <w:rFonts w:ascii="Arial" w:eastAsia="Arial" w:hAnsi="Arial" w:cs="Arial"/>
          <w:spacing w:val="1"/>
          <w:szCs w:val="24"/>
        </w:rPr>
        <w:t>ea</w:t>
      </w:r>
      <w:r>
        <w:rPr>
          <w:rFonts w:ascii="Arial" w:eastAsia="Arial" w:hAnsi="Arial" w:cs="Arial"/>
          <w:spacing w:val="2"/>
          <w:szCs w:val="24"/>
        </w:rPr>
        <w:t>r</w:t>
      </w:r>
      <w:r>
        <w:rPr>
          <w:rFonts w:ascii="Arial" w:eastAsia="Arial" w:hAnsi="Arial" w:cs="Arial"/>
          <w:szCs w:val="24"/>
        </w:rPr>
        <w:t xml:space="preserve">ly </w:t>
      </w:r>
      <w:r>
        <w:rPr>
          <w:rFonts w:ascii="Arial" w:eastAsia="Arial" w:hAnsi="Arial" w:cs="Arial"/>
          <w:spacing w:val="-5"/>
          <w:szCs w:val="24"/>
        </w:rPr>
        <w:t>i</w:t>
      </w:r>
      <w:r>
        <w:rPr>
          <w:rFonts w:ascii="Arial" w:eastAsia="Arial" w:hAnsi="Arial" w:cs="Arial"/>
          <w:szCs w:val="24"/>
        </w:rPr>
        <w:t>n</w:t>
      </w:r>
      <w:r>
        <w:rPr>
          <w:rFonts w:ascii="Arial" w:eastAsia="Arial" w:hAnsi="Arial" w:cs="Arial"/>
          <w:spacing w:val="1"/>
          <w:szCs w:val="24"/>
        </w:rPr>
        <w:t xml:space="preserve"> th</w:t>
      </w:r>
      <w:r>
        <w:rPr>
          <w:rFonts w:ascii="Arial" w:eastAsia="Arial" w:hAnsi="Arial" w:cs="Arial"/>
          <w:szCs w:val="24"/>
        </w:rPr>
        <w:t>e s</w:t>
      </w:r>
      <w:r>
        <w:rPr>
          <w:rFonts w:ascii="Arial" w:eastAsia="Arial" w:hAnsi="Arial" w:cs="Arial"/>
          <w:spacing w:val="1"/>
          <w:szCs w:val="24"/>
        </w:rPr>
        <w:t>o</w:t>
      </w:r>
      <w:r>
        <w:rPr>
          <w:rFonts w:ascii="Arial" w:eastAsia="Arial" w:hAnsi="Arial" w:cs="Arial"/>
          <w:spacing w:val="-5"/>
          <w:szCs w:val="24"/>
        </w:rPr>
        <w:t>l</w:t>
      </w:r>
      <w:r>
        <w:rPr>
          <w:rFonts w:ascii="Arial" w:eastAsia="Arial" w:hAnsi="Arial" w:cs="Arial"/>
          <w:spacing w:val="1"/>
          <w:szCs w:val="24"/>
        </w:rPr>
        <w:t>a</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zCs w:val="24"/>
        </w:rPr>
        <w:t>sys</w:t>
      </w:r>
      <w:r>
        <w:rPr>
          <w:rFonts w:ascii="Arial" w:eastAsia="Arial" w:hAnsi="Arial" w:cs="Arial"/>
          <w:spacing w:val="1"/>
          <w:szCs w:val="24"/>
        </w:rPr>
        <w:t>t</w:t>
      </w:r>
      <w:r>
        <w:rPr>
          <w:rFonts w:ascii="Arial" w:eastAsia="Arial" w:hAnsi="Arial" w:cs="Arial"/>
          <w:spacing w:val="-3"/>
          <w:szCs w:val="24"/>
        </w:rPr>
        <w:t>e</w:t>
      </w:r>
      <w:r>
        <w:rPr>
          <w:rFonts w:ascii="Arial" w:eastAsia="Arial" w:hAnsi="Arial" w:cs="Arial"/>
          <w:szCs w:val="24"/>
        </w:rPr>
        <w:t>m</w:t>
      </w:r>
      <w:r>
        <w:rPr>
          <w:rFonts w:ascii="Arial" w:eastAsia="Arial" w:hAnsi="Arial" w:cs="Arial"/>
          <w:spacing w:val="-2"/>
          <w:szCs w:val="24"/>
        </w:rPr>
        <w:t xml:space="preserve"> </w:t>
      </w:r>
      <w:r>
        <w:rPr>
          <w:rFonts w:ascii="Arial" w:eastAsia="Arial" w:hAnsi="Arial" w:cs="Arial"/>
          <w:spacing w:val="1"/>
          <w:szCs w:val="24"/>
        </w:rPr>
        <w:t>the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zCs w:val="24"/>
        </w:rPr>
        <w:t>w</w:t>
      </w:r>
      <w:r>
        <w:rPr>
          <w:rFonts w:ascii="Arial" w:eastAsia="Arial" w:hAnsi="Arial" w:cs="Arial"/>
          <w:spacing w:val="1"/>
          <w:szCs w:val="24"/>
        </w:rPr>
        <w:t>a</w:t>
      </w:r>
      <w:r>
        <w:rPr>
          <w:rFonts w:ascii="Arial" w:eastAsia="Arial" w:hAnsi="Arial" w:cs="Arial"/>
          <w:szCs w:val="24"/>
        </w:rPr>
        <w:t>s a</w:t>
      </w:r>
      <w:r>
        <w:rPr>
          <w:rFonts w:ascii="Arial" w:eastAsia="Arial" w:hAnsi="Arial" w:cs="Arial"/>
          <w:spacing w:val="1"/>
          <w:szCs w:val="24"/>
        </w:rPr>
        <w:t xml:space="preserve"> </w:t>
      </w:r>
      <w:r>
        <w:rPr>
          <w:rFonts w:ascii="Arial" w:eastAsia="Arial" w:hAnsi="Arial" w:cs="Arial"/>
          <w:spacing w:val="-3"/>
          <w:szCs w:val="24"/>
        </w:rPr>
        <w:t>h</w:t>
      </w:r>
      <w:r>
        <w:rPr>
          <w:rFonts w:ascii="Arial" w:eastAsia="Arial" w:hAnsi="Arial" w:cs="Arial"/>
          <w:spacing w:val="1"/>
          <w:szCs w:val="24"/>
        </w:rPr>
        <w:t>ea</w:t>
      </w:r>
      <w:r>
        <w:rPr>
          <w:rFonts w:ascii="Arial" w:eastAsia="Arial" w:hAnsi="Arial" w:cs="Arial"/>
          <w:szCs w:val="24"/>
        </w:rPr>
        <w:t xml:space="preserve">vy </w:t>
      </w:r>
      <w:r>
        <w:rPr>
          <w:rFonts w:ascii="Arial" w:eastAsia="Arial" w:hAnsi="Arial" w:cs="Arial"/>
          <w:spacing w:val="1"/>
          <w:szCs w:val="24"/>
        </w:rPr>
        <w:t>b</w:t>
      </w:r>
      <w:r>
        <w:rPr>
          <w:rFonts w:ascii="Arial" w:eastAsia="Arial" w:hAnsi="Arial" w:cs="Arial"/>
          <w:spacing w:val="-3"/>
          <w:szCs w:val="24"/>
        </w:rPr>
        <w:t>o</w:t>
      </w:r>
      <w:r>
        <w:rPr>
          <w:rFonts w:ascii="Arial" w:eastAsia="Arial" w:hAnsi="Arial" w:cs="Arial"/>
          <w:spacing w:val="2"/>
          <w:szCs w:val="24"/>
        </w:rPr>
        <w:t>m</w:t>
      </w:r>
      <w:r>
        <w:rPr>
          <w:rFonts w:ascii="Arial" w:eastAsia="Arial" w:hAnsi="Arial" w:cs="Arial"/>
          <w:spacing w:val="1"/>
          <w:szCs w:val="24"/>
        </w:rPr>
        <w:t>ba</w:t>
      </w:r>
      <w:r>
        <w:rPr>
          <w:rFonts w:ascii="Arial" w:eastAsia="Arial" w:hAnsi="Arial" w:cs="Arial"/>
          <w:spacing w:val="2"/>
          <w:szCs w:val="24"/>
        </w:rPr>
        <w:t>r</w:t>
      </w:r>
      <w:r>
        <w:rPr>
          <w:rFonts w:ascii="Arial" w:eastAsia="Arial" w:hAnsi="Arial" w:cs="Arial"/>
          <w:spacing w:val="-3"/>
          <w:szCs w:val="24"/>
        </w:rPr>
        <w:t>d</w:t>
      </w:r>
      <w:r>
        <w:rPr>
          <w:rFonts w:ascii="Arial" w:eastAsia="Arial" w:hAnsi="Arial" w:cs="Arial"/>
          <w:spacing w:val="2"/>
          <w:szCs w:val="24"/>
        </w:rPr>
        <w:t>m</w:t>
      </w:r>
      <w:r>
        <w:rPr>
          <w:rFonts w:ascii="Arial" w:eastAsia="Arial" w:hAnsi="Arial" w:cs="Arial"/>
          <w:spacing w:val="1"/>
          <w:szCs w:val="24"/>
        </w:rPr>
        <w:t>en</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pacing w:val="1"/>
          <w:szCs w:val="24"/>
        </w:rPr>
        <w:t>pe</w:t>
      </w:r>
      <w:r>
        <w:rPr>
          <w:rFonts w:ascii="Arial" w:eastAsia="Arial" w:hAnsi="Arial" w:cs="Arial"/>
          <w:spacing w:val="2"/>
          <w:szCs w:val="24"/>
        </w:rPr>
        <w:t>r</w:t>
      </w:r>
      <w:r>
        <w:rPr>
          <w:rFonts w:ascii="Arial" w:eastAsia="Arial" w:hAnsi="Arial" w:cs="Arial"/>
          <w:szCs w:val="24"/>
        </w:rPr>
        <w:t>i</w:t>
      </w:r>
      <w:r>
        <w:rPr>
          <w:rFonts w:ascii="Arial" w:eastAsia="Arial" w:hAnsi="Arial" w:cs="Arial"/>
          <w:spacing w:val="1"/>
          <w:szCs w:val="24"/>
        </w:rPr>
        <w:t>o</w:t>
      </w:r>
      <w:r>
        <w:rPr>
          <w:rFonts w:ascii="Arial" w:eastAsia="Arial" w:hAnsi="Arial" w:cs="Arial"/>
          <w:szCs w:val="24"/>
        </w:rPr>
        <w:t>d w</w:t>
      </w:r>
      <w:r>
        <w:rPr>
          <w:rFonts w:ascii="Arial" w:eastAsia="Arial" w:hAnsi="Arial" w:cs="Arial"/>
          <w:spacing w:val="1"/>
          <w:szCs w:val="24"/>
        </w:rPr>
        <w:t>he</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pacing w:val="1"/>
          <w:szCs w:val="24"/>
        </w:rPr>
        <w:t>an</w:t>
      </w:r>
      <w:r>
        <w:rPr>
          <w:rFonts w:ascii="Arial" w:eastAsia="Arial" w:hAnsi="Arial" w:cs="Arial"/>
          <w:szCs w:val="24"/>
        </w:rPr>
        <w:t>y</w:t>
      </w:r>
      <w:r>
        <w:rPr>
          <w:rFonts w:ascii="Arial" w:eastAsia="Arial" w:hAnsi="Arial" w:cs="Arial"/>
          <w:spacing w:val="-4"/>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5"/>
          <w:szCs w:val="24"/>
        </w:rPr>
        <w:t>l</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1"/>
          <w:szCs w:val="24"/>
        </w:rPr>
        <w:t>ge</w:t>
      </w:r>
      <w:r>
        <w:rPr>
          <w:rFonts w:ascii="Arial" w:eastAsia="Arial" w:hAnsi="Arial" w:cs="Arial"/>
          <w:szCs w:val="24"/>
        </w:rPr>
        <w:t>st</w:t>
      </w:r>
      <w:r>
        <w:rPr>
          <w:rFonts w:ascii="Arial" w:eastAsia="Arial" w:hAnsi="Arial" w:cs="Arial"/>
          <w:spacing w:val="-5"/>
          <w:szCs w:val="24"/>
        </w:rPr>
        <w:t xml:space="preserve"> </w:t>
      </w:r>
      <w:r>
        <w:rPr>
          <w:rFonts w:ascii="Arial" w:eastAsia="Arial" w:hAnsi="Arial" w:cs="Arial"/>
          <w:szCs w:val="24"/>
        </w:rPr>
        <w:t>c</w:t>
      </w:r>
      <w:r>
        <w:rPr>
          <w:rFonts w:ascii="Arial" w:eastAsia="Arial" w:hAnsi="Arial" w:cs="Arial"/>
          <w:spacing w:val="2"/>
          <w:szCs w:val="24"/>
        </w:rPr>
        <w:t>r</w:t>
      </w:r>
      <w:r>
        <w:rPr>
          <w:rFonts w:ascii="Arial" w:eastAsia="Arial" w:hAnsi="Arial" w:cs="Arial"/>
          <w:spacing w:val="1"/>
          <w:szCs w:val="24"/>
        </w:rPr>
        <w:t>at</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fo</w:t>
      </w:r>
      <w:r>
        <w:rPr>
          <w:rFonts w:ascii="Arial" w:eastAsia="Arial" w:hAnsi="Arial" w:cs="Arial"/>
          <w:spacing w:val="-3"/>
          <w:szCs w:val="24"/>
        </w:rPr>
        <w:t>r</w:t>
      </w:r>
      <w:r>
        <w:rPr>
          <w:rFonts w:ascii="Arial" w:eastAsia="Arial" w:hAnsi="Arial" w:cs="Arial"/>
          <w:spacing w:val="2"/>
          <w:szCs w:val="24"/>
        </w:rPr>
        <w:t>m</w:t>
      </w:r>
      <w:r>
        <w:rPr>
          <w:rFonts w:ascii="Arial" w:eastAsia="Arial" w:hAnsi="Arial" w:cs="Arial"/>
          <w:spacing w:val="1"/>
          <w:szCs w:val="24"/>
        </w:rPr>
        <w:t>e</w:t>
      </w:r>
      <w:r>
        <w:rPr>
          <w:rFonts w:ascii="Arial" w:eastAsia="Arial" w:hAnsi="Arial" w:cs="Arial"/>
          <w:spacing w:val="-3"/>
          <w:szCs w:val="24"/>
        </w:rPr>
        <w:t>d</w:t>
      </w:r>
      <w:r>
        <w:rPr>
          <w:rFonts w:ascii="Arial" w:eastAsia="Arial" w:hAnsi="Arial" w:cs="Arial"/>
          <w:szCs w:val="24"/>
        </w:rPr>
        <w:t>.</w:t>
      </w:r>
      <w:r>
        <w:rPr>
          <w:rFonts w:ascii="Arial" w:eastAsia="Arial" w:hAnsi="Arial" w:cs="Arial"/>
          <w:spacing w:val="66"/>
          <w:szCs w:val="24"/>
        </w:rPr>
        <w:t xml:space="preserve"> </w:t>
      </w:r>
      <w:r>
        <w:rPr>
          <w:rFonts w:ascii="Arial" w:eastAsia="Arial" w:hAnsi="Arial" w:cs="Arial"/>
          <w:spacing w:val="2"/>
          <w:szCs w:val="24"/>
        </w:rPr>
        <w:t>M</w:t>
      </w:r>
      <w:r>
        <w:rPr>
          <w:rFonts w:ascii="Arial" w:eastAsia="Arial" w:hAnsi="Arial" w:cs="Arial"/>
          <w:spacing w:val="1"/>
          <w:szCs w:val="24"/>
        </w:rPr>
        <w:t>o</w:t>
      </w:r>
      <w:r>
        <w:rPr>
          <w:rFonts w:ascii="Arial" w:eastAsia="Arial" w:hAnsi="Arial" w:cs="Arial"/>
          <w:szCs w:val="24"/>
        </w:rPr>
        <w:t>st</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th</w:t>
      </w:r>
      <w:r>
        <w:rPr>
          <w:rFonts w:ascii="Arial" w:eastAsia="Arial" w:hAnsi="Arial" w:cs="Arial"/>
          <w:szCs w:val="24"/>
        </w:rPr>
        <w:t>e s</w:t>
      </w:r>
      <w:r>
        <w:rPr>
          <w:rFonts w:ascii="Arial" w:eastAsia="Arial" w:hAnsi="Arial" w:cs="Arial"/>
          <w:spacing w:val="-3"/>
          <w:szCs w:val="24"/>
        </w:rPr>
        <w:t>m</w:t>
      </w:r>
      <w:r>
        <w:rPr>
          <w:rFonts w:ascii="Arial" w:eastAsia="Arial" w:hAnsi="Arial" w:cs="Arial"/>
          <w:spacing w:val="1"/>
          <w:szCs w:val="24"/>
        </w:rPr>
        <w:t>a</w:t>
      </w:r>
      <w:r>
        <w:rPr>
          <w:rFonts w:ascii="Arial" w:eastAsia="Arial" w:hAnsi="Arial" w:cs="Arial"/>
          <w:szCs w:val="24"/>
        </w:rPr>
        <w:t>ll</w:t>
      </w:r>
      <w:r>
        <w:rPr>
          <w:rFonts w:ascii="Arial" w:eastAsia="Arial" w:hAnsi="Arial" w:cs="Arial"/>
          <w:spacing w:val="1"/>
          <w:szCs w:val="24"/>
        </w:rPr>
        <w:t>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zCs w:val="24"/>
        </w:rPr>
        <w:t>c</w:t>
      </w:r>
      <w:r>
        <w:rPr>
          <w:rFonts w:ascii="Arial" w:eastAsia="Arial" w:hAnsi="Arial" w:cs="Arial"/>
          <w:spacing w:val="-3"/>
          <w:szCs w:val="24"/>
        </w:rPr>
        <w:t>r</w:t>
      </w:r>
      <w:r>
        <w:rPr>
          <w:rFonts w:ascii="Arial" w:eastAsia="Arial" w:hAnsi="Arial" w:cs="Arial"/>
          <w:spacing w:val="1"/>
          <w:szCs w:val="24"/>
        </w:rPr>
        <w:t>ate</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5"/>
          <w:szCs w:val="24"/>
        </w:rPr>
        <w:t>w</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f</w:t>
      </w:r>
      <w:r>
        <w:rPr>
          <w:rFonts w:ascii="Arial" w:eastAsia="Arial" w:hAnsi="Arial" w:cs="Arial"/>
          <w:spacing w:val="-3"/>
          <w:szCs w:val="24"/>
        </w:rPr>
        <w:t>o</w:t>
      </w:r>
      <w:r>
        <w:rPr>
          <w:rFonts w:ascii="Arial" w:eastAsia="Arial" w:hAnsi="Arial" w:cs="Arial"/>
          <w:spacing w:val="2"/>
          <w:szCs w:val="24"/>
        </w:rPr>
        <w:t>rm</w:t>
      </w:r>
      <w:r>
        <w:rPr>
          <w:rFonts w:ascii="Arial" w:eastAsia="Arial" w:hAnsi="Arial" w:cs="Arial"/>
          <w:spacing w:val="-3"/>
          <w:szCs w:val="24"/>
        </w:rPr>
        <w:t>e</w:t>
      </w:r>
      <w:r>
        <w:rPr>
          <w:rFonts w:ascii="Arial" w:eastAsia="Arial" w:hAnsi="Arial" w:cs="Arial"/>
          <w:szCs w:val="24"/>
        </w:rPr>
        <w:t>d l</w:t>
      </w:r>
      <w:r>
        <w:rPr>
          <w:rFonts w:ascii="Arial" w:eastAsia="Arial" w:hAnsi="Arial" w:cs="Arial"/>
          <w:spacing w:val="1"/>
          <w:szCs w:val="24"/>
        </w:rPr>
        <w:t>ate</w:t>
      </w:r>
      <w:r>
        <w:rPr>
          <w:rFonts w:ascii="Arial" w:eastAsia="Arial" w:hAnsi="Arial" w:cs="Arial"/>
          <w:szCs w:val="24"/>
        </w:rPr>
        <w:t>r</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he</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pacing w:val="1"/>
          <w:szCs w:val="24"/>
        </w:rPr>
        <w:t>on</w:t>
      </w:r>
      <w:r>
        <w:rPr>
          <w:rFonts w:ascii="Arial" w:eastAsia="Arial" w:hAnsi="Arial" w:cs="Arial"/>
          <w:szCs w:val="24"/>
        </w:rPr>
        <w:t>ly s</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ll</w:t>
      </w:r>
      <w:r>
        <w:rPr>
          <w:rFonts w:ascii="Arial" w:eastAsia="Arial" w:hAnsi="Arial" w:cs="Arial"/>
          <w:spacing w:val="-3"/>
          <w:szCs w:val="24"/>
        </w:rPr>
        <w:t>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bod</w:t>
      </w:r>
      <w:r>
        <w:rPr>
          <w:rFonts w:ascii="Arial" w:eastAsia="Arial" w:hAnsi="Arial" w:cs="Arial"/>
          <w:szCs w:val="24"/>
        </w:rPr>
        <w:t>i</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zCs w:val="24"/>
        </w:rPr>
        <w:t>w</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3"/>
          <w:szCs w:val="24"/>
        </w:rPr>
        <w:t>e</w:t>
      </w:r>
      <w:r>
        <w:rPr>
          <w:rFonts w:ascii="Arial" w:eastAsia="Arial" w:hAnsi="Arial" w:cs="Arial"/>
          <w:spacing w:val="1"/>
          <w:szCs w:val="24"/>
        </w:rPr>
        <w:t>f</w:t>
      </w:r>
      <w:r>
        <w:rPr>
          <w:rFonts w:ascii="Arial" w:eastAsia="Arial" w:hAnsi="Arial" w:cs="Arial"/>
          <w:szCs w:val="24"/>
        </w:rPr>
        <w:t xml:space="preserve">t </w:t>
      </w:r>
      <w:r>
        <w:rPr>
          <w:rFonts w:ascii="Arial" w:eastAsia="Arial" w:hAnsi="Arial" w:cs="Arial"/>
          <w:spacing w:val="1"/>
          <w:szCs w:val="24"/>
        </w:rPr>
        <w:t>o</w:t>
      </w:r>
      <w:r>
        <w:rPr>
          <w:rFonts w:ascii="Arial" w:eastAsia="Arial" w:hAnsi="Arial" w:cs="Arial"/>
          <w:szCs w:val="24"/>
        </w:rPr>
        <w:t>v</w:t>
      </w:r>
      <w:r>
        <w:rPr>
          <w:rFonts w:ascii="Arial" w:eastAsia="Arial" w:hAnsi="Arial" w:cs="Arial"/>
          <w:spacing w:val="-3"/>
          <w:szCs w:val="24"/>
        </w:rPr>
        <w:t>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4"/>
          <w:szCs w:val="24"/>
        </w:rPr>
        <w:t>f</w:t>
      </w:r>
      <w:r>
        <w:rPr>
          <w:rFonts w:ascii="Arial" w:eastAsia="Arial" w:hAnsi="Arial" w:cs="Arial"/>
          <w:spacing w:val="2"/>
          <w:szCs w:val="24"/>
        </w:rPr>
        <w:t>r</w:t>
      </w:r>
      <w:r>
        <w:rPr>
          <w:rFonts w:ascii="Arial" w:eastAsia="Arial" w:hAnsi="Arial" w:cs="Arial"/>
          <w:spacing w:val="1"/>
          <w:szCs w:val="24"/>
        </w:rPr>
        <w:t>o</w:t>
      </w:r>
      <w:r>
        <w:rPr>
          <w:rFonts w:ascii="Arial" w:eastAsia="Arial" w:hAnsi="Arial" w:cs="Arial"/>
          <w:szCs w:val="24"/>
        </w:rPr>
        <w:t>m</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1"/>
          <w:szCs w:val="24"/>
        </w:rPr>
        <w:t>de</w:t>
      </w:r>
      <w:r>
        <w:rPr>
          <w:rFonts w:ascii="Arial" w:eastAsia="Arial" w:hAnsi="Arial" w:cs="Arial"/>
          <w:spacing w:val="-3"/>
          <w:szCs w:val="24"/>
        </w:rPr>
        <w:t>b</w:t>
      </w:r>
      <w:r>
        <w:rPr>
          <w:rFonts w:ascii="Arial" w:eastAsia="Arial" w:hAnsi="Arial" w:cs="Arial"/>
          <w:spacing w:val="2"/>
          <w:szCs w:val="24"/>
        </w:rPr>
        <w:t>r</w:t>
      </w:r>
      <w:r>
        <w:rPr>
          <w:rFonts w:ascii="Arial" w:eastAsia="Arial" w:hAnsi="Arial" w:cs="Arial"/>
          <w:szCs w:val="24"/>
        </w:rPr>
        <w:t xml:space="preserve">is </w:t>
      </w:r>
      <w:r>
        <w:rPr>
          <w:rFonts w:ascii="Arial" w:eastAsia="Arial" w:hAnsi="Arial" w:cs="Arial"/>
          <w:spacing w:val="1"/>
          <w:szCs w:val="24"/>
        </w:rPr>
        <w:t>d</w:t>
      </w:r>
      <w:r>
        <w:rPr>
          <w:rFonts w:ascii="Arial" w:eastAsia="Arial" w:hAnsi="Arial" w:cs="Arial"/>
          <w:szCs w:val="24"/>
        </w:rPr>
        <w:t xml:space="preserve">isk </w:t>
      </w:r>
      <w:r>
        <w:rPr>
          <w:rFonts w:ascii="Arial" w:eastAsia="Arial" w:hAnsi="Arial" w:cs="Arial"/>
          <w:spacing w:val="1"/>
          <w:szCs w:val="24"/>
        </w:rPr>
        <w:t>tha</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pacing w:val="1"/>
          <w:szCs w:val="24"/>
        </w:rPr>
        <w:t>fo</w:t>
      </w:r>
      <w:r>
        <w:rPr>
          <w:rFonts w:ascii="Arial" w:eastAsia="Arial" w:hAnsi="Arial" w:cs="Arial"/>
          <w:spacing w:val="2"/>
          <w:szCs w:val="24"/>
        </w:rPr>
        <w:t>r</w:t>
      </w:r>
      <w:r>
        <w:rPr>
          <w:rFonts w:ascii="Arial" w:eastAsia="Arial" w:hAnsi="Arial" w:cs="Arial"/>
          <w:spacing w:val="-3"/>
          <w:szCs w:val="24"/>
        </w:rPr>
        <w:t>m</w:t>
      </w:r>
      <w:r>
        <w:rPr>
          <w:rFonts w:ascii="Arial" w:eastAsia="Arial" w:hAnsi="Arial" w:cs="Arial"/>
          <w:spacing w:val="1"/>
          <w:szCs w:val="24"/>
        </w:rPr>
        <w:t>e</w:t>
      </w:r>
      <w:r>
        <w:rPr>
          <w:rFonts w:ascii="Arial" w:eastAsia="Arial" w:hAnsi="Arial" w:cs="Arial"/>
          <w:szCs w:val="24"/>
        </w:rPr>
        <w:t xml:space="preserve">d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anet</w:t>
      </w:r>
      <w:r>
        <w:rPr>
          <w:rFonts w:ascii="Arial" w:eastAsia="Arial" w:hAnsi="Arial" w:cs="Arial"/>
          <w:spacing w:val="-4"/>
          <w:szCs w:val="24"/>
        </w:rPr>
        <w:t>s</w:t>
      </w:r>
      <w:r>
        <w:rPr>
          <w:rFonts w:ascii="Arial" w:eastAsia="Arial" w:hAnsi="Arial" w:cs="Arial"/>
          <w:szCs w:val="24"/>
        </w:rPr>
        <w:t>. W</w:t>
      </w:r>
      <w:r>
        <w:rPr>
          <w:rFonts w:ascii="Arial" w:eastAsia="Arial" w:hAnsi="Arial" w:cs="Arial"/>
          <w:spacing w:val="1"/>
          <w:szCs w:val="24"/>
        </w:rPr>
        <w:t>he</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pacing w:val="-1"/>
          <w:szCs w:val="24"/>
        </w:rPr>
        <w:t>i</w:t>
      </w:r>
      <w:r>
        <w:rPr>
          <w:rFonts w:ascii="Arial" w:eastAsia="Arial" w:hAnsi="Arial" w:cs="Arial"/>
          <w:szCs w:val="24"/>
        </w:rPr>
        <w:t>c sci</w:t>
      </w:r>
      <w:r>
        <w:rPr>
          <w:rFonts w:ascii="Arial" w:eastAsia="Arial" w:hAnsi="Arial" w:cs="Arial"/>
          <w:spacing w:val="-3"/>
          <w:szCs w:val="24"/>
        </w:rPr>
        <w:t>e</w:t>
      </w:r>
      <w:r>
        <w:rPr>
          <w:rFonts w:ascii="Arial" w:eastAsia="Arial" w:hAnsi="Arial" w:cs="Arial"/>
          <w:spacing w:val="1"/>
          <w:szCs w:val="24"/>
        </w:rPr>
        <w:t>nt</w:t>
      </w:r>
      <w:r>
        <w:rPr>
          <w:rFonts w:ascii="Arial" w:eastAsia="Arial" w:hAnsi="Arial" w:cs="Arial"/>
          <w:szCs w:val="24"/>
        </w:rPr>
        <w:t>ists</w:t>
      </w:r>
      <w:r>
        <w:rPr>
          <w:rFonts w:ascii="Arial" w:eastAsia="Arial" w:hAnsi="Arial" w:cs="Arial"/>
          <w:spacing w:val="-1"/>
          <w:szCs w:val="24"/>
        </w:rPr>
        <w:t xml:space="preserve"> </w:t>
      </w:r>
      <w:r>
        <w:rPr>
          <w:rFonts w:ascii="Arial" w:eastAsia="Arial" w:hAnsi="Arial" w:cs="Arial"/>
          <w:szCs w:val="24"/>
        </w:rPr>
        <w:t>j</w:t>
      </w:r>
      <w:r>
        <w:rPr>
          <w:rFonts w:ascii="Arial" w:eastAsia="Arial" w:hAnsi="Arial" w:cs="Arial"/>
          <w:spacing w:val="1"/>
          <w:szCs w:val="24"/>
        </w:rPr>
        <w:t>u</w:t>
      </w:r>
      <w:r>
        <w:rPr>
          <w:rFonts w:ascii="Arial" w:eastAsia="Arial" w:hAnsi="Arial" w:cs="Arial"/>
          <w:szCs w:val="24"/>
        </w:rPr>
        <w:t>st</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o</w:t>
      </w:r>
      <w:r>
        <w:rPr>
          <w:rFonts w:ascii="Arial" w:eastAsia="Arial" w:hAnsi="Arial" w:cs="Arial"/>
          <w:szCs w:val="24"/>
        </w:rPr>
        <w:t xml:space="preserve">k </w:t>
      </w:r>
      <w:r>
        <w:rPr>
          <w:rFonts w:ascii="Arial" w:eastAsia="Arial" w:hAnsi="Arial" w:cs="Arial"/>
          <w:spacing w:val="1"/>
          <w:szCs w:val="24"/>
        </w:rPr>
        <w:t>a</w:t>
      </w:r>
      <w:r>
        <w:rPr>
          <w:rFonts w:ascii="Arial" w:eastAsia="Arial" w:hAnsi="Arial" w:cs="Arial"/>
          <w:szCs w:val="24"/>
        </w:rPr>
        <w:t xml:space="preserve">t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1"/>
          <w:szCs w:val="24"/>
        </w:rPr>
        <w:t>app</w:t>
      </w:r>
      <w:r>
        <w:rPr>
          <w:rFonts w:ascii="Arial" w:eastAsia="Arial" w:hAnsi="Arial" w:cs="Arial"/>
          <w:spacing w:val="-3"/>
          <w:szCs w:val="24"/>
        </w:rPr>
        <w:t>e</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1"/>
          <w:szCs w:val="24"/>
        </w:rPr>
        <w:t>an</w:t>
      </w:r>
      <w:r>
        <w:rPr>
          <w:rFonts w:ascii="Arial" w:eastAsia="Arial" w:hAnsi="Arial" w:cs="Arial"/>
          <w:szCs w:val="24"/>
        </w:rPr>
        <w:t>ce</w:t>
      </w:r>
      <w:r>
        <w:rPr>
          <w:rFonts w:ascii="Arial" w:eastAsia="Arial" w:hAnsi="Arial" w:cs="Arial"/>
          <w:spacing w:val="1"/>
          <w:szCs w:val="24"/>
        </w:rPr>
        <w:t xml:space="preserve"> </w:t>
      </w:r>
      <w:r>
        <w:rPr>
          <w:rFonts w:ascii="Arial" w:eastAsia="Arial" w:hAnsi="Arial" w:cs="Arial"/>
          <w:spacing w:val="-3"/>
          <w:szCs w:val="24"/>
        </w:rPr>
        <w:t>o</w:t>
      </w:r>
      <w:r>
        <w:rPr>
          <w:rFonts w:ascii="Arial" w:eastAsia="Arial" w:hAnsi="Arial" w:cs="Arial"/>
          <w:szCs w:val="24"/>
        </w:rPr>
        <w:t xml:space="preserve">f </w:t>
      </w:r>
      <w:r>
        <w:rPr>
          <w:rFonts w:ascii="Arial" w:eastAsia="Arial" w:hAnsi="Arial" w:cs="Arial"/>
          <w:spacing w:val="1"/>
          <w:szCs w:val="24"/>
        </w:rPr>
        <w:t>feat</w:t>
      </w:r>
      <w:r>
        <w:rPr>
          <w:rFonts w:ascii="Arial" w:eastAsia="Arial" w:hAnsi="Arial" w:cs="Arial"/>
          <w:spacing w:val="-3"/>
          <w:szCs w:val="24"/>
        </w:rPr>
        <w: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3"/>
          <w:szCs w:val="24"/>
        </w:rPr>
        <w:t>o</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1"/>
          <w:szCs w:val="24"/>
        </w:rPr>
        <w:t xml:space="preserve"> p</w:t>
      </w:r>
      <w:r>
        <w:rPr>
          <w:rFonts w:ascii="Arial" w:eastAsia="Arial" w:hAnsi="Arial" w:cs="Arial"/>
          <w:szCs w:val="24"/>
        </w:rPr>
        <w:t>l</w:t>
      </w:r>
      <w:r>
        <w:rPr>
          <w:rFonts w:ascii="Arial" w:eastAsia="Arial" w:hAnsi="Arial" w:cs="Arial"/>
          <w:spacing w:val="1"/>
          <w:szCs w:val="24"/>
        </w:rPr>
        <w:t>a</w:t>
      </w:r>
      <w:r>
        <w:rPr>
          <w:rFonts w:ascii="Arial" w:eastAsia="Arial" w:hAnsi="Arial" w:cs="Arial"/>
          <w:spacing w:val="-3"/>
          <w:szCs w:val="24"/>
        </w:rPr>
        <w:t>n</w:t>
      </w:r>
      <w:r>
        <w:rPr>
          <w:rFonts w:ascii="Arial" w:eastAsia="Arial" w:hAnsi="Arial" w:cs="Arial"/>
          <w:spacing w:val="1"/>
          <w:szCs w:val="24"/>
        </w:rPr>
        <w:t>e</w:t>
      </w:r>
      <w:r>
        <w:rPr>
          <w:rFonts w:ascii="Arial" w:eastAsia="Arial" w:hAnsi="Arial" w:cs="Arial"/>
          <w:szCs w:val="24"/>
        </w:rPr>
        <w:t xml:space="preserve">t </w:t>
      </w:r>
      <w:r>
        <w:rPr>
          <w:rFonts w:ascii="Arial" w:eastAsia="Arial" w:hAnsi="Arial" w:cs="Arial"/>
          <w:spacing w:val="1"/>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2"/>
          <w:szCs w:val="24"/>
        </w:rPr>
        <w:t>m</w:t>
      </w:r>
      <w:r>
        <w:rPr>
          <w:rFonts w:ascii="Arial" w:eastAsia="Arial" w:hAnsi="Arial" w:cs="Arial"/>
          <w:spacing w:val="1"/>
          <w:szCs w:val="24"/>
        </w:rPr>
        <w:t>oo</w:t>
      </w:r>
      <w:r>
        <w:rPr>
          <w:rFonts w:ascii="Arial" w:eastAsia="Arial" w:hAnsi="Arial" w:cs="Arial"/>
          <w:szCs w:val="24"/>
        </w:rPr>
        <w:t>n wit</w:t>
      </w:r>
      <w:r>
        <w:rPr>
          <w:rFonts w:ascii="Arial" w:eastAsia="Arial" w:hAnsi="Arial" w:cs="Arial"/>
          <w:spacing w:val="1"/>
          <w:szCs w:val="24"/>
        </w:rPr>
        <w:t>hou</w:t>
      </w:r>
      <w:r>
        <w:rPr>
          <w:rFonts w:ascii="Arial" w:eastAsia="Arial" w:hAnsi="Arial" w:cs="Arial"/>
          <w:szCs w:val="24"/>
        </w:rPr>
        <w:t xml:space="preserve">t </w:t>
      </w:r>
      <w:r>
        <w:rPr>
          <w:rFonts w:ascii="Arial" w:eastAsia="Arial" w:hAnsi="Arial" w:cs="Arial"/>
          <w:spacing w:val="1"/>
          <w:szCs w:val="24"/>
        </w:rPr>
        <w:t>den</w:t>
      </w:r>
      <w:r>
        <w:rPr>
          <w:rFonts w:ascii="Arial" w:eastAsia="Arial" w:hAnsi="Arial" w:cs="Arial"/>
          <w:spacing w:val="-3"/>
          <w:szCs w:val="24"/>
        </w:rPr>
        <w:t>o</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 xml:space="preserve">g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at</w:t>
      </w:r>
      <w:r>
        <w:rPr>
          <w:rFonts w:ascii="Arial" w:eastAsia="Arial" w:hAnsi="Arial" w:cs="Arial"/>
          <w:szCs w:val="24"/>
        </w:rPr>
        <w:t>ive</w:t>
      </w:r>
      <w:r>
        <w:rPr>
          <w:rFonts w:ascii="Arial" w:eastAsia="Arial" w:hAnsi="Arial" w:cs="Arial"/>
          <w:spacing w:val="-4"/>
          <w:szCs w:val="24"/>
        </w:rPr>
        <w:t xml:space="preserve"> </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2"/>
          <w:szCs w:val="24"/>
        </w:rPr>
        <w:t>m</w:t>
      </w:r>
      <w:r>
        <w:rPr>
          <w:rFonts w:ascii="Arial" w:eastAsia="Arial" w:hAnsi="Arial" w:cs="Arial"/>
          <w:szCs w:val="24"/>
        </w:rPr>
        <w:t xml:space="preserve">e </w:t>
      </w:r>
      <w:r>
        <w:rPr>
          <w:rFonts w:ascii="Arial" w:eastAsia="Arial" w:hAnsi="Arial" w:cs="Arial"/>
          <w:spacing w:val="-3"/>
          <w:szCs w:val="24"/>
        </w:rPr>
        <w:t>o</w:t>
      </w:r>
      <w:r>
        <w:rPr>
          <w:rFonts w:ascii="Arial" w:eastAsia="Arial" w:hAnsi="Arial" w:cs="Arial"/>
          <w:szCs w:val="24"/>
        </w:rPr>
        <w:t>n</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w:t>
      </w:r>
      <w:r>
        <w:rPr>
          <w:rFonts w:ascii="Arial" w:eastAsia="Arial" w:hAnsi="Arial" w:cs="Arial"/>
          <w:spacing w:val="-4"/>
          <w:szCs w:val="24"/>
        </w:rPr>
        <w:t>t</w:t>
      </w:r>
      <w:r>
        <w:rPr>
          <w:rFonts w:ascii="Arial" w:eastAsia="Arial" w:hAnsi="Arial" w:cs="Arial"/>
          <w:spacing w:val="1"/>
          <w:szCs w:val="24"/>
        </w:rPr>
        <w:t>he</w:t>
      </w:r>
      <w:r>
        <w:rPr>
          <w:rFonts w:ascii="Arial" w:eastAsia="Arial" w:hAnsi="Arial" w:cs="Arial"/>
          <w:szCs w:val="24"/>
        </w:rPr>
        <w:t xml:space="preserve">n </w:t>
      </w:r>
      <w:r>
        <w:rPr>
          <w:rFonts w:ascii="Arial" w:eastAsia="Arial" w:hAnsi="Arial" w:cs="Arial"/>
          <w:spacing w:val="1"/>
          <w:szCs w:val="24"/>
        </w:rPr>
        <w:t>the</w:t>
      </w:r>
      <w:r>
        <w:rPr>
          <w:rFonts w:ascii="Arial" w:eastAsia="Arial" w:hAnsi="Arial" w:cs="Arial"/>
          <w:szCs w:val="24"/>
        </w:rPr>
        <w:t>y</w:t>
      </w:r>
      <w:r>
        <w:rPr>
          <w:rFonts w:ascii="Arial" w:eastAsia="Arial" w:hAnsi="Arial" w:cs="Arial"/>
          <w:spacing w:val="-1"/>
          <w:szCs w:val="24"/>
        </w:rPr>
        <w:t xml:space="preserve"> </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1"/>
          <w:szCs w:val="24"/>
        </w:rPr>
        <w:t>oo</w:t>
      </w:r>
      <w:r>
        <w:rPr>
          <w:rFonts w:ascii="Arial" w:eastAsia="Arial" w:hAnsi="Arial" w:cs="Arial"/>
          <w:szCs w:val="24"/>
        </w:rPr>
        <w:t>k</w:t>
      </w:r>
      <w:r>
        <w:rPr>
          <w:rFonts w:ascii="Arial" w:eastAsia="Arial" w:hAnsi="Arial" w:cs="Arial"/>
          <w:spacing w:val="-5"/>
          <w:szCs w:val="24"/>
        </w:rPr>
        <w:t>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a</w:t>
      </w:r>
      <w:r>
        <w:rPr>
          <w:rFonts w:ascii="Arial" w:eastAsia="Arial" w:hAnsi="Arial" w:cs="Arial"/>
          <w:szCs w:val="24"/>
        </w:rPr>
        <w:t xml:space="preserve">t </w:t>
      </w:r>
      <w:r>
        <w:rPr>
          <w:rFonts w:ascii="Arial" w:eastAsia="Arial" w:hAnsi="Arial" w:cs="Arial"/>
          <w:spacing w:val="-4"/>
          <w:szCs w:val="24"/>
        </w:rPr>
        <w:t>t</w:t>
      </w:r>
      <w:r>
        <w:rPr>
          <w:rFonts w:ascii="Arial" w:eastAsia="Arial" w:hAnsi="Arial" w:cs="Arial"/>
          <w:spacing w:val="1"/>
          <w:szCs w:val="24"/>
        </w:rPr>
        <w:t>h</w:t>
      </w:r>
      <w:r>
        <w:rPr>
          <w:rFonts w:ascii="Arial" w:eastAsia="Arial" w:hAnsi="Arial" w:cs="Arial"/>
          <w:szCs w:val="24"/>
        </w:rPr>
        <w:t xml:space="preserve">e </w:t>
      </w:r>
      <w:r>
        <w:rPr>
          <w:rFonts w:ascii="Arial" w:eastAsia="Arial" w:hAnsi="Arial" w:cs="Arial"/>
          <w:spacing w:val="1"/>
          <w:szCs w:val="24"/>
        </w:rPr>
        <w:t>ge</w:t>
      </w:r>
      <w:r>
        <w:rPr>
          <w:rFonts w:ascii="Arial" w:eastAsia="Arial" w:hAnsi="Arial" w:cs="Arial"/>
          <w:spacing w:val="-3"/>
          <w:szCs w:val="24"/>
        </w:rPr>
        <w:t>o</w:t>
      </w:r>
      <w:r>
        <w:rPr>
          <w:rFonts w:ascii="Arial" w:eastAsia="Arial" w:hAnsi="Arial" w:cs="Arial"/>
          <w:spacing w:val="2"/>
          <w:szCs w:val="24"/>
        </w:rPr>
        <w:t>m</w:t>
      </w:r>
      <w:r>
        <w:rPr>
          <w:rFonts w:ascii="Arial" w:eastAsia="Arial" w:hAnsi="Arial" w:cs="Arial"/>
          <w:spacing w:val="1"/>
          <w:szCs w:val="24"/>
        </w:rPr>
        <w:t>o</w:t>
      </w:r>
      <w:r>
        <w:rPr>
          <w:rFonts w:ascii="Arial" w:eastAsia="Arial" w:hAnsi="Arial" w:cs="Arial"/>
          <w:spacing w:val="-3"/>
          <w:szCs w:val="24"/>
        </w:rPr>
        <w:t>r</w:t>
      </w:r>
      <w:r>
        <w:rPr>
          <w:rFonts w:ascii="Arial" w:eastAsia="Arial" w:hAnsi="Arial" w:cs="Arial"/>
          <w:spacing w:val="1"/>
          <w:szCs w:val="24"/>
        </w:rPr>
        <w:t>pho</w:t>
      </w:r>
      <w:r>
        <w:rPr>
          <w:rFonts w:ascii="Arial" w:eastAsia="Arial" w:hAnsi="Arial" w:cs="Arial"/>
          <w:szCs w:val="24"/>
        </w:rPr>
        <w:t>l</w:t>
      </w:r>
      <w:r>
        <w:rPr>
          <w:rFonts w:ascii="Arial" w:eastAsia="Arial" w:hAnsi="Arial" w:cs="Arial"/>
          <w:spacing w:val="1"/>
          <w:szCs w:val="24"/>
        </w:rPr>
        <w:t>og</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3"/>
          <w:szCs w:val="24"/>
        </w:rPr>
        <w:t>r</w:t>
      </w:r>
      <w:r>
        <w:rPr>
          <w:rFonts w:ascii="Arial" w:eastAsia="Arial" w:hAnsi="Arial" w:cs="Arial"/>
          <w:spacing w:val="1"/>
          <w:szCs w:val="24"/>
        </w:rPr>
        <w:t>eg</w:t>
      </w:r>
      <w:r>
        <w:rPr>
          <w:rFonts w:ascii="Arial" w:eastAsia="Arial" w:hAnsi="Arial" w:cs="Arial"/>
          <w:szCs w:val="24"/>
        </w:rPr>
        <w:t>i</w:t>
      </w:r>
      <w:r>
        <w:rPr>
          <w:rFonts w:ascii="Arial" w:eastAsia="Arial" w:hAnsi="Arial" w:cs="Arial"/>
          <w:spacing w:val="1"/>
          <w:szCs w:val="24"/>
        </w:rPr>
        <w:t>on</w:t>
      </w:r>
      <w:r>
        <w:rPr>
          <w:rFonts w:ascii="Arial" w:eastAsia="Arial" w:hAnsi="Arial" w:cs="Arial"/>
          <w:szCs w:val="24"/>
        </w:rPr>
        <w:t>.  A</w:t>
      </w:r>
      <w:r>
        <w:rPr>
          <w:rFonts w:ascii="Arial" w:eastAsia="Arial" w:hAnsi="Arial" w:cs="Arial"/>
          <w:spacing w:val="-3"/>
          <w:szCs w:val="24"/>
        </w:rPr>
        <w:t xml:space="preserve"> 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t</w:t>
      </w:r>
      <w:r>
        <w:rPr>
          <w:rFonts w:ascii="Arial" w:eastAsia="Arial" w:hAnsi="Arial" w:cs="Arial"/>
          <w:spacing w:val="-3"/>
          <w:szCs w:val="24"/>
        </w:rPr>
        <w:t>h</w:t>
      </w:r>
      <w:r>
        <w:rPr>
          <w:rFonts w:ascii="Arial" w:eastAsia="Arial" w:hAnsi="Arial" w:cs="Arial"/>
          <w:spacing w:val="1"/>
          <w:szCs w:val="24"/>
        </w:rPr>
        <w:t>a</w:t>
      </w:r>
      <w:r>
        <w:rPr>
          <w:rFonts w:ascii="Arial" w:eastAsia="Arial" w:hAnsi="Arial" w:cs="Arial"/>
          <w:szCs w:val="24"/>
        </w:rPr>
        <w:t xml:space="preserve">t </w:t>
      </w:r>
      <w:r>
        <w:rPr>
          <w:rFonts w:ascii="Arial" w:eastAsia="Arial" w:hAnsi="Arial" w:cs="Arial"/>
          <w:spacing w:val="1"/>
          <w:szCs w:val="24"/>
        </w:rPr>
        <w:t>on</w:t>
      </w:r>
      <w:r>
        <w:rPr>
          <w:rFonts w:ascii="Arial" w:eastAsia="Arial" w:hAnsi="Arial" w:cs="Arial"/>
          <w:szCs w:val="24"/>
        </w:rPr>
        <w:t>ly l</w:t>
      </w:r>
      <w:r>
        <w:rPr>
          <w:rFonts w:ascii="Arial" w:eastAsia="Arial" w:hAnsi="Arial" w:cs="Arial"/>
          <w:spacing w:val="1"/>
          <w:szCs w:val="24"/>
        </w:rPr>
        <w:t>oo</w:t>
      </w:r>
      <w:r>
        <w:rPr>
          <w:rFonts w:ascii="Arial" w:eastAsia="Arial" w:hAnsi="Arial" w:cs="Arial"/>
          <w:szCs w:val="24"/>
        </w:rPr>
        <w:t>ks</w:t>
      </w:r>
      <w:r>
        <w:rPr>
          <w:rFonts w:ascii="Arial" w:eastAsia="Arial" w:hAnsi="Arial" w:cs="Arial"/>
          <w:spacing w:val="-4"/>
          <w:szCs w:val="24"/>
        </w:rPr>
        <w:t xml:space="preserve"> </w:t>
      </w:r>
      <w:r>
        <w:rPr>
          <w:rFonts w:ascii="Arial" w:eastAsia="Arial" w:hAnsi="Arial" w:cs="Arial"/>
          <w:spacing w:val="1"/>
          <w:szCs w:val="24"/>
        </w:rPr>
        <w:t>a</w:t>
      </w:r>
      <w:r>
        <w:rPr>
          <w:rFonts w:ascii="Arial" w:eastAsia="Arial" w:hAnsi="Arial" w:cs="Arial"/>
          <w:szCs w:val="24"/>
        </w:rPr>
        <w:t xml:space="preserve">t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1"/>
          <w:szCs w:val="24"/>
        </w:rPr>
        <w:t>a</w:t>
      </w:r>
      <w:r>
        <w:rPr>
          <w:rFonts w:ascii="Arial" w:eastAsia="Arial" w:hAnsi="Arial" w:cs="Arial"/>
          <w:spacing w:val="-3"/>
          <w:szCs w:val="24"/>
        </w:rPr>
        <w:t>p</w:t>
      </w:r>
      <w:r>
        <w:rPr>
          <w:rFonts w:ascii="Arial" w:eastAsia="Arial" w:hAnsi="Arial" w:cs="Arial"/>
          <w:spacing w:val="1"/>
          <w:szCs w:val="24"/>
        </w:rPr>
        <w:t>pea</w:t>
      </w:r>
      <w:r>
        <w:rPr>
          <w:rFonts w:ascii="Arial" w:eastAsia="Arial" w:hAnsi="Arial" w:cs="Arial"/>
          <w:spacing w:val="2"/>
          <w:szCs w:val="24"/>
        </w:rPr>
        <w:t>r</w:t>
      </w:r>
      <w:r>
        <w:rPr>
          <w:rFonts w:ascii="Arial" w:eastAsia="Arial" w:hAnsi="Arial" w:cs="Arial"/>
          <w:spacing w:val="1"/>
          <w:szCs w:val="24"/>
        </w:rPr>
        <w:t>an</w:t>
      </w:r>
      <w:r>
        <w:rPr>
          <w:rFonts w:ascii="Arial" w:eastAsia="Arial" w:hAnsi="Arial" w:cs="Arial"/>
          <w:spacing w:val="-4"/>
          <w:szCs w:val="24"/>
        </w:rPr>
        <w:t>c</w:t>
      </w:r>
      <w:r>
        <w:rPr>
          <w:rFonts w:ascii="Arial" w:eastAsia="Arial" w:hAnsi="Arial" w:cs="Arial"/>
          <w:szCs w:val="24"/>
        </w:rPr>
        <w:t>e</w:t>
      </w:r>
      <w:r>
        <w:rPr>
          <w:rFonts w:ascii="Arial" w:eastAsia="Arial" w:hAnsi="Arial" w:cs="Arial"/>
          <w:spacing w:val="1"/>
          <w:szCs w:val="24"/>
        </w:rPr>
        <w:t xml:space="preserve"> o</w:t>
      </w:r>
      <w:r>
        <w:rPr>
          <w:rFonts w:ascii="Arial" w:eastAsia="Arial" w:hAnsi="Arial" w:cs="Arial"/>
          <w:szCs w:val="24"/>
        </w:rPr>
        <w:t xml:space="preserve">f </w:t>
      </w:r>
      <w:r>
        <w:rPr>
          <w:rFonts w:ascii="Arial" w:eastAsia="Arial" w:hAnsi="Arial" w:cs="Arial"/>
          <w:spacing w:val="1"/>
          <w:szCs w:val="24"/>
        </w:rPr>
        <w:t>f</w:t>
      </w:r>
      <w:r>
        <w:rPr>
          <w:rFonts w:ascii="Arial" w:eastAsia="Arial" w:hAnsi="Arial" w:cs="Arial"/>
          <w:spacing w:val="-3"/>
          <w:szCs w:val="24"/>
        </w:rPr>
        <w:t>e</w:t>
      </w:r>
      <w:r>
        <w:rPr>
          <w:rFonts w:ascii="Arial" w:eastAsia="Arial" w:hAnsi="Arial" w:cs="Arial"/>
          <w:spacing w:val="1"/>
          <w:szCs w:val="24"/>
        </w:rPr>
        <w:t>atu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5"/>
          <w:szCs w:val="24"/>
        </w:rPr>
        <w:t xml:space="preserve"> </w:t>
      </w:r>
      <w:r>
        <w:rPr>
          <w:rFonts w:ascii="Arial" w:eastAsia="Arial" w:hAnsi="Arial" w:cs="Arial"/>
          <w:szCs w:val="24"/>
        </w:rPr>
        <w:t>is c</w:t>
      </w:r>
      <w:r>
        <w:rPr>
          <w:rFonts w:ascii="Arial" w:eastAsia="Arial" w:hAnsi="Arial" w:cs="Arial"/>
          <w:spacing w:val="1"/>
          <w:szCs w:val="24"/>
        </w:rPr>
        <w:t>a</w:t>
      </w:r>
      <w:r>
        <w:rPr>
          <w:rFonts w:ascii="Arial" w:eastAsia="Arial" w:hAnsi="Arial" w:cs="Arial"/>
          <w:szCs w:val="24"/>
        </w:rPr>
        <w:t>ll</w:t>
      </w:r>
      <w:r>
        <w:rPr>
          <w:rFonts w:ascii="Arial" w:eastAsia="Arial" w:hAnsi="Arial" w:cs="Arial"/>
          <w:spacing w:val="1"/>
          <w:szCs w:val="24"/>
        </w:rPr>
        <w:t>e</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 xml:space="preserve">a </w:t>
      </w:r>
      <w:r>
        <w:rPr>
          <w:rFonts w:ascii="Arial" w:eastAsia="Arial" w:hAnsi="Arial" w:cs="Arial"/>
          <w:b/>
          <w:bCs/>
          <w:spacing w:val="2"/>
          <w:szCs w:val="24"/>
        </w:rPr>
        <w:t>g</w:t>
      </w:r>
      <w:r>
        <w:rPr>
          <w:rFonts w:ascii="Arial" w:eastAsia="Arial" w:hAnsi="Arial" w:cs="Arial"/>
          <w:b/>
          <w:bCs/>
          <w:spacing w:val="1"/>
          <w:szCs w:val="24"/>
        </w:rPr>
        <w:t>e</w:t>
      </w:r>
      <w:r>
        <w:rPr>
          <w:rFonts w:ascii="Arial" w:eastAsia="Arial" w:hAnsi="Arial" w:cs="Arial"/>
          <w:b/>
          <w:bCs/>
          <w:spacing w:val="2"/>
          <w:szCs w:val="24"/>
        </w:rPr>
        <w:t>o</w:t>
      </w:r>
      <w:r>
        <w:rPr>
          <w:rFonts w:ascii="Arial" w:eastAsia="Arial" w:hAnsi="Arial" w:cs="Arial"/>
          <w:b/>
          <w:bCs/>
          <w:spacing w:val="-2"/>
          <w:szCs w:val="24"/>
        </w:rPr>
        <w:t>m</w:t>
      </w:r>
      <w:r>
        <w:rPr>
          <w:rFonts w:ascii="Arial" w:eastAsia="Arial" w:hAnsi="Arial" w:cs="Arial"/>
          <w:b/>
          <w:bCs/>
          <w:spacing w:val="2"/>
          <w:szCs w:val="24"/>
        </w:rPr>
        <w:t>o</w:t>
      </w:r>
      <w:r>
        <w:rPr>
          <w:rFonts w:ascii="Arial" w:eastAsia="Arial" w:hAnsi="Arial" w:cs="Arial"/>
          <w:b/>
          <w:bCs/>
          <w:spacing w:val="-2"/>
          <w:szCs w:val="24"/>
        </w:rPr>
        <w:t>rp</w:t>
      </w:r>
      <w:r>
        <w:rPr>
          <w:rFonts w:ascii="Arial" w:eastAsia="Arial" w:hAnsi="Arial" w:cs="Arial"/>
          <w:b/>
          <w:bCs/>
          <w:spacing w:val="2"/>
          <w:szCs w:val="24"/>
        </w:rPr>
        <w:t>h</w:t>
      </w:r>
      <w:r>
        <w:rPr>
          <w:rFonts w:ascii="Arial" w:eastAsia="Arial" w:hAnsi="Arial" w:cs="Arial"/>
          <w:b/>
          <w:bCs/>
          <w:spacing w:val="1"/>
          <w:szCs w:val="24"/>
        </w:rPr>
        <w:t>i</w:t>
      </w:r>
      <w:r>
        <w:rPr>
          <w:rFonts w:ascii="Arial" w:eastAsia="Arial" w:hAnsi="Arial" w:cs="Arial"/>
          <w:b/>
          <w:bCs/>
          <w:szCs w:val="24"/>
        </w:rPr>
        <w:t>c</w:t>
      </w:r>
      <w:r>
        <w:rPr>
          <w:rFonts w:ascii="Arial" w:eastAsia="Arial" w:hAnsi="Arial" w:cs="Arial"/>
          <w:b/>
          <w:bCs/>
          <w:spacing w:val="-7"/>
          <w:szCs w:val="24"/>
        </w:rPr>
        <w:t xml:space="preserve"> </w:t>
      </w:r>
      <w:r>
        <w:rPr>
          <w:rFonts w:ascii="Arial" w:eastAsia="Arial" w:hAnsi="Arial" w:cs="Arial"/>
          <w:b/>
          <w:bCs/>
          <w:spacing w:val="-2"/>
          <w:szCs w:val="24"/>
        </w:rPr>
        <w:t>m</w:t>
      </w:r>
      <w:r>
        <w:rPr>
          <w:rFonts w:ascii="Arial" w:eastAsia="Arial" w:hAnsi="Arial" w:cs="Arial"/>
          <w:b/>
          <w:bCs/>
          <w:spacing w:val="1"/>
          <w:szCs w:val="24"/>
        </w:rPr>
        <w:t>a</w:t>
      </w:r>
      <w:r>
        <w:rPr>
          <w:rFonts w:ascii="Arial" w:eastAsia="Arial" w:hAnsi="Arial" w:cs="Arial"/>
          <w:b/>
          <w:bCs/>
          <w:szCs w:val="24"/>
        </w:rPr>
        <w:t>p</w:t>
      </w:r>
      <w:r>
        <w:rPr>
          <w:rFonts w:ascii="Arial" w:eastAsia="Arial" w:hAnsi="Arial" w:cs="Arial"/>
          <w:szCs w:val="24"/>
        </w:rPr>
        <w:t>.</w:t>
      </w:r>
    </w:p>
    <w:p w:rsidR="003F0383" w:rsidRDefault="003F0383" w:rsidP="003F0383">
      <w:pPr>
        <w:spacing w:before="16" w:line="260" w:lineRule="exact"/>
        <w:rPr>
          <w:sz w:val="26"/>
          <w:szCs w:val="26"/>
        </w:rPr>
      </w:pPr>
    </w:p>
    <w:p w:rsidR="003F0383" w:rsidRDefault="003F0383" w:rsidP="003F0383">
      <w:pPr>
        <w:ind w:left="105" w:right="90"/>
        <w:rPr>
          <w:rFonts w:ascii="Arial" w:eastAsia="Arial" w:hAnsi="Arial" w:cs="Arial"/>
          <w:szCs w:val="24"/>
        </w:rPr>
      </w:pPr>
      <w:r>
        <w:rPr>
          <w:rFonts w:ascii="Arial" w:eastAsia="Arial" w:hAnsi="Arial" w:cs="Arial"/>
          <w:szCs w:val="24"/>
        </w:rPr>
        <w:t>W</w:t>
      </w:r>
      <w:r>
        <w:rPr>
          <w:rFonts w:ascii="Arial" w:eastAsia="Arial" w:hAnsi="Arial" w:cs="Arial"/>
          <w:spacing w:val="1"/>
          <w:szCs w:val="24"/>
        </w:rPr>
        <w:t>ha</w:t>
      </w:r>
      <w:r>
        <w:rPr>
          <w:rFonts w:ascii="Arial" w:eastAsia="Arial" w:hAnsi="Arial" w:cs="Arial"/>
          <w:szCs w:val="24"/>
        </w:rPr>
        <w:t>t</w:t>
      </w:r>
      <w:r>
        <w:rPr>
          <w:rFonts w:ascii="Arial" w:eastAsia="Arial" w:hAnsi="Arial" w:cs="Arial"/>
          <w:spacing w:val="-2"/>
          <w:szCs w:val="24"/>
        </w:rPr>
        <w:t xml:space="preserve"> </w:t>
      </w:r>
      <w:r>
        <w:rPr>
          <w:rFonts w:ascii="Arial" w:eastAsia="Arial" w:hAnsi="Arial" w:cs="Arial"/>
          <w:spacing w:val="1"/>
          <w:szCs w:val="24"/>
        </w:rPr>
        <w:t>happ</w:t>
      </w:r>
      <w:r>
        <w:rPr>
          <w:rFonts w:ascii="Arial" w:eastAsia="Arial" w:hAnsi="Arial" w:cs="Arial"/>
          <w:spacing w:val="-3"/>
          <w:szCs w:val="24"/>
        </w:rPr>
        <w:t>e</w:t>
      </w:r>
      <w:r>
        <w:rPr>
          <w:rFonts w:ascii="Arial" w:eastAsia="Arial" w:hAnsi="Arial" w:cs="Arial"/>
          <w:spacing w:val="1"/>
          <w:szCs w:val="24"/>
        </w:rPr>
        <w:t>n</w:t>
      </w:r>
      <w:r>
        <w:rPr>
          <w:rFonts w:ascii="Arial" w:eastAsia="Arial" w:hAnsi="Arial" w:cs="Arial"/>
          <w:szCs w:val="24"/>
        </w:rPr>
        <w:t>s if</w:t>
      </w:r>
      <w:r>
        <w:rPr>
          <w:rFonts w:ascii="Arial" w:eastAsia="Arial" w:hAnsi="Arial" w:cs="Arial"/>
          <w:spacing w:val="1"/>
          <w:szCs w:val="24"/>
        </w:rPr>
        <w:t xml:space="preserve"> </w:t>
      </w:r>
      <w:r>
        <w:rPr>
          <w:rFonts w:ascii="Arial" w:eastAsia="Arial" w:hAnsi="Arial" w:cs="Arial"/>
          <w:szCs w:val="24"/>
        </w:rPr>
        <w:t>we</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pacing w:val="-3"/>
          <w:szCs w:val="24"/>
        </w:rPr>
        <w:t>n</w:t>
      </w:r>
      <w:r>
        <w:rPr>
          <w:rFonts w:ascii="Arial" w:eastAsia="Arial" w:hAnsi="Arial" w:cs="Arial"/>
          <w:spacing w:val="2"/>
          <w:szCs w:val="24"/>
        </w:rPr>
        <w:t>'</w:t>
      </w:r>
      <w:r>
        <w:rPr>
          <w:rFonts w:ascii="Arial" w:eastAsia="Arial" w:hAnsi="Arial" w:cs="Arial"/>
          <w:szCs w:val="24"/>
        </w:rPr>
        <w:t xml:space="preserve">t </w:t>
      </w:r>
      <w:r>
        <w:rPr>
          <w:rFonts w:ascii="Arial" w:eastAsia="Arial" w:hAnsi="Arial" w:cs="Arial"/>
          <w:spacing w:val="-4"/>
          <w:szCs w:val="24"/>
        </w:rPr>
        <w:t>t</w:t>
      </w:r>
      <w:r>
        <w:rPr>
          <w:rFonts w:ascii="Arial" w:eastAsia="Arial" w:hAnsi="Arial" w:cs="Arial"/>
          <w:spacing w:val="2"/>
          <w:szCs w:val="24"/>
        </w:rPr>
        <w:t>r</w:t>
      </w:r>
      <w:r>
        <w:rPr>
          <w:rFonts w:ascii="Arial" w:eastAsia="Arial" w:hAnsi="Arial" w:cs="Arial"/>
          <w:spacing w:val="1"/>
          <w:szCs w:val="24"/>
        </w:rPr>
        <w:t>a</w:t>
      </w:r>
      <w:r>
        <w:rPr>
          <w:rFonts w:ascii="Arial" w:eastAsia="Arial" w:hAnsi="Arial" w:cs="Arial"/>
          <w:szCs w:val="24"/>
        </w:rPr>
        <w:t>v</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 xml:space="preserve"> </w:t>
      </w:r>
      <w:r>
        <w:rPr>
          <w:rFonts w:ascii="Arial" w:eastAsia="Arial" w:hAnsi="Arial" w:cs="Arial"/>
          <w:spacing w:val="1"/>
          <w:szCs w:val="24"/>
        </w:rPr>
        <w:t>t</w:t>
      </w:r>
      <w:r>
        <w:rPr>
          <w:rFonts w:ascii="Arial" w:eastAsia="Arial" w:hAnsi="Arial" w:cs="Arial"/>
          <w:szCs w:val="24"/>
        </w:rPr>
        <w:t>o</w:t>
      </w:r>
      <w:r>
        <w:rPr>
          <w:rFonts w:ascii="Arial" w:eastAsia="Arial" w:hAnsi="Arial" w:cs="Arial"/>
          <w:spacing w:val="-4"/>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ph</w:t>
      </w:r>
      <w:r>
        <w:rPr>
          <w:rFonts w:ascii="Arial" w:eastAsia="Arial" w:hAnsi="Arial" w:cs="Arial"/>
          <w:szCs w:val="24"/>
        </w:rPr>
        <w:t>ysi</w:t>
      </w:r>
      <w:r>
        <w:rPr>
          <w:rFonts w:ascii="Arial" w:eastAsia="Arial" w:hAnsi="Arial" w:cs="Arial"/>
          <w:spacing w:val="-4"/>
          <w:szCs w:val="24"/>
        </w:rPr>
        <w:t>c</w:t>
      </w:r>
      <w:r>
        <w:rPr>
          <w:rFonts w:ascii="Arial" w:eastAsia="Arial" w:hAnsi="Arial" w:cs="Arial"/>
          <w:spacing w:val="1"/>
          <w:szCs w:val="24"/>
        </w:rPr>
        <w:t>a</w:t>
      </w:r>
      <w:r>
        <w:rPr>
          <w:rFonts w:ascii="Arial" w:eastAsia="Arial" w:hAnsi="Arial" w:cs="Arial"/>
          <w:szCs w:val="24"/>
        </w:rPr>
        <w:t>lly s</w:t>
      </w:r>
      <w:r>
        <w:rPr>
          <w:rFonts w:ascii="Arial" w:eastAsia="Arial" w:hAnsi="Arial" w:cs="Arial"/>
          <w:spacing w:val="1"/>
          <w:szCs w:val="24"/>
        </w:rPr>
        <w:t>tan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zCs w:val="24"/>
        </w:rPr>
        <w:t>a</w:t>
      </w:r>
      <w:r>
        <w:rPr>
          <w:rFonts w:ascii="Arial" w:eastAsia="Arial" w:hAnsi="Arial" w:cs="Arial"/>
          <w:spacing w:val="1"/>
          <w:szCs w:val="24"/>
        </w:rPr>
        <w:t xml:space="preserve"> p</w:t>
      </w:r>
      <w:r>
        <w:rPr>
          <w:rFonts w:ascii="Arial" w:eastAsia="Arial" w:hAnsi="Arial" w:cs="Arial"/>
          <w:szCs w:val="24"/>
        </w:rPr>
        <w:t>l</w:t>
      </w:r>
      <w:r>
        <w:rPr>
          <w:rFonts w:ascii="Arial" w:eastAsia="Arial" w:hAnsi="Arial" w:cs="Arial"/>
          <w:spacing w:val="1"/>
          <w:szCs w:val="24"/>
        </w:rPr>
        <w:t>anet</w:t>
      </w:r>
      <w:r>
        <w:rPr>
          <w:rFonts w:ascii="Arial" w:eastAsia="Arial" w:hAnsi="Arial" w:cs="Arial"/>
          <w:szCs w:val="24"/>
        </w:rPr>
        <w:t>’s</w:t>
      </w:r>
      <w:r>
        <w:rPr>
          <w:rFonts w:ascii="Arial" w:eastAsia="Arial" w:hAnsi="Arial" w:cs="Arial"/>
          <w:spacing w:val="-5"/>
          <w:szCs w:val="24"/>
        </w:rPr>
        <w:t xml:space="preserve"> </w:t>
      </w:r>
      <w:r>
        <w:rPr>
          <w:rFonts w:ascii="Arial" w:eastAsia="Arial" w:hAnsi="Arial" w:cs="Arial"/>
          <w:szCs w:val="24"/>
        </w:rPr>
        <w:t>s</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pacing w:val="-4"/>
          <w:szCs w:val="24"/>
        </w:rPr>
        <w:t>c</w:t>
      </w:r>
      <w:r>
        <w:rPr>
          <w:rFonts w:ascii="Arial" w:eastAsia="Arial" w:hAnsi="Arial" w:cs="Arial"/>
          <w:szCs w:val="24"/>
        </w:rPr>
        <w:t xml:space="preserve">e </w:t>
      </w:r>
      <w:r>
        <w:rPr>
          <w:rFonts w:ascii="Arial" w:eastAsia="Arial" w:hAnsi="Arial" w:cs="Arial"/>
          <w:spacing w:val="1"/>
          <w:szCs w:val="24"/>
        </w:rPr>
        <w:t>t</w:t>
      </w:r>
      <w:r>
        <w:rPr>
          <w:rFonts w:ascii="Arial" w:eastAsia="Arial" w:hAnsi="Arial" w:cs="Arial"/>
          <w:szCs w:val="24"/>
        </w:rPr>
        <w:t>o c</w:t>
      </w:r>
      <w:r>
        <w:rPr>
          <w:rFonts w:ascii="Arial" w:eastAsia="Arial" w:hAnsi="Arial" w:cs="Arial"/>
          <w:spacing w:val="1"/>
          <w:szCs w:val="24"/>
        </w:rPr>
        <w:t>o</w:t>
      </w:r>
      <w:r>
        <w:rPr>
          <w:rFonts w:ascii="Arial" w:eastAsia="Arial" w:hAnsi="Arial" w:cs="Arial"/>
          <w:spacing w:val="-3"/>
          <w:szCs w:val="24"/>
        </w:rPr>
        <w:t>n</w:t>
      </w:r>
      <w:r>
        <w:rPr>
          <w:rFonts w:ascii="Arial" w:eastAsia="Arial" w:hAnsi="Arial" w:cs="Arial"/>
          <w:spacing w:val="1"/>
          <w:szCs w:val="24"/>
        </w:rPr>
        <w:t>du</w:t>
      </w:r>
      <w:r>
        <w:rPr>
          <w:rFonts w:ascii="Arial" w:eastAsia="Arial" w:hAnsi="Arial" w:cs="Arial"/>
          <w:szCs w:val="24"/>
        </w:rPr>
        <w:t xml:space="preserve">ct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ea</w:t>
      </w:r>
      <w:r>
        <w:rPr>
          <w:rFonts w:ascii="Arial" w:eastAsia="Arial" w:hAnsi="Arial" w:cs="Arial"/>
          <w:spacing w:val="2"/>
          <w:szCs w:val="24"/>
        </w:rPr>
        <w:t>r</w:t>
      </w:r>
      <w:r>
        <w:rPr>
          <w:rFonts w:ascii="Arial" w:eastAsia="Arial" w:hAnsi="Arial" w:cs="Arial"/>
          <w:szCs w:val="24"/>
        </w:rPr>
        <w:t>c</w:t>
      </w:r>
      <w:r>
        <w:rPr>
          <w:rFonts w:ascii="Arial" w:eastAsia="Arial" w:hAnsi="Arial" w:cs="Arial"/>
          <w:spacing w:val="-3"/>
          <w:szCs w:val="24"/>
        </w:rPr>
        <w:t>h</w:t>
      </w:r>
      <w:r>
        <w:rPr>
          <w:rFonts w:ascii="Arial" w:eastAsia="Arial" w:hAnsi="Arial" w:cs="Arial"/>
          <w:szCs w:val="24"/>
        </w:rPr>
        <w:t xml:space="preserve">? </w:t>
      </w:r>
      <w:r>
        <w:rPr>
          <w:rFonts w:ascii="Arial" w:eastAsia="Arial" w:hAnsi="Arial" w:cs="Arial"/>
          <w:spacing w:val="2"/>
          <w:szCs w:val="24"/>
        </w:rPr>
        <w:t xml:space="preserve"> </w:t>
      </w:r>
      <w:r>
        <w:rPr>
          <w:rFonts w:ascii="Arial" w:eastAsia="Arial" w:hAnsi="Arial" w:cs="Arial"/>
          <w:spacing w:val="-1"/>
          <w:szCs w:val="24"/>
        </w:rPr>
        <w:t>S</w:t>
      </w:r>
      <w:r>
        <w:rPr>
          <w:rFonts w:ascii="Arial" w:eastAsia="Arial" w:hAnsi="Arial" w:cs="Arial"/>
          <w:szCs w:val="24"/>
        </w:rPr>
        <w:t>o</w:t>
      </w:r>
      <w:r>
        <w:rPr>
          <w:rFonts w:ascii="Arial" w:eastAsia="Arial" w:hAnsi="Arial" w:cs="Arial"/>
          <w:spacing w:val="-1"/>
          <w:szCs w:val="24"/>
        </w:rPr>
        <w:t xml:space="preserve"> </w:t>
      </w:r>
      <w:r>
        <w:rPr>
          <w:rFonts w:ascii="Arial" w:eastAsia="Arial" w:hAnsi="Arial" w:cs="Arial"/>
          <w:spacing w:val="1"/>
          <w:szCs w:val="24"/>
        </w:rPr>
        <w:t>f</w:t>
      </w:r>
      <w:r>
        <w:rPr>
          <w:rFonts w:ascii="Arial" w:eastAsia="Arial" w:hAnsi="Arial" w:cs="Arial"/>
          <w:spacing w:val="-3"/>
          <w:szCs w:val="24"/>
        </w:rPr>
        <w:t>a</w:t>
      </w:r>
      <w:r>
        <w:rPr>
          <w:rFonts w:ascii="Arial" w:eastAsia="Arial" w:hAnsi="Arial" w:cs="Arial"/>
          <w:szCs w:val="24"/>
        </w:rPr>
        <w:t>r</w:t>
      </w:r>
      <w:r>
        <w:rPr>
          <w:rFonts w:ascii="Arial" w:eastAsia="Arial" w:hAnsi="Arial" w:cs="Arial"/>
          <w:spacing w:val="1"/>
          <w:szCs w:val="24"/>
        </w:rPr>
        <w:t xml:space="preserve"> </w:t>
      </w:r>
      <w:r>
        <w:rPr>
          <w:rFonts w:ascii="Arial" w:eastAsia="Arial" w:hAnsi="Arial" w:cs="Arial"/>
          <w:szCs w:val="24"/>
        </w:rPr>
        <w:t>in</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1"/>
          <w:szCs w:val="24"/>
        </w:rPr>
        <w:t>pa</w:t>
      </w:r>
      <w:r>
        <w:rPr>
          <w:rFonts w:ascii="Arial" w:eastAsia="Arial" w:hAnsi="Arial" w:cs="Arial"/>
          <w:szCs w:val="24"/>
        </w:rPr>
        <w:t>ce</w:t>
      </w:r>
      <w:r>
        <w:rPr>
          <w:rFonts w:ascii="Arial" w:eastAsia="Arial" w:hAnsi="Arial" w:cs="Arial"/>
          <w:spacing w:val="-3"/>
          <w:szCs w:val="24"/>
        </w:rPr>
        <w:t xml:space="preserve"> </w:t>
      </w:r>
      <w:r>
        <w:rPr>
          <w:rFonts w:ascii="Arial" w:eastAsia="Arial" w:hAnsi="Arial" w:cs="Arial"/>
          <w:spacing w:val="1"/>
          <w:szCs w:val="24"/>
        </w:rPr>
        <w:t>t</w:t>
      </w:r>
      <w:r>
        <w:rPr>
          <w:rFonts w:ascii="Arial" w:eastAsia="Arial" w:hAnsi="Arial" w:cs="Arial"/>
          <w:spacing w:val="2"/>
          <w:szCs w:val="24"/>
        </w:rPr>
        <w:t>r</w:t>
      </w:r>
      <w:r>
        <w:rPr>
          <w:rFonts w:ascii="Arial" w:eastAsia="Arial" w:hAnsi="Arial" w:cs="Arial"/>
          <w:spacing w:val="1"/>
          <w:szCs w:val="24"/>
        </w:rPr>
        <w:t>a</w:t>
      </w:r>
      <w:r>
        <w:rPr>
          <w:rFonts w:ascii="Arial" w:eastAsia="Arial" w:hAnsi="Arial" w:cs="Arial"/>
          <w:szCs w:val="24"/>
        </w:rPr>
        <w:t>v</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 xml:space="preserve"> </w:t>
      </w:r>
      <w:r>
        <w:rPr>
          <w:rFonts w:ascii="Arial" w:eastAsia="Arial" w:hAnsi="Arial" w:cs="Arial"/>
          <w:szCs w:val="24"/>
        </w:rPr>
        <w:t>we</w:t>
      </w:r>
      <w:r>
        <w:rPr>
          <w:rFonts w:ascii="Arial" w:eastAsia="Arial" w:hAnsi="Arial" w:cs="Arial"/>
          <w:spacing w:val="-3"/>
          <w:szCs w:val="24"/>
        </w:rPr>
        <w:t xml:space="preserve"> </w:t>
      </w:r>
      <w:r>
        <w:rPr>
          <w:rFonts w:ascii="Arial" w:eastAsia="Arial" w:hAnsi="Arial" w:cs="Arial"/>
          <w:spacing w:val="1"/>
          <w:szCs w:val="24"/>
        </w:rPr>
        <w:t>ha</w:t>
      </w:r>
      <w:r>
        <w:rPr>
          <w:rFonts w:ascii="Arial" w:eastAsia="Arial" w:hAnsi="Arial" w:cs="Arial"/>
          <w:szCs w:val="24"/>
        </w:rPr>
        <w:t>ve</w:t>
      </w:r>
      <w:r>
        <w:rPr>
          <w:rFonts w:ascii="Arial" w:eastAsia="Arial" w:hAnsi="Arial" w:cs="Arial"/>
          <w:spacing w:val="1"/>
          <w:szCs w:val="24"/>
        </w:rPr>
        <w:t xml:space="preserve"> </w:t>
      </w:r>
      <w:r>
        <w:rPr>
          <w:rFonts w:ascii="Arial" w:eastAsia="Arial" w:hAnsi="Arial" w:cs="Arial"/>
          <w:spacing w:val="-3"/>
          <w:szCs w:val="24"/>
        </w:rPr>
        <w:t>o</w:t>
      </w:r>
      <w:r>
        <w:rPr>
          <w:rFonts w:ascii="Arial" w:eastAsia="Arial" w:hAnsi="Arial" w:cs="Arial"/>
          <w:spacing w:val="1"/>
          <w:szCs w:val="24"/>
        </w:rPr>
        <w:t>n</w:t>
      </w:r>
      <w:r>
        <w:rPr>
          <w:rFonts w:ascii="Arial" w:eastAsia="Arial" w:hAnsi="Arial" w:cs="Arial"/>
          <w:spacing w:val="-5"/>
          <w:szCs w:val="24"/>
        </w:rPr>
        <w:t>l</w:t>
      </w:r>
      <w:r>
        <w:rPr>
          <w:rFonts w:ascii="Arial" w:eastAsia="Arial" w:hAnsi="Arial" w:cs="Arial"/>
          <w:szCs w:val="24"/>
        </w:rPr>
        <w:t xml:space="preserve">y </w:t>
      </w:r>
      <w:r>
        <w:rPr>
          <w:rFonts w:ascii="Arial" w:eastAsia="Arial" w:hAnsi="Arial" w:cs="Arial"/>
          <w:spacing w:val="1"/>
          <w:szCs w:val="24"/>
        </w:rPr>
        <w:t>bee</w:t>
      </w:r>
      <w:r>
        <w:rPr>
          <w:rFonts w:ascii="Arial" w:eastAsia="Arial" w:hAnsi="Arial" w:cs="Arial"/>
          <w:szCs w:val="24"/>
        </w:rPr>
        <w:t>n</w:t>
      </w:r>
      <w:r>
        <w:rPr>
          <w:rFonts w:ascii="Arial" w:eastAsia="Arial" w:hAnsi="Arial" w:cs="Arial"/>
          <w:spacing w:val="1"/>
          <w:szCs w:val="24"/>
        </w:rPr>
        <w:t xml:space="preserve"> ab</w:t>
      </w:r>
      <w:r>
        <w:rPr>
          <w:rFonts w:ascii="Arial" w:eastAsia="Arial" w:hAnsi="Arial" w:cs="Arial"/>
          <w:szCs w:val="24"/>
        </w:rPr>
        <w:t>le</w:t>
      </w:r>
      <w:r>
        <w:rPr>
          <w:rFonts w:ascii="Arial" w:eastAsia="Arial" w:hAnsi="Arial" w:cs="Arial"/>
          <w:spacing w:val="-3"/>
          <w:szCs w:val="24"/>
        </w:rPr>
        <w:t xml:space="preserve"> </w:t>
      </w:r>
      <w:r>
        <w:rPr>
          <w:rFonts w:ascii="Arial" w:eastAsia="Arial" w:hAnsi="Arial" w:cs="Arial"/>
          <w:spacing w:val="1"/>
          <w:szCs w:val="24"/>
        </w:rPr>
        <w:t>t</w:t>
      </w:r>
      <w:r>
        <w:rPr>
          <w:rFonts w:ascii="Arial" w:eastAsia="Arial" w:hAnsi="Arial" w:cs="Arial"/>
          <w:szCs w:val="24"/>
        </w:rPr>
        <w:t>o s</w:t>
      </w:r>
      <w:r>
        <w:rPr>
          <w:rFonts w:ascii="Arial" w:eastAsia="Arial" w:hAnsi="Arial" w:cs="Arial"/>
          <w:spacing w:val="1"/>
          <w:szCs w:val="24"/>
        </w:rPr>
        <w:t>t</w:t>
      </w:r>
      <w:r>
        <w:rPr>
          <w:rFonts w:ascii="Arial" w:eastAsia="Arial" w:hAnsi="Arial" w:cs="Arial"/>
          <w:spacing w:val="-3"/>
          <w:szCs w:val="24"/>
        </w:rPr>
        <w:t>a</w:t>
      </w:r>
      <w:r>
        <w:rPr>
          <w:rFonts w:ascii="Arial" w:eastAsia="Arial" w:hAnsi="Arial" w:cs="Arial"/>
          <w:spacing w:val="1"/>
          <w:szCs w:val="24"/>
        </w:rPr>
        <w:t>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pacing w:val="-4"/>
          <w:szCs w:val="24"/>
        </w:rPr>
        <w:t>t</w:t>
      </w:r>
      <w:r>
        <w:rPr>
          <w:rFonts w:ascii="Arial" w:eastAsia="Arial" w:hAnsi="Arial" w:cs="Arial"/>
          <w:spacing w:val="1"/>
          <w:szCs w:val="24"/>
        </w:rPr>
        <w:t>h</w:t>
      </w:r>
      <w:r>
        <w:rPr>
          <w:rFonts w:ascii="Arial" w:eastAsia="Arial" w:hAnsi="Arial" w:cs="Arial"/>
          <w:szCs w:val="24"/>
        </w:rPr>
        <w:t xml:space="preserve">e </w:t>
      </w:r>
      <w:r>
        <w:rPr>
          <w:rFonts w:ascii="Arial" w:eastAsia="Arial" w:hAnsi="Arial" w:cs="Arial"/>
          <w:spacing w:val="-1"/>
          <w:szCs w:val="24"/>
        </w:rPr>
        <w:t>E</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1"/>
          <w:szCs w:val="24"/>
        </w:rPr>
        <w:t>t</w:t>
      </w:r>
      <w:r>
        <w:rPr>
          <w:rFonts w:ascii="Arial" w:eastAsia="Arial" w:hAnsi="Arial" w:cs="Arial"/>
          <w:szCs w:val="24"/>
        </w:rPr>
        <w:t>h</w:t>
      </w:r>
      <w:r>
        <w:rPr>
          <w:rFonts w:ascii="Arial" w:eastAsia="Arial" w:hAnsi="Arial" w:cs="Arial"/>
          <w:spacing w:val="-5"/>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pacing w:val="-4"/>
          <w:szCs w:val="24"/>
        </w:rPr>
        <w:t>t</w:t>
      </w:r>
      <w:r>
        <w:rPr>
          <w:rFonts w:ascii="Arial" w:eastAsia="Arial" w:hAnsi="Arial" w:cs="Arial"/>
          <w:spacing w:val="1"/>
          <w:szCs w:val="24"/>
        </w:rPr>
        <w:t>h</w:t>
      </w:r>
      <w:r>
        <w:rPr>
          <w:rFonts w:ascii="Arial" w:eastAsia="Arial" w:hAnsi="Arial" w:cs="Arial"/>
          <w:szCs w:val="24"/>
        </w:rPr>
        <w:t xml:space="preserve">e </w:t>
      </w:r>
      <w:r>
        <w:rPr>
          <w:rFonts w:ascii="Arial" w:eastAsia="Arial" w:hAnsi="Arial" w:cs="Arial"/>
          <w:spacing w:val="2"/>
          <w:szCs w:val="24"/>
        </w:rPr>
        <w:t>M</w:t>
      </w:r>
      <w:r>
        <w:rPr>
          <w:rFonts w:ascii="Arial" w:eastAsia="Arial" w:hAnsi="Arial" w:cs="Arial"/>
          <w:spacing w:val="1"/>
          <w:szCs w:val="24"/>
        </w:rPr>
        <w:t>oon</w:t>
      </w:r>
      <w:r>
        <w:rPr>
          <w:rFonts w:ascii="Arial" w:eastAsia="Arial" w:hAnsi="Arial" w:cs="Arial"/>
          <w:szCs w:val="24"/>
        </w:rPr>
        <w:t>.  W</w:t>
      </w:r>
      <w:r>
        <w:rPr>
          <w:rFonts w:ascii="Arial" w:eastAsia="Arial" w:hAnsi="Arial" w:cs="Arial"/>
          <w:spacing w:val="1"/>
          <w:szCs w:val="24"/>
        </w:rPr>
        <w:t>h</w:t>
      </w:r>
      <w:r>
        <w:rPr>
          <w:rFonts w:ascii="Arial" w:eastAsia="Arial" w:hAnsi="Arial" w:cs="Arial"/>
          <w:spacing w:val="-3"/>
          <w:szCs w:val="24"/>
        </w:rPr>
        <w:t>a</w:t>
      </w:r>
      <w:r>
        <w:rPr>
          <w:rFonts w:ascii="Arial" w:eastAsia="Arial" w:hAnsi="Arial" w:cs="Arial"/>
          <w:szCs w:val="24"/>
        </w:rPr>
        <w:t>t</w:t>
      </w:r>
      <w:r>
        <w:rPr>
          <w:rFonts w:ascii="Arial" w:eastAsia="Arial" w:hAnsi="Arial" w:cs="Arial"/>
          <w:spacing w:val="-2"/>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we</w:t>
      </w:r>
      <w:r>
        <w:rPr>
          <w:rFonts w:ascii="Arial" w:eastAsia="Arial" w:hAnsi="Arial" w:cs="Arial"/>
          <w:spacing w:val="-3"/>
          <w:szCs w:val="24"/>
        </w:rPr>
        <w:t xml:space="preserve"> </w:t>
      </w:r>
      <w:r>
        <w:rPr>
          <w:rFonts w:ascii="Arial" w:eastAsia="Arial" w:hAnsi="Arial" w:cs="Arial"/>
          <w:spacing w:val="1"/>
          <w:szCs w:val="24"/>
        </w:rPr>
        <w:t>u</w:t>
      </w:r>
      <w:r>
        <w:rPr>
          <w:rFonts w:ascii="Arial" w:eastAsia="Arial" w:hAnsi="Arial" w:cs="Arial"/>
          <w:szCs w:val="24"/>
        </w:rPr>
        <w:t>se</w:t>
      </w:r>
      <w:r>
        <w:rPr>
          <w:rFonts w:ascii="Arial" w:eastAsia="Arial" w:hAnsi="Arial" w:cs="Arial"/>
          <w:spacing w:val="1"/>
          <w:szCs w:val="24"/>
        </w:rPr>
        <w:t xml:space="preserve"> t</w:t>
      </w:r>
      <w:r>
        <w:rPr>
          <w:rFonts w:ascii="Arial" w:eastAsia="Arial" w:hAnsi="Arial" w:cs="Arial"/>
          <w:szCs w:val="24"/>
        </w:rPr>
        <w:t xml:space="preserve">o </w:t>
      </w:r>
      <w:r>
        <w:rPr>
          <w:rFonts w:ascii="Arial" w:eastAsia="Arial" w:hAnsi="Arial" w:cs="Arial"/>
          <w:spacing w:val="-4"/>
          <w:szCs w:val="24"/>
        </w:rPr>
        <w:t>t</w:t>
      </w:r>
      <w:r>
        <w:rPr>
          <w:rFonts w:ascii="Arial" w:eastAsia="Arial" w:hAnsi="Arial" w:cs="Arial"/>
          <w:spacing w:val="1"/>
          <w:szCs w:val="24"/>
        </w:rPr>
        <w:t>e</w:t>
      </w:r>
      <w:r>
        <w:rPr>
          <w:rFonts w:ascii="Arial" w:eastAsia="Arial" w:hAnsi="Arial" w:cs="Arial"/>
          <w:szCs w:val="24"/>
        </w:rPr>
        <w:t>ll</w:t>
      </w:r>
      <w:r>
        <w:rPr>
          <w:rFonts w:ascii="Arial" w:eastAsia="Arial" w:hAnsi="Arial" w:cs="Arial"/>
          <w:spacing w:val="-1"/>
          <w:szCs w:val="24"/>
        </w:rPr>
        <w:t xml:space="preserve"> </w:t>
      </w:r>
      <w:r>
        <w:rPr>
          <w:rFonts w:ascii="Arial" w:eastAsia="Arial" w:hAnsi="Arial" w:cs="Arial"/>
          <w:spacing w:val="1"/>
          <w:szCs w:val="24"/>
        </w:rPr>
        <w:t>u</w:t>
      </w:r>
      <w:r>
        <w:rPr>
          <w:rFonts w:ascii="Arial" w:eastAsia="Arial" w:hAnsi="Arial" w:cs="Arial"/>
          <w:szCs w:val="24"/>
        </w:rPr>
        <w:t xml:space="preserve">s </w:t>
      </w:r>
      <w:r>
        <w:rPr>
          <w:rFonts w:ascii="Arial" w:eastAsia="Arial" w:hAnsi="Arial" w:cs="Arial"/>
          <w:spacing w:val="1"/>
          <w:szCs w:val="24"/>
        </w:rPr>
        <w:t>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1"/>
          <w:szCs w:val="24"/>
        </w:rPr>
        <w:t>geo</w:t>
      </w:r>
      <w:r>
        <w:rPr>
          <w:rFonts w:ascii="Arial" w:eastAsia="Arial" w:hAnsi="Arial" w:cs="Arial"/>
          <w:szCs w:val="24"/>
        </w:rPr>
        <w:t>l</w:t>
      </w:r>
      <w:r>
        <w:rPr>
          <w:rFonts w:ascii="Arial" w:eastAsia="Arial" w:hAnsi="Arial" w:cs="Arial"/>
          <w:spacing w:val="1"/>
          <w:szCs w:val="24"/>
        </w:rPr>
        <w:t>og</w:t>
      </w:r>
      <w:r>
        <w:rPr>
          <w:rFonts w:ascii="Arial" w:eastAsia="Arial" w:hAnsi="Arial" w:cs="Arial"/>
          <w:spacing w:val="-5"/>
          <w:szCs w:val="24"/>
        </w:rPr>
        <w:t>i</w:t>
      </w:r>
      <w:r>
        <w:rPr>
          <w:rFonts w:ascii="Arial" w:eastAsia="Arial" w:hAnsi="Arial" w:cs="Arial"/>
          <w:szCs w:val="24"/>
        </w:rPr>
        <w:t xml:space="preserve">c </w:t>
      </w:r>
      <w:r>
        <w:rPr>
          <w:rFonts w:ascii="Arial" w:eastAsia="Arial" w:hAnsi="Arial" w:cs="Arial"/>
          <w:spacing w:val="1"/>
          <w:szCs w:val="24"/>
        </w:rPr>
        <w:t>h</w:t>
      </w:r>
      <w:r>
        <w:rPr>
          <w:rFonts w:ascii="Arial" w:eastAsia="Arial" w:hAnsi="Arial" w:cs="Arial"/>
          <w:szCs w:val="24"/>
        </w:rPr>
        <w:t>ist</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 xml:space="preserve">y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zCs w:val="24"/>
        </w:rPr>
        <w:t>a</w:t>
      </w:r>
      <w:r>
        <w:rPr>
          <w:rFonts w:ascii="Arial" w:eastAsia="Arial" w:hAnsi="Arial" w:cs="Arial"/>
          <w:spacing w:val="1"/>
          <w:szCs w:val="24"/>
        </w:rPr>
        <w:t xml:space="preserve"> p</w:t>
      </w:r>
      <w:r>
        <w:rPr>
          <w:rFonts w:ascii="Arial" w:eastAsia="Arial" w:hAnsi="Arial" w:cs="Arial"/>
          <w:szCs w:val="24"/>
        </w:rPr>
        <w:t>l</w:t>
      </w:r>
      <w:r>
        <w:rPr>
          <w:rFonts w:ascii="Arial" w:eastAsia="Arial" w:hAnsi="Arial" w:cs="Arial"/>
          <w:spacing w:val="1"/>
          <w:szCs w:val="24"/>
        </w:rPr>
        <w:t>ane</w:t>
      </w:r>
      <w:r>
        <w:rPr>
          <w:rFonts w:ascii="Arial" w:eastAsia="Arial" w:hAnsi="Arial" w:cs="Arial"/>
          <w:szCs w:val="24"/>
        </w:rPr>
        <w:t>t</w:t>
      </w:r>
      <w:r>
        <w:rPr>
          <w:rFonts w:ascii="Arial" w:eastAsia="Arial" w:hAnsi="Arial" w:cs="Arial"/>
          <w:spacing w:val="-4"/>
          <w:szCs w:val="24"/>
        </w:rPr>
        <w:t xml:space="preserve"> </w:t>
      </w:r>
      <w:r>
        <w:rPr>
          <w:rFonts w:ascii="Arial" w:eastAsia="Arial" w:hAnsi="Arial" w:cs="Arial"/>
          <w:szCs w:val="24"/>
        </w:rPr>
        <w:t>like</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8"/>
          <w:szCs w:val="24"/>
        </w:rPr>
        <w:t xml:space="preserve"> </w:t>
      </w:r>
      <w:r>
        <w:rPr>
          <w:rFonts w:ascii="Arial" w:eastAsia="Arial" w:hAnsi="Arial" w:cs="Arial"/>
          <w:spacing w:val="1"/>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V</w:t>
      </w:r>
      <w:r>
        <w:rPr>
          <w:rFonts w:ascii="Arial" w:eastAsia="Arial" w:hAnsi="Arial" w:cs="Arial"/>
          <w:spacing w:val="1"/>
          <w:szCs w:val="24"/>
        </w:rPr>
        <w:t>e</w:t>
      </w:r>
      <w:r>
        <w:rPr>
          <w:rFonts w:ascii="Arial" w:eastAsia="Arial" w:hAnsi="Arial" w:cs="Arial"/>
          <w:spacing w:val="-3"/>
          <w:szCs w:val="24"/>
        </w:rPr>
        <w:t>n</w:t>
      </w:r>
      <w:r>
        <w:rPr>
          <w:rFonts w:ascii="Arial" w:eastAsia="Arial" w:hAnsi="Arial" w:cs="Arial"/>
          <w:spacing w:val="1"/>
          <w:szCs w:val="24"/>
        </w:rPr>
        <w:t>u</w:t>
      </w:r>
      <w:r>
        <w:rPr>
          <w:rFonts w:ascii="Arial" w:eastAsia="Arial" w:hAnsi="Arial" w:cs="Arial"/>
          <w:szCs w:val="24"/>
        </w:rPr>
        <w:t xml:space="preserve">s?  </w:t>
      </w:r>
      <w:r>
        <w:rPr>
          <w:rFonts w:ascii="Arial" w:eastAsia="Arial" w:hAnsi="Arial" w:cs="Arial"/>
          <w:spacing w:val="1"/>
          <w:szCs w:val="24"/>
        </w:rPr>
        <w:t>I</w:t>
      </w:r>
      <w:r>
        <w:rPr>
          <w:rFonts w:ascii="Arial" w:eastAsia="Arial" w:hAnsi="Arial" w:cs="Arial"/>
          <w:szCs w:val="24"/>
        </w:rPr>
        <w:t>n s</w:t>
      </w:r>
      <w:r>
        <w:rPr>
          <w:rFonts w:ascii="Arial" w:eastAsia="Arial" w:hAnsi="Arial" w:cs="Arial"/>
          <w:spacing w:val="1"/>
          <w:szCs w:val="24"/>
        </w:rPr>
        <w:t>u</w:t>
      </w:r>
      <w:r>
        <w:rPr>
          <w:rFonts w:ascii="Arial" w:eastAsia="Arial" w:hAnsi="Arial" w:cs="Arial"/>
          <w:szCs w:val="24"/>
        </w:rPr>
        <w:t>ch</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zCs w:val="24"/>
        </w:rPr>
        <w:t>s</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a</w:t>
      </w:r>
      <w:r>
        <w:rPr>
          <w:rFonts w:ascii="Arial" w:eastAsia="Arial" w:hAnsi="Arial" w:cs="Arial"/>
          <w:szCs w:val="24"/>
        </w:rPr>
        <w:t>ll we</w:t>
      </w:r>
      <w:r>
        <w:rPr>
          <w:rFonts w:ascii="Arial" w:eastAsia="Arial" w:hAnsi="Arial" w:cs="Arial"/>
          <w:spacing w:val="1"/>
          <w:szCs w:val="24"/>
        </w:rPr>
        <w:t xml:space="preserve"> </w:t>
      </w:r>
      <w:r>
        <w:rPr>
          <w:rFonts w:ascii="Arial" w:eastAsia="Arial" w:hAnsi="Arial" w:cs="Arial"/>
          <w:spacing w:val="-4"/>
          <w:szCs w:val="24"/>
        </w:rPr>
        <w:t>c</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d</w:t>
      </w:r>
      <w:r>
        <w:rPr>
          <w:rFonts w:ascii="Arial" w:eastAsia="Arial" w:hAnsi="Arial" w:cs="Arial"/>
          <w:szCs w:val="24"/>
        </w:rPr>
        <w:t>o</w:t>
      </w:r>
      <w:r>
        <w:rPr>
          <w:rFonts w:ascii="Arial" w:eastAsia="Arial" w:hAnsi="Arial" w:cs="Arial"/>
          <w:spacing w:val="1"/>
          <w:szCs w:val="24"/>
        </w:rPr>
        <w:t xml:space="preserve"> </w:t>
      </w:r>
      <w:r>
        <w:rPr>
          <w:rFonts w:ascii="Arial" w:eastAsia="Arial" w:hAnsi="Arial" w:cs="Arial"/>
          <w:szCs w:val="24"/>
        </w:rPr>
        <w:t>is</w:t>
      </w:r>
      <w:r>
        <w:rPr>
          <w:rFonts w:ascii="Arial" w:eastAsia="Arial" w:hAnsi="Arial" w:cs="Arial"/>
          <w:spacing w:val="-4"/>
          <w:szCs w:val="24"/>
        </w:rPr>
        <w:t xml:space="preserve">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 xml:space="preserve">ly </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3"/>
          <w:szCs w:val="24"/>
        </w:rPr>
        <w:t>g</w:t>
      </w:r>
      <w:r>
        <w:rPr>
          <w:rFonts w:ascii="Arial" w:eastAsia="Arial" w:hAnsi="Arial" w:cs="Arial"/>
          <w:spacing w:val="1"/>
          <w:szCs w:val="24"/>
        </w:rPr>
        <w:t>eo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1"/>
          <w:szCs w:val="24"/>
        </w:rPr>
        <w:t>g</w:t>
      </w:r>
      <w:r>
        <w:rPr>
          <w:rFonts w:ascii="Arial" w:eastAsia="Arial" w:hAnsi="Arial" w:cs="Arial"/>
          <w:szCs w:val="24"/>
        </w:rPr>
        <w:t xml:space="preserve">ic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3"/>
          <w:szCs w:val="24"/>
        </w:rPr>
        <w:t>a</w:t>
      </w:r>
      <w:r>
        <w:rPr>
          <w:rFonts w:ascii="Arial" w:eastAsia="Arial" w:hAnsi="Arial" w:cs="Arial"/>
          <w:spacing w:val="1"/>
          <w:szCs w:val="24"/>
        </w:rPr>
        <w:t>ne</w:t>
      </w:r>
      <w:r>
        <w:rPr>
          <w:rFonts w:ascii="Arial" w:eastAsia="Arial" w:hAnsi="Arial" w:cs="Arial"/>
          <w:szCs w:val="24"/>
        </w:rPr>
        <w:t xml:space="preserve">t </w:t>
      </w:r>
      <w:r>
        <w:rPr>
          <w:rFonts w:ascii="Arial" w:eastAsia="Arial" w:hAnsi="Arial" w:cs="Arial"/>
          <w:spacing w:val="1"/>
          <w:szCs w:val="24"/>
        </w:rPr>
        <w:t>de</w:t>
      </w:r>
      <w:r>
        <w:rPr>
          <w:rFonts w:ascii="Arial" w:eastAsia="Arial" w:hAnsi="Arial" w:cs="Arial"/>
          <w:spacing w:val="-4"/>
          <w:szCs w:val="24"/>
        </w:rPr>
        <w:t>t</w:t>
      </w:r>
      <w:r>
        <w:rPr>
          <w:rFonts w:ascii="Arial" w:eastAsia="Arial" w:hAnsi="Arial" w:cs="Arial"/>
          <w:spacing w:val="1"/>
          <w:szCs w:val="24"/>
        </w:rPr>
        <w:t>e</w:t>
      </w:r>
      <w:r>
        <w:rPr>
          <w:rFonts w:ascii="Arial" w:eastAsia="Arial" w:hAnsi="Arial" w:cs="Arial"/>
          <w:spacing w:val="2"/>
          <w:szCs w:val="24"/>
        </w:rPr>
        <w:t>rm</w:t>
      </w:r>
      <w:r>
        <w:rPr>
          <w:rFonts w:ascii="Arial" w:eastAsia="Arial" w:hAnsi="Arial" w:cs="Arial"/>
          <w:szCs w:val="24"/>
        </w:rPr>
        <w:t>i</w:t>
      </w:r>
      <w:r>
        <w:rPr>
          <w:rFonts w:ascii="Arial" w:eastAsia="Arial" w:hAnsi="Arial" w:cs="Arial"/>
          <w:spacing w:val="-3"/>
          <w:szCs w:val="24"/>
        </w:rPr>
        <w:t>n</w:t>
      </w:r>
      <w:r>
        <w:rPr>
          <w:rFonts w:ascii="Arial" w:eastAsia="Arial" w:hAnsi="Arial" w:cs="Arial"/>
          <w:spacing w:val="1"/>
          <w:szCs w:val="24"/>
        </w:rPr>
        <w:t>e</w:t>
      </w:r>
      <w:r>
        <w:rPr>
          <w:rFonts w:ascii="Arial" w:eastAsia="Arial" w:hAnsi="Arial" w:cs="Arial"/>
          <w:szCs w:val="24"/>
        </w:rPr>
        <w:t xml:space="preserve">d </w:t>
      </w:r>
      <w:r>
        <w:rPr>
          <w:rFonts w:ascii="Arial" w:eastAsia="Arial" w:hAnsi="Arial" w:cs="Arial"/>
          <w:spacing w:val="1"/>
          <w:szCs w:val="24"/>
        </w:rPr>
        <w:t>f</w:t>
      </w:r>
      <w:r>
        <w:rPr>
          <w:rFonts w:ascii="Arial" w:eastAsia="Arial" w:hAnsi="Arial" w:cs="Arial"/>
          <w:spacing w:val="-3"/>
          <w:szCs w:val="24"/>
        </w:rPr>
        <w:t>r</w:t>
      </w:r>
      <w:r>
        <w:rPr>
          <w:rFonts w:ascii="Arial" w:eastAsia="Arial" w:hAnsi="Arial" w:cs="Arial"/>
          <w:spacing w:val="1"/>
          <w:szCs w:val="24"/>
        </w:rPr>
        <w:t>o</w:t>
      </w:r>
      <w:r>
        <w:rPr>
          <w:rFonts w:ascii="Arial" w:eastAsia="Arial" w:hAnsi="Arial" w:cs="Arial"/>
          <w:szCs w:val="24"/>
        </w:rPr>
        <w:t>m i</w:t>
      </w:r>
      <w:r>
        <w:rPr>
          <w:rFonts w:ascii="Arial" w:eastAsia="Arial" w:hAnsi="Arial" w:cs="Arial"/>
          <w:spacing w:val="2"/>
          <w:szCs w:val="24"/>
        </w:rPr>
        <w:t>m</w:t>
      </w:r>
      <w:r>
        <w:rPr>
          <w:rFonts w:ascii="Arial" w:eastAsia="Arial" w:hAnsi="Arial" w:cs="Arial"/>
          <w:spacing w:val="1"/>
          <w:szCs w:val="24"/>
        </w:rPr>
        <w:t>age</w:t>
      </w:r>
      <w:r>
        <w:rPr>
          <w:rFonts w:ascii="Arial" w:eastAsia="Arial" w:hAnsi="Arial" w:cs="Arial"/>
          <w:szCs w:val="24"/>
        </w:rPr>
        <w:t xml:space="preserve">s </w:t>
      </w:r>
      <w:r>
        <w:rPr>
          <w:rFonts w:ascii="Arial" w:eastAsia="Arial" w:hAnsi="Arial" w:cs="Arial"/>
          <w:spacing w:val="1"/>
          <w:szCs w:val="24"/>
        </w:rPr>
        <w:t>ta</w:t>
      </w:r>
      <w:r>
        <w:rPr>
          <w:rFonts w:ascii="Arial" w:eastAsia="Arial" w:hAnsi="Arial" w:cs="Arial"/>
          <w:szCs w:val="24"/>
        </w:rPr>
        <w:t>k</w:t>
      </w:r>
      <w:r>
        <w:rPr>
          <w:rFonts w:ascii="Arial" w:eastAsia="Arial" w:hAnsi="Arial" w:cs="Arial"/>
          <w:spacing w:val="-3"/>
          <w:szCs w:val="24"/>
        </w:rPr>
        <w:t>e</w:t>
      </w:r>
      <w:r>
        <w:rPr>
          <w:rFonts w:ascii="Arial" w:eastAsia="Arial" w:hAnsi="Arial" w:cs="Arial"/>
          <w:szCs w:val="24"/>
        </w:rPr>
        <w:t xml:space="preserve">n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pacing w:val="1"/>
          <w:szCs w:val="24"/>
        </w:rPr>
        <w:t>b</w:t>
      </w:r>
      <w:r>
        <w:rPr>
          <w:rFonts w:ascii="Arial" w:eastAsia="Arial" w:hAnsi="Arial" w:cs="Arial"/>
          <w:szCs w:val="24"/>
        </w:rPr>
        <w:t>iti</w:t>
      </w:r>
      <w:r>
        <w:rPr>
          <w:rFonts w:ascii="Arial" w:eastAsia="Arial" w:hAnsi="Arial" w:cs="Arial"/>
          <w:spacing w:val="1"/>
          <w:szCs w:val="24"/>
        </w:rPr>
        <w:t>n</w:t>
      </w:r>
      <w:r>
        <w:rPr>
          <w:rFonts w:ascii="Arial" w:eastAsia="Arial" w:hAnsi="Arial" w:cs="Arial"/>
          <w:szCs w:val="24"/>
        </w:rPr>
        <w:t>g</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1"/>
          <w:szCs w:val="24"/>
        </w:rPr>
        <w:t>a</w:t>
      </w:r>
      <w:r>
        <w:rPr>
          <w:rFonts w:ascii="Arial" w:eastAsia="Arial" w:hAnsi="Arial" w:cs="Arial"/>
          <w:spacing w:val="-4"/>
          <w:szCs w:val="24"/>
        </w:rPr>
        <w:t>t</w:t>
      </w:r>
      <w:r>
        <w:rPr>
          <w:rFonts w:ascii="Arial" w:eastAsia="Arial" w:hAnsi="Arial" w:cs="Arial"/>
          <w:spacing w:val="1"/>
          <w:szCs w:val="24"/>
        </w:rPr>
        <w:t>e</w:t>
      </w:r>
      <w:r>
        <w:rPr>
          <w:rFonts w:ascii="Arial" w:eastAsia="Arial" w:hAnsi="Arial" w:cs="Arial"/>
          <w:szCs w:val="24"/>
        </w:rPr>
        <w:t>llit</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3"/>
          <w:szCs w:val="24"/>
        </w:rPr>
        <w:t>(</w:t>
      </w:r>
      <w:r>
        <w:rPr>
          <w:rFonts w:ascii="Arial" w:eastAsia="Arial" w:hAnsi="Arial" w:cs="Arial"/>
          <w:b/>
          <w:bCs/>
          <w:spacing w:val="-2"/>
          <w:szCs w:val="24"/>
        </w:rPr>
        <w:t>r</w:t>
      </w:r>
      <w:r>
        <w:rPr>
          <w:rFonts w:ascii="Arial" w:eastAsia="Arial" w:hAnsi="Arial" w:cs="Arial"/>
          <w:b/>
          <w:bCs/>
          <w:spacing w:val="1"/>
          <w:szCs w:val="24"/>
        </w:rPr>
        <w:t>e</w:t>
      </w:r>
      <w:r>
        <w:rPr>
          <w:rFonts w:ascii="Arial" w:eastAsia="Arial" w:hAnsi="Arial" w:cs="Arial"/>
          <w:b/>
          <w:bCs/>
          <w:spacing w:val="-2"/>
          <w:szCs w:val="24"/>
        </w:rPr>
        <w:t>m</w:t>
      </w:r>
      <w:r>
        <w:rPr>
          <w:rFonts w:ascii="Arial" w:eastAsia="Arial" w:hAnsi="Arial" w:cs="Arial"/>
          <w:b/>
          <w:bCs/>
          <w:spacing w:val="2"/>
          <w:szCs w:val="24"/>
        </w:rPr>
        <w:t>ot</w:t>
      </w:r>
      <w:r>
        <w:rPr>
          <w:rFonts w:ascii="Arial" w:eastAsia="Arial" w:hAnsi="Arial" w:cs="Arial"/>
          <w:b/>
          <w:bCs/>
          <w:szCs w:val="24"/>
        </w:rPr>
        <w:t>e</w:t>
      </w:r>
      <w:r>
        <w:rPr>
          <w:rFonts w:ascii="Arial" w:eastAsia="Arial" w:hAnsi="Arial" w:cs="Arial"/>
          <w:b/>
          <w:bCs/>
          <w:spacing w:val="-4"/>
          <w:szCs w:val="24"/>
        </w:rPr>
        <w:t xml:space="preserve"> </w:t>
      </w:r>
      <w:r>
        <w:rPr>
          <w:rFonts w:ascii="Arial" w:eastAsia="Arial" w:hAnsi="Arial" w:cs="Arial"/>
          <w:b/>
          <w:bCs/>
          <w:spacing w:val="1"/>
          <w:szCs w:val="24"/>
        </w:rPr>
        <w:t>s</w:t>
      </w:r>
      <w:r>
        <w:rPr>
          <w:rFonts w:ascii="Arial" w:eastAsia="Arial" w:hAnsi="Arial" w:cs="Arial"/>
          <w:b/>
          <w:bCs/>
          <w:spacing w:val="-3"/>
          <w:szCs w:val="24"/>
        </w:rPr>
        <w:t>e</w:t>
      </w:r>
      <w:r>
        <w:rPr>
          <w:rFonts w:ascii="Arial" w:eastAsia="Arial" w:hAnsi="Arial" w:cs="Arial"/>
          <w:b/>
          <w:bCs/>
          <w:spacing w:val="2"/>
          <w:szCs w:val="24"/>
        </w:rPr>
        <w:t>n</w:t>
      </w:r>
      <w:r>
        <w:rPr>
          <w:rFonts w:ascii="Arial" w:eastAsia="Arial" w:hAnsi="Arial" w:cs="Arial"/>
          <w:b/>
          <w:bCs/>
          <w:spacing w:val="1"/>
          <w:szCs w:val="24"/>
        </w:rPr>
        <w:t>si</w:t>
      </w:r>
      <w:r>
        <w:rPr>
          <w:rFonts w:ascii="Arial" w:eastAsia="Arial" w:hAnsi="Arial" w:cs="Arial"/>
          <w:b/>
          <w:bCs/>
          <w:spacing w:val="-2"/>
          <w:szCs w:val="24"/>
        </w:rPr>
        <w:t>n</w:t>
      </w:r>
      <w:r>
        <w:rPr>
          <w:rFonts w:ascii="Arial" w:eastAsia="Arial" w:hAnsi="Arial" w:cs="Arial"/>
          <w:b/>
          <w:bCs/>
          <w:szCs w:val="24"/>
        </w:rPr>
        <w:t>g</w:t>
      </w:r>
      <w:r>
        <w:rPr>
          <w:rFonts w:ascii="Arial" w:eastAsia="Arial" w:hAnsi="Arial" w:cs="Arial"/>
          <w:szCs w:val="24"/>
        </w:rPr>
        <w:t>)</w:t>
      </w:r>
      <w:r>
        <w:rPr>
          <w:rFonts w:ascii="Arial" w:eastAsia="Arial" w:hAnsi="Arial" w:cs="Arial"/>
          <w:spacing w:val="-3"/>
          <w:szCs w:val="24"/>
        </w:rPr>
        <w:t xml:space="preserve"> o</w:t>
      </w:r>
      <w:r>
        <w:rPr>
          <w:rFonts w:ascii="Arial" w:eastAsia="Arial" w:hAnsi="Arial" w:cs="Arial"/>
          <w:szCs w:val="24"/>
        </w:rPr>
        <w:t>r</w:t>
      </w:r>
      <w:r>
        <w:rPr>
          <w:rFonts w:ascii="Arial" w:eastAsia="Arial" w:hAnsi="Arial" w:cs="Arial"/>
          <w:spacing w:val="2"/>
          <w:szCs w:val="24"/>
        </w:rPr>
        <w:t xml:space="preserve"> r</w:t>
      </w:r>
      <w:r>
        <w:rPr>
          <w:rFonts w:ascii="Arial" w:eastAsia="Arial" w:hAnsi="Arial" w:cs="Arial"/>
          <w:spacing w:val="1"/>
          <w:szCs w:val="24"/>
        </w:rPr>
        <w:t>o</w:t>
      </w:r>
      <w:r>
        <w:rPr>
          <w:rFonts w:ascii="Arial" w:eastAsia="Arial" w:hAnsi="Arial" w:cs="Arial"/>
          <w:spacing w:val="-4"/>
          <w:szCs w:val="24"/>
        </w:rPr>
        <w:t>v</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 xml:space="preserve">s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pacing w:val="1"/>
          <w:szCs w:val="24"/>
        </w:rPr>
        <w:t>a</w:t>
      </w:r>
      <w:r>
        <w:rPr>
          <w:rFonts w:ascii="Arial" w:eastAsia="Arial" w:hAnsi="Arial" w:cs="Arial"/>
          <w:szCs w:val="24"/>
        </w:rPr>
        <w:t>t l</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3"/>
          <w:szCs w:val="24"/>
        </w:rPr>
        <w:t xml:space="preserve"> </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1"/>
          <w:szCs w:val="24"/>
        </w:rPr>
        <w:t xml:space="preserve"> th</w:t>
      </w:r>
      <w:r>
        <w:rPr>
          <w:rFonts w:ascii="Arial" w:eastAsia="Arial" w:hAnsi="Arial" w:cs="Arial"/>
          <w:szCs w:val="24"/>
        </w:rPr>
        <w:t xml:space="preserve">e </w:t>
      </w:r>
      <w:r>
        <w:rPr>
          <w:rFonts w:ascii="Arial" w:eastAsia="Arial" w:hAnsi="Arial" w:cs="Arial"/>
          <w:spacing w:val="-4"/>
          <w:szCs w:val="24"/>
        </w:rPr>
        <w:t>s</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pacing w:val="-4"/>
          <w:szCs w:val="24"/>
        </w:rPr>
        <w:t>c</w:t>
      </w:r>
      <w:r>
        <w:rPr>
          <w:rFonts w:ascii="Arial" w:eastAsia="Arial" w:hAnsi="Arial" w:cs="Arial"/>
          <w:szCs w:val="24"/>
        </w:rPr>
        <w:t xml:space="preserve">e </w:t>
      </w:r>
      <w:r>
        <w:rPr>
          <w:rFonts w:ascii="Arial" w:eastAsia="Arial" w:hAnsi="Arial" w:cs="Arial"/>
          <w:spacing w:val="1"/>
          <w:szCs w:val="24"/>
        </w:rPr>
        <w:t>fo</w:t>
      </w:r>
      <w:r>
        <w:rPr>
          <w:rFonts w:ascii="Arial" w:eastAsia="Arial" w:hAnsi="Arial" w:cs="Arial"/>
          <w:szCs w:val="24"/>
        </w:rPr>
        <w:t xml:space="preserve">r </w:t>
      </w:r>
      <w:r>
        <w:rPr>
          <w:rFonts w:ascii="Arial" w:eastAsia="Arial" w:hAnsi="Arial" w:cs="Arial"/>
          <w:spacing w:val="1"/>
          <w:szCs w:val="24"/>
        </w:rPr>
        <w:t>u</w:t>
      </w:r>
      <w:r>
        <w:rPr>
          <w:rFonts w:ascii="Arial" w:eastAsia="Arial" w:hAnsi="Arial" w:cs="Arial"/>
          <w:szCs w:val="24"/>
        </w:rPr>
        <w:t>s.</w:t>
      </w:r>
      <w:r>
        <w:rPr>
          <w:rFonts w:ascii="Arial" w:eastAsia="Arial" w:hAnsi="Arial" w:cs="Arial"/>
          <w:spacing w:val="66"/>
          <w:szCs w:val="24"/>
        </w:rPr>
        <w:t xml:space="preserve"> </w:t>
      </w:r>
      <w:r>
        <w:rPr>
          <w:rFonts w:ascii="Arial" w:eastAsia="Arial" w:hAnsi="Arial" w:cs="Arial"/>
          <w:spacing w:val="-1"/>
          <w:szCs w:val="24"/>
        </w:rPr>
        <w:t>P</w:t>
      </w:r>
      <w:r>
        <w:rPr>
          <w:rFonts w:ascii="Arial" w:eastAsia="Arial" w:hAnsi="Arial" w:cs="Arial"/>
          <w:spacing w:val="1"/>
          <w:szCs w:val="24"/>
        </w:rPr>
        <w:t>hotogeo</w:t>
      </w:r>
      <w:r>
        <w:rPr>
          <w:rFonts w:ascii="Arial" w:eastAsia="Arial" w:hAnsi="Arial" w:cs="Arial"/>
          <w:spacing w:val="-5"/>
          <w:szCs w:val="24"/>
        </w:rPr>
        <w:t>l</w:t>
      </w:r>
      <w:r>
        <w:rPr>
          <w:rFonts w:ascii="Arial" w:eastAsia="Arial" w:hAnsi="Arial" w:cs="Arial"/>
          <w:spacing w:val="1"/>
          <w:szCs w:val="24"/>
        </w:rPr>
        <w:t>og</w:t>
      </w:r>
      <w:r>
        <w:rPr>
          <w:rFonts w:ascii="Arial" w:eastAsia="Arial" w:hAnsi="Arial" w:cs="Arial"/>
          <w:szCs w:val="24"/>
        </w:rPr>
        <w:t>ists</w:t>
      </w:r>
      <w:r>
        <w:rPr>
          <w:rFonts w:ascii="Arial" w:eastAsia="Arial" w:hAnsi="Arial" w:cs="Arial"/>
          <w:spacing w:val="-2"/>
          <w:szCs w:val="24"/>
        </w:rPr>
        <w:t xml:space="preserve"> </w:t>
      </w:r>
      <w:r>
        <w:rPr>
          <w:rFonts w:ascii="Arial" w:eastAsia="Arial" w:hAnsi="Arial" w:cs="Arial"/>
          <w:spacing w:val="1"/>
          <w:szCs w:val="24"/>
        </w:rPr>
        <w:t>e</w:t>
      </w:r>
      <w:r>
        <w:rPr>
          <w:rFonts w:ascii="Arial" w:eastAsia="Arial" w:hAnsi="Arial" w:cs="Arial"/>
          <w:szCs w:val="24"/>
        </w:rPr>
        <w:t>x</w:t>
      </w:r>
      <w:r>
        <w:rPr>
          <w:rFonts w:ascii="Arial" w:eastAsia="Arial" w:hAnsi="Arial" w:cs="Arial"/>
          <w:spacing w:val="-3"/>
          <w:szCs w:val="24"/>
        </w:rPr>
        <w:t>a</w:t>
      </w:r>
      <w:r>
        <w:rPr>
          <w:rFonts w:ascii="Arial" w:eastAsia="Arial" w:hAnsi="Arial" w:cs="Arial"/>
          <w:spacing w:val="2"/>
          <w:szCs w:val="24"/>
        </w:rPr>
        <w:t>m</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e</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zCs w:val="24"/>
        </w:rPr>
        <w:t>i</w:t>
      </w:r>
      <w:r>
        <w:rPr>
          <w:rFonts w:ascii="Arial" w:eastAsia="Arial" w:hAnsi="Arial" w:cs="Arial"/>
          <w:spacing w:val="2"/>
          <w:szCs w:val="24"/>
        </w:rPr>
        <w:t>m</w:t>
      </w:r>
      <w:r>
        <w:rPr>
          <w:rFonts w:ascii="Arial" w:eastAsia="Arial" w:hAnsi="Arial" w:cs="Arial"/>
          <w:spacing w:val="1"/>
          <w:szCs w:val="24"/>
        </w:rPr>
        <w:t>age</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zCs w:val="24"/>
        </w:rPr>
        <w:t>c</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3"/>
          <w:szCs w:val="24"/>
        </w:rPr>
        <w:t>e</w:t>
      </w:r>
      <w:r>
        <w:rPr>
          <w:rFonts w:ascii="Arial" w:eastAsia="Arial" w:hAnsi="Arial" w:cs="Arial"/>
          <w:spacing w:val="1"/>
          <w:szCs w:val="24"/>
        </w:rPr>
        <w:t>fu</w:t>
      </w:r>
      <w:r>
        <w:rPr>
          <w:rFonts w:ascii="Arial" w:eastAsia="Arial" w:hAnsi="Arial" w:cs="Arial"/>
          <w:szCs w:val="24"/>
        </w:rPr>
        <w:t>lly</w:t>
      </w:r>
      <w:r>
        <w:rPr>
          <w:rFonts w:ascii="Arial" w:eastAsia="Arial" w:hAnsi="Arial" w:cs="Arial"/>
          <w:spacing w:val="-1"/>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u</w:t>
      </w:r>
      <w:r>
        <w:rPr>
          <w:rFonts w:ascii="Arial" w:eastAsia="Arial" w:hAnsi="Arial" w:cs="Arial"/>
          <w:szCs w:val="24"/>
        </w:rPr>
        <w:t>se</w:t>
      </w:r>
      <w:r>
        <w:rPr>
          <w:rFonts w:ascii="Arial" w:eastAsia="Arial" w:hAnsi="Arial" w:cs="Arial"/>
          <w:spacing w:val="-3"/>
          <w:szCs w:val="24"/>
        </w:rPr>
        <w:t xml:space="preserve"> </w:t>
      </w:r>
      <w:r>
        <w:rPr>
          <w:rFonts w:ascii="Arial" w:eastAsia="Arial" w:hAnsi="Arial" w:cs="Arial"/>
          <w:spacing w:val="1"/>
          <w:szCs w:val="24"/>
        </w:rPr>
        <w:t>a</w:t>
      </w:r>
      <w:r>
        <w:rPr>
          <w:rFonts w:ascii="Arial" w:eastAsia="Arial" w:hAnsi="Arial" w:cs="Arial"/>
          <w:szCs w:val="24"/>
        </w:rPr>
        <w:t xml:space="preserve">ll </w:t>
      </w:r>
      <w:r>
        <w:rPr>
          <w:rFonts w:ascii="Arial" w:eastAsia="Arial" w:hAnsi="Arial" w:cs="Arial"/>
          <w:spacing w:val="1"/>
          <w:szCs w:val="24"/>
        </w:rPr>
        <w:t>a</w:t>
      </w:r>
      <w:r>
        <w:rPr>
          <w:rFonts w:ascii="Arial" w:eastAsia="Arial" w:hAnsi="Arial" w:cs="Arial"/>
          <w:szCs w:val="24"/>
        </w:rPr>
        <w:t>v</w:t>
      </w:r>
      <w:r>
        <w:rPr>
          <w:rFonts w:ascii="Arial" w:eastAsia="Arial" w:hAnsi="Arial" w:cs="Arial"/>
          <w:spacing w:val="1"/>
          <w:szCs w:val="24"/>
        </w:rPr>
        <w:t>a</w:t>
      </w:r>
      <w:r>
        <w:rPr>
          <w:rFonts w:ascii="Arial" w:eastAsia="Arial" w:hAnsi="Arial" w:cs="Arial"/>
          <w:spacing w:val="-7"/>
          <w:szCs w:val="24"/>
        </w:rPr>
        <w:t>i</w:t>
      </w:r>
      <w:r>
        <w:rPr>
          <w:rFonts w:ascii="Arial" w:eastAsia="Arial" w:hAnsi="Arial" w:cs="Arial"/>
          <w:szCs w:val="24"/>
        </w:rPr>
        <w:t>l</w:t>
      </w:r>
      <w:r>
        <w:rPr>
          <w:rFonts w:ascii="Arial" w:eastAsia="Arial" w:hAnsi="Arial" w:cs="Arial"/>
          <w:spacing w:val="1"/>
          <w:szCs w:val="24"/>
        </w:rPr>
        <w:t>ab</w:t>
      </w:r>
      <w:r>
        <w:rPr>
          <w:rFonts w:ascii="Arial" w:eastAsia="Arial" w:hAnsi="Arial" w:cs="Arial"/>
          <w:szCs w:val="24"/>
        </w:rPr>
        <w:t>le</w:t>
      </w:r>
      <w:r>
        <w:rPr>
          <w:rFonts w:ascii="Arial" w:eastAsia="Arial" w:hAnsi="Arial" w:cs="Arial"/>
          <w:spacing w:val="1"/>
          <w:szCs w:val="24"/>
        </w:rPr>
        <w:t xml:space="preserve"> </w:t>
      </w:r>
      <w:r>
        <w:rPr>
          <w:rFonts w:ascii="Arial" w:eastAsia="Arial" w:hAnsi="Arial" w:cs="Arial"/>
          <w:spacing w:val="-3"/>
          <w:szCs w:val="24"/>
        </w:rPr>
        <w:t>d</w:t>
      </w:r>
      <w:r>
        <w:rPr>
          <w:rFonts w:ascii="Arial" w:eastAsia="Arial" w:hAnsi="Arial" w:cs="Arial"/>
          <w:spacing w:val="1"/>
          <w:szCs w:val="24"/>
        </w:rPr>
        <w:t>at</w:t>
      </w:r>
      <w:r>
        <w:rPr>
          <w:rFonts w:ascii="Arial" w:eastAsia="Arial" w:hAnsi="Arial" w:cs="Arial"/>
          <w:szCs w:val="24"/>
        </w:rPr>
        <w:t xml:space="preserve">a </w:t>
      </w:r>
      <w:r>
        <w:rPr>
          <w:rFonts w:ascii="Arial" w:eastAsia="Arial" w:hAnsi="Arial" w:cs="Arial"/>
          <w:spacing w:val="1"/>
          <w:szCs w:val="24"/>
        </w:rPr>
        <w:t>t</w:t>
      </w:r>
      <w:r>
        <w:rPr>
          <w:rFonts w:ascii="Arial" w:eastAsia="Arial" w:hAnsi="Arial" w:cs="Arial"/>
          <w:szCs w:val="24"/>
        </w:rPr>
        <w:t>o</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ke</w:t>
      </w:r>
      <w:r>
        <w:rPr>
          <w:rFonts w:ascii="Arial" w:eastAsia="Arial" w:hAnsi="Arial" w:cs="Arial"/>
          <w:spacing w:val="-3"/>
          <w:szCs w:val="24"/>
        </w:rPr>
        <w:t xml:space="preserve"> </w:t>
      </w:r>
      <w:r>
        <w:rPr>
          <w:rFonts w:ascii="Arial" w:eastAsia="Arial" w:hAnsi="Arial" w:cs="Arial"/>
          <w:szCs w:val="24"/>
        </w:rPr>
        <w:t xml:space="preserve">a </w:t>
      </w:r>
      <w:r>
        <w:rPr>
          <w:rFonts w:ascii="Arial" w:eastAsia="Arial" w:hAnsi="Arial" w:cs="Arial"/>
          <w:spacing w:val="2"/>
          <w:szCs w:val="24"/>
        </w:rPr>
        <w:t>r</w:t>
      </w:r>
      <w:r>
        <w:rPr>
          <w:rFonts w:ascii="Arial" w:eastAsia="Arial" w:hAnsi="Arial" w:cs="Arial"/>
          <w:spacing w:val="1"/>
          <w:szCs w:val="24"/>
        </w:rPr>
        <w:t>ep</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3"/>
          <w:szCs w:val="24"/>
        </w:rPr>
        <w:t>e</w:t>
      </w:r>
      <w:r>
        <w:rPr>
          <w:rFonts w:ascii="Arial" w:eastAsia="Arial" w:hAnsi="Arial" w:cs="Arial"/>
          <w:spacing w:val="1"/>
          <w:szCs w:val="24"/>
        </w:rPr>
        <w:t>ntat</w:t>
      </w:r>
      <w:r>
        <w:rPr>
          <w:rFonts w:ascii="Arial" w:eastAsia="Arial" w:hAnsi="Arial" w:cs="Arial"/>
          <w:szCs w:val="24"/>
        </w:rPr>
        <w:t>ive</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th</w:t>
      </w:r>
      <w:r>
        <w:rPr>
          <w:rFonts w:ascii="Arial" w:eastAsia="Arial" w:hAnsi="Arial" w:cs="Arial"/>
          <w:szCs w:val="24"/>
        </w:rPr>
        <w:t>e s</w:t>
      </w:r>
      <w:r>
        <w:rPr>
          <w:rFonts w:ascii="Arial" w:eastAsia="Arial" w:hAnsi="Arial" w:cs="Arial"/>
          <w:spacing w:val="-3"/>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zCs w:val="24"/>
        </w:rPr>
        <w:t>c</w:t>
      </w:r>
      <w:r>
        <w:rPr>
          <w:rFonts w:ascii="Arial" w:eastAsia="Arial" w:hAnsi="Arial" w:cs="Arial"/>
          <w:spacing w:val="1"/>
          <w:szCs w:val="24"/>
        </w:rPr>
        <w:t>e</w:t>
      </w:r>
      <w:r>
        <w:rPr>
          <w:rFonts w:ascii="Arial" w:eastAsia="Arial" w:hAnsi="Arial" w:cs="Arial"/>
          <w:szCs w:val="24"/>
        </w:rPr>
        <w:t>.</w:t>
      </w:r>
    </w:p>
    <w:p w:rsidR="003F0383" w:rsidRDefault="003F0383" w:rsidP="003F0383">
      <w:pPr>
        <w:spacing w:before="16" w:line="260" w:lineRule="exact"/>
        <w:rPr>
          <w:sz w:val="26"/>
          <w:szCs w:val="26"/>
        </w:rPr>
      </w:pPr>
    </w:p>
    <w:p w:rsidR="003F0383" w:rsidRDefault="003F0383" w:rsidP="003F0383">
      <w:pPr>
        <w:ind w:left="105" w:right="133"/>
        <w:rPr>
          <w:rFonts w:ascii="Arial" w:eastAsia="Arial" w:hAnsi="Arial" w:cs="Arial"/>
          <w:szCs w:val="24"/>
        </w:rPr>
      </w:pPr>
      <w:r>
        <w:rPr>
          <w:rFonts w:ascii="Arial" w:eastAsia="Arial" w:hAnsi="Arial" w:cs="Arial"/>
          <w:spacing w:val="1"/>
          <w:szCs w:val="24"/>
        </w:rPr>
        <w:t>I</w:t>
      </w:r>
      <w:r>
        <w:rPr>
          <w:rFonts w:ascii="Arial" w:eastAsia="Arial" w:hAnsi="Arial" w:cs="Arial"/>
          <w:szCs w:val="24"/>
        </w:rPr>
        <w:t xml:space="preserve">n </w:t>
      </w:r>
      <w:r>
        <w:rPr>
          <w:rFonts w:ascii="Arial" w:eastAsia="Arial" w:hAnsi="Arial" w:cs="Arial"/>
          <w:spacing w:val="1"/>
          <w:szCs w:val="24"/>
        </w:rPr>
        <w:t>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zCs w:val="24"/>
        </w:rPr>
        <w:t>l</w:t>
      </w:r>
      <w:r>
        <w:rPr>
          <w:rFonts w:ascii="Arial" w:eastAsia="Arial" w:hAnsi="Arial" w:cs="Arial"/>
          <w:spacing w:val="1"/>
          <w:szCs w:val="24"/>
        </w:rPr>
        <w:t>a</w:t>
      </w:r>
      <w:r>
        <w:rPr>
          <w:rFonts w:ascii="Arial" w:eastAsia="Arial" w:hAnsi="Arial" w:cs="Arial"/>
          <w:szCs w:val="24"/>
        </w:rPr>
        <w:t>b</w:t>
      </w:r>
      <w:r>
        <w:rPr>
          <w:rFonts w:ascii="Arial" w:eastAsia="Arial" w:hAnsi="Arial" w:cs="Arial"/>
          <w:spacing w:val="1"/>
          <w:szCs w:val="24"/>
        </w:rPr>
        <w:t xml:space="preserve"> </w:t>
      </w:r>
      <w:r>
        <w:rPr>
          <w:rFonts w:ascii="Arial" w:eastAsia="Arial" w:hAnsi="Arial" w:cs="Arial"/>
          <w:szCs w:val="24"/>
        </w:rPr>
        <w:t>y</w:t>
      </w:r>
      <w:r>
        <w:rPr>
          <w:rFonts w:ascii="Arial" w:eastAsia="Arial" w:hAnsi="Arial" w:cs="Arial"/>
          <w:spacing w:val="-3"/>
          <w:szCs w:val="24"/>
        </w:rPr>
        <w:t>o</w:t>
      </w:r>
      <w:r>
        <w:rPr>
          <w:rFonts w:ascii="Arial" w:eastAsia="Arial" w:hAnsi="Arial" w:cs="Arial"/>
          <w:szCs w:val="24"/>
        </w:rPr>
        <w:t>u</w:t>
      </w:r>
      <w:r>
        <w:rPr>
          <w:rFonts w:ascii="Arial" w:eastAsia="Arial" w:hAnsi="Arial" w:cs="Arial"/>
          <w:spacing w:val="1"/>
          <w:szCs w:val="24"/>
        </w:rPr>
        <w:t xml:space="preserve"> </w:t>
      </w:r>
      <w:r>
        <w:rPr>
          <w:rFonts w:ascii="Arial" w:eastAsia="Arial" w:hAnsi="Arial" w:cs="Arial"/>
          <w:szCs w:val="24"/>
        </w:rPr>
        <w:t xml:space="preserve">will </w:t>
      </w:r>
      <w:r>
        <w:rPr>
          <w:rFonts w:ascii="Arial" w:eastAsia="Arial" w:hAnsi="Arial" w:cs="Arial"/>
          <w:spacing w:val="1"/>
          <w:szCs w:val="24"/>
        </w:rPr>
        <w:t>u</w:t>
      </w:r>
      <w:r>
        <w:rPr>
          <w:rFonts w:ascii="Arial" w:eastAsia="Arial" w:hAnsi="Arial" w:cs="Arial"/>
          <w:szCs w:val="24"/>
        </w:rPr>
        <w:t>se</w:t>
      </w:r>
      <w:r>
        <w:rPr>
          <w:rFonts w:ascii="Arial" w:eastAsia="Arial" w:hAnsi="Arial" w:cs="Arial"/>
          <w:spacing w:val="1"/>
          <w:szCs w:val="24"/>
        </w:rPr>
        <w:t xml:space="preserve"> </w:t>
      </w:r>
      <w:r>
        <w:rPr>
          <w:rFonts w:ascii="Arial" w:eastAsia="Arial" w:hAnsi="Arial" w:cs="Arial"/>
          <w:szCs w:val="24"/>
        </w:rPr>
        <w:t>i</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3"/>
          <w:szCs w:val="24"/>
        </w:rPr>
        <w:t>g</w:t>
      </w:r>
      <w:r>
        <w:rPr>
          <w:rFonts w:ascii="Arial" w:eastAsia="Arial" w:hAnsi="Arial" w:cs="Arial"/>
          <w:spacing w:val="1"/>
          <w:szCs w:val="24"/>
        </w:rPr>
        <w:t>e</w:t>
      </w:r>
      <w:r>
        <w:rPr>
          <w:rFonts w:ascii="Arial" w:eastAsia="Arial" w:hAnsi="Arial" w:cs="Arial"/>
          <w:szCs w:val="24"/>
        </w:rPr>
        <w:t xml:space="preserve">s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e C</w:t>
      </w:r>
      <w:r>
        <w:rPr>
          <w:rFonts w:ascii="Arial" w:eastAsia="Arial" w:hAnsi="Arial" w:cs="Arial"/>
          <w:spacing w:val="1"/>
          <w:szCs w:val="24"/>
        </w:rPr>
        <w:t>h</w:t>
      </w:r>
      <w:r>
        <w:rPr>
          <w:rFonts w:ascii="Arial" w:eastAsia="Arial" w:hAnsi="Arial" w:cs="Arial"/>
          <w:spacing w:val="2"/>
          <w:szCs w:val="24"/>
        </w:rPr>
        <w:t>r</w:t>
      </w:r>
      <w:r>
        <w:rPr>
          <w:rFonts w:ascii="Arial" w:eastAsia="Arial" w:hAnsi="Arial" w:cs="Arial"/>
          <w:szCs w:val="24"/>
        </w:rPr>
        <w:t>yse</w:t>
      </w:r>
      <w:r>
        <w:rPr>
          <w:rFonts w:ascii="Arial" w:eastAsia="Arial" w:hAnsi="Arial" w:cs="Arial"/>
          <w:spacing w:val="-3"/>
          <w:szCs w:val="24"/>
        </w:rPr>
        <w:t xml:space="preserve"> </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an</w:t>
      </w:r>
      <w:r>
        <w:rPr>
          <w:rFonts w:ascii="Arial" w:eastAsia="Arial" w:hAnsi="Arial" w:cs="Arial"/>
          <w:szCs w:val="24"/>
        </w:rPr>
        <w:t>itia</w:t>
      </w:r>
      <w:r>
        <w:rPr>
          <w:rFonts w:ascii="Arial" w:eastAsia="Arial" w:hAnsi="Arial" w:cs="Arial"/>
          <w:spacing w:val="-1"/>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3"/>
          <w:szCs w:val="24"/>
        </w:rPr>
        <w:t xml:space="preserve"> </w:t>
      </w:r>
      <w:r>
        <w:rPr>
          <w:rFonts w:ascii="Arial" w:eastAsia="Arial" w:hAnsi="Arial" w:cs="Arial"/>
          <w:spacing w:val="2"/>
          <w:szCs w:val="24"/>
        </w:rPr>
        <w:t>T</w:t>
      </w:r>
      <w:r>
        <w:rPr>
          <w:rFonts w:ascii="Arial" w:eastAsia="Arial" w:hAnsi="Arial" w:cs="Arial"/>
          <w:szCs w:val="24"/>
        </w:rPr>
        <w:t xml:space="preserve">iu </w:t>
      </w:r>
      <w:r>
        <w:rPr>
          <w:rFonts w:ascii="Arial" w:eastAsia="Arial" w:hAnsi="Arial" w:cs="Arial"/>
          <w:spacing w:val="-1"/>
          <w:szCs w:val="24"/>
        </w:rPr>
        <w:t>V</w:t>
      </w:r>
      <w:r>
        <w:rPr>
          <w:rFonts w:ascii="Arial" w:eastAsia="Arial" w:hAnsi="Arial" w:cs="Arial"/>
          <w:spacing w:val="1"/>
          <w:szCs w:val="24"/>
        </w:rPr>
        <w:t>a</w:t>
      </w:r>
      <w:r>
        <w:rPr>
          <w:rFonts w:ascii="Arial" w:eastAsia="Arial" w:hAnsi="Arial" w:cs="Arial"/>
          <w:szCs w:val="24"/>
        </w:rPr>
        <w:t>ll</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2"/>
          <w:szCs w:val="24"/>
        </w:rPr>
        <w:t xml:space="preserve"> </w:t>
      </w:r>
      <w:r>
        <w:rPr>
          <w:rFonts w:ascii="Arial" w:eastAsia="Arial" w:hAnsi="Arial" w:cs="Arial"/>
          <w:spacing w:val="2"/>
          <w:szCs w:val="24"/>
        </w:rPr>
        <w:t>r</w:t>
      </w:r>
      <w:r>
        <w:rPr>
          <w:rFonts w:ascii="Arial" w:eastAsia="Arial" w:hAnsi="Arial" w:cs="Arial"/>
          <w:spacing w:val="-3"/>
          <w:szCs w:val="24"/>
        </w:rPr>
        <w:t>e</w:t>
      </w:r>
      <w:r>
        <w:rPr>
          <w:rFonts w:ascii="Arial" w:eastAsia="Arial" w:hAnsi="Arial" w:cs="Arial"/>
          <w:spacing w:val="1"/>
          <w:szCs w:val="24"/>
        </w:rPr>
        <w:t>g</w:t>
      </w:r>
      <w:r>
        <w:rPr>
          <w:rFonts w:ascii="Arial" w:eastAsia="Arial" w:hAnsi="Arial" w:cs="Arial"/>
          <w:szCs w:val="24"/>
        </w:rPr>
        <w:t>i</w:t>
      </w:r>
      <w:r>
        <w:rPr>
          <w:rFonts w:ascii="Arial" w:eastAsia="Arial" w:hAnsi="Arial" w:cs="Arial"/>
          <w:spacing w:val="1"/>
          <w:szCs w:val="24"/>
        </w:rPr>
        <w:t>on</w:t>
      </w:r>
      <w:r>
        <w:rPr>
          <w:rFonts w:ascii="Arial" w:eastAsia="Arial" w:hAnsi="Arial" w:cs="Arial"/>
          <w:szCs w:val="24"/>
        </w:rPr>
        <w:t xml:space="preserve">s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 xml:space="preserve">s </w:t>
      </w:r>
      <w:r>
        <w:rPr>
          <w:rFonts w:ascii="Arial" w:eastAsia="Arial" w:hAnsi="Arial" w:cs="Arial"/>
          <w:spacing w:val="-4"/>
          <w:szCs w:val="24"/>
        </w:rPr>
        <w:t>t</w:t>
      </w:r>
      <w:r>
        <w:rPr>
          <w:rFonts w:ascii="Arial" w:eastAsia="Arial" w:hAnsi="Arial" w:cs="Arial"/>
          <w:spacing w:val="1"/>
          <w:szCs w:val="24"/>
        </w:rPr>
        <w:t>a</w:t>
      </w:r>
      <w:r>
        <w:rPr>
          <w:rFonts w:ascii="Arial" w:eastAsia="Arial" w:hAnsi="Arial" w:cs="Arial"/>
          <w:szCs w:val="24"/>
        </w:rPr>
        <w:t>k</w:t>
      </w:r>
      <w:r>
        <w:rPr>
          <w:rFonts w:ascii="Arial" w:eastAsia="Arial" w:hAnsi="Arial" w:cs="Arial"/>
          <w:spacing w:val="1"/>
          <w:szCs w:val="24"/>
        </w:rPr>
        <w:t>e</w:t>
      </w:r>
      <w:r>
        <w:rPr>
          <w:rFonts w:ascii="Arial" w:eastAsia="Arial" w:hAnsi="Arial" w:cs="Arial"/>
          <w:szCs w:val="24"/>
        </w:rPr>
        <w:t xml:space="preserve">n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2"/>
          <w:szCs w:val="24"/>
        </w:rPr>
        <w:t>T</w:t>
      </w:r>
      <w:r>
        <w:rPr>
          <w:rFonts w:ascii="Arial" w:eastAsia="Arial" w:hAnsi="Arial" w:cs="Arial"/>
          <w:szCs w:val="24"/>
        </w:rPr>
        <w:t>H</w:t>
      </w:r>
      <w:r>
        <w:rPr>
          <w:rFonts w:ascii="Arial" w:eastAsia="Arial" w:hAnsi="Arial" w:cs="Arial"/>
          <w:spacing w:val="-1"/>
          <w:szCs w:val="24"/>
        </w:rPr>
        <w:t>E</w:t>
      </w:r>
      <w:r>
        <w:rPr>
          <w:rFonts w:ascii="Arial" w:eastAsia="Arial" w:hAnsi="Arial" w:cs="Arial"/>
          <w:spacing w:val="2"/>
          <w:szCs w:val="24"/>
        </w:rPr>
        <w:t>M</w:t>
      </w:r>
      <w:r>
        <w:rPr>
          <w:rFonts w:ascii="Arial" w:eastAsia="Arial" w:hAnsi="Arial" w:cs="Arial"/>
          <w:spacing w:val="1"/>
          <w:szCs w:val="24"/>
        </w:rPr>
        <w:t>I</w:t>
      </w:r>
      <w:r>
        <w:rPr>
          <w:rFonts w:ascii="Arial" w:eastAsia="Arial" w:hAnsi="Arial" w:cs="Arial"/>
          <w:szCs w:val="24"/>
        </w:rPr>
        <w:t>S</w:t>
      </w:r>
      <w:r>
        <w:rPr>
          <w:rFonts w:ascii="Arial" w:eastAsia="Arial" w:hAnsi="Arial" w:cs="Arial"/>
          <w:spacing w:val="-5"/>
          <w:szCs w:val="24"/>
        </w:rPr>
        <w:t xml:space="preserve"> </w:t>
      </w:r>
      <w:r>
        <w:rPr>
          <w:rFonts w:ascii="Arial" w:eastAsia="Arial" w:hAnsi="Arial" w:cs="Arial"/>
          <w:szCs w:val="24"/>
        </w:rPr>
        <w:t>C</w:t>
      </w:r>
      <w:r>
        <w:rPr>
          <w:rFonts w:ascii="Arial" w:eastAsia="Arial" w:hAnsi="Arial" w:cs="Arial"/>
          <w:spacing w:val="-3"/>
          <w:szCs w:val="24"/>
        </w:rPr>
        <w:t>a</w:t>
      </w:r>
      <w:r>
        <w:rPr>
          <w:rFonts w:ascii="Arial" w:eastAsia="Arial" w:hAnsi="Arial" w:cs="Arial"/>
          <w:spacing w:val="2"/>
          <w:szCs w:val="24"/>
        </w:rPr>
        <w:t>m</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a</w:t>
      </w:r>
      <w:r>
        <w:rPr>
          <w:rFonts w:ascii="Arial" w:eastAsia="Arial" w:hAnsi="Arial" w:cs="Arial"/>
          <w:spacing w:val="-3"/>
          <w:szCs w:val="24"/>
        </w:rPr>
        <w:t xml:space="preserve"> </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pacing w:val="1"/>
          <w:szCs w:val="24"/>
        </w:rPr>
        <w:t>Od</w:t>
      </w:r>
      <w:r>
        <w:rPr>
          <w:rFonts w:ascii="Arial" w:eastAsia="Arial" w:hAnsi="Arial" w:cs="Arial"/>
          <w:szCs w:val="24"/>
        </w:rPr>
        <w:t>yss</w:t>
      </w:r>
      <w:r>
        <w:rPr>
          <w:rFonts w:ascii="Arial" w:eastAsia="Arial" w:hAnsi="Arial" w:cs="Arial"/>
          <w:spacing w:val="1"/>
          <w:szCs w:val="24"/>
        </w:rPr>
        <w:t>e</w:t>
      </w:r>
      <w:r>
        <w:rPr>
          <w:rFonts w:ascii="Arial" w:eastAsia="Arial" w:hAnsi="Arial" w:cs="Arial"/>
          <w:szCs w:val="24"/>
        </w:rPr>
        <w:t>y</w:t>
      </w:r>
      <w:r>
        <w:rPr>
          <w:rFonts w:ascii="Arial" w:eastAsia="Arial" w:hAnsi="Arial" w:cs="Arial"/>
          <w:spacing w:val="-6"/>
          <w:szCs w:val="24"/>
        </w:rPr>
        <w:t xml:space="preserve"> </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pacing w:val="1"/>
          <w:szCs w:val="24"/>
        </w:rPr>
        <w:t>b</w:t>
      </w:r>
      <w:r>
        <w:rPr>
          <w:rFonts w:ascii="Arial" w:eastAsia="Arial" w:hAnsi="Arial" w:cs="Arial"/>
          <w:szCs w:val="24"/>
        </w:rPr>
        <w:t>it</w:t>
      </w:r>
      <w:r>
        <w:rPr>
          <w:rFonts w:ascii="Arial" w:eastAsia="Arial" w:hAnsi="Arial" w:cs="Arial"/>
          <w:spacing w:val="1"/>
          <w:szCs w:val="24"/>
        </w:rPr>
        <w:t>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t</w:t>
      </w:r>
      <w:r>
        <w:rPr>
          <w:rFonts w:ascii="Arial" w:eastAsia="Arial" w:hAnsi="Arial" w:cs="Arial"/>
          <w:szCs w:val="24"/>
        </w:rPr>
        <w:t xml:space="preserve">o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4"/>
          <w:szCs w:val="24"/>
        </w:rPr>
        <w:t>k</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y</w:t>
      </w:r>
      <w:r>
        <w:rPr>
          <w:rFonts w:ascii="Arial" w:eastAsia="Arial" w:hAnsi="Arial" w:cs="Arial"/>
          <w:spacing w:val="1"/>
          <w:szCs w:val="24"/>
        </w:rPr>
        <w:t>o</w:t>
      </w:r>
      <w:r>
        <w:rPr>
          <w:rFonts w:ascii="Arial" w:eastAsia="Arial" w:hAnsi="Arial" w:cs="Arial"/>
          <w:spacing w:val="-3"/>
          <w:szCs w:val="24"/>
        </w:rPr>
        <w:t>u</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o</w:t>
      </w:r>
      <w:r>
        <w:rPr>
          <w:rFonts w:ascii="Arial" w:eastAsia="Arial" w:hAnsi="Arial" w:cs="Arial"/>
          <w:szCs w:val="24"/>
        </w:rPr>
        <w:t>wn</w:t>
      </w:r>
      <w:r>
        <w:rPr>
          <w:rFonts w:ascii="Arial" w:eastAsia="Arial" w:hAnsi="Arial" w:cs="Arial"/>
          <w:spacing w:val="1"/>
          <w:szCs w:val="24"/>
        </w:rPr>
        <w:t xml:space="preserve"> </w:t>
      </w:r>
      <w:r>
        <w:rPr>
          <w:rFonts w:ascii="Arial" w:eastAsia="Arial" w:hAnsi="Arial" w:cs="Arial"/>
          <w:szCs w:val="24"/>
        </w:rPr>
        <w:t>si</w:t>
      </w:r>
      <w:r>
        <w:rPr>
          <w:rFonts w:ascii="Arial" w:eastAsia="Arial" w:hAnsi="Arial" w:cs="Arial"/>
          <w:spacing w:val="2"/>
          <w:szCs w:val="24"/>
        </w:rPr>
        <w:t>m</w:t>
      </w:r>
      <w:r>
        <w:rPr>
          <w:rFonts w:ascii="Arial" w:eastAsia="Arial" w:hAnsi="Arial" w:cs="Arial"/>
          <w:spacing w:val="1"/>
          <w:szCs w:val="24"/>
        </w:rPr>
        <w:t>p</w:t>
      </w:r>
      <w:r>
        <w:rPr>
          <w:rFonts w:ascii="Arial" w:eastAsia="Arial" w:hAnsi="Arial" w:cs="Arial"/>
          <w:spacing w:val="-5"/>
          <w:szCs w:val="24"/>
        </w:rPr>
        <w:t>l</w:t>
      </w:r>
      <w:r>
        <w:rPr>
          <w:rFonts w:ascii="Arial" w:eastAsia="Arial" w:hAnsi="Arial" w:cs="Arial"/>
          <w:szCs w:val="24"/>
        </w:rPr>
        <w:t xml:space="preserve">e </w:t>
      </w:r>
      <w:r>
        <w:rPr>
          <w:rFonts w:ascii="Arial" w:eastAsia="Arial" w:hAnsi="Arial" w:cs="Arial"/>
          <w:spacing w:val="1"/>
          <w:szCs w:val="24"/>
        </w:rPr>
        <w:t>geo</w:t>
      </w:r>
      <w:r>
        <w:rPr>
          <w:rFonts w:ascii="Arial" w:eastAsia="Arial" w:hAnsi="Arial" w:cs="Arial"/>
          <w:spacing w:val="2"/>
          <w:szCs w:val="24"/>
        </w:rPr>
        <w:t>m</w:t>
      </w:r>
      <w:r>
        <w:rPr>
          <w:rFonts w:ascii="Arial" w:eastAsia="Arial" w:hAnsi="Arial" w:cs="Arial"/>
          <w:spacing w:val="1"/>
          <w:szCs w:val="24"/>
        </w:rPr>
        <w:t>o</w:t>
      </w:r>
      <w:r>
        <w:rPr>
          <w:rFonts w:ascii="Arial" w:eastAsia="Arial" w:hAnsi="Arial" w:cs="Arial"/>
          <w:spacing w:val="-3"/>
          <w:szCs w:val="24"/>
        </w:rPr>
        <w:t>r</w:t>
      </w:r>
      <w:r>
        <w:rPr>
          <w:rFonts w:ascii="Arial" w:eastAsia="Arial" w:hAnsi="Arial" w:cs="Arial"/>
          <w:spacing w:val="1"/>
          <w:szCs w:val="24"/>
        </w:rPr>
        <w:t>ph</w:t>
      </w:r>
      <w:r>
        <w:rPr>
          <w:rFonts w:ascii="Arial" w:eastAsia="Arial" w:hAnsi="Arial" w:cs="Arial"/>
          <w:szCs w:val="24"/>
        </w:rPr>
        <w:t xml:space="preserve">ic </w:t>
      </w:r>
      <w:r>
        <w:rPr>
          <w:rFonts w:ascii="Arial" w:eastAsia="Arial" w:hAnsi="Arial" w:cs="Arial"/>
          <w:spacing w:val="2"/>
          <w:szCs w:val="24"/>
        </w:rPr>
        <w:t>m</w:t>
      </w:r>
      <w:r>
        <w:rPr>
          <w:rFonts w:ascii="Arial" w:eastAsia="Arial" w:hAnsi="Arial" w:cs="Arial"/>
          <w:spacing w:val="-3"/>
          <w:szCs w:val="24"/>
        </w:rPr>
        <w:t>a</w:t>
      </w:r>
      <w:r>
        <w:rPr>
          <w:rFonts w:ascii="Arial" w:eastAsia="Arial" w:hAnsi="Arial" w:cs="Arial"/>
          <w:spacing w:val="1"/>
          <w:szCs w:val="24"/>
        </w:rPr>
        <w:t>p</w:t>
      </w:r>
      <w:r>
        <w:rPr>
          <w:rFonts w:ascii="Arial" w:eastAsia="Arial" w:hAnsi="Arial" w:cs="Arial"/>
          <w:szCs w:val="24"/>
        </w:rPr>
        <w:t xml:space="preserve">.  </w:t>
      </w:r>
      <w:r>
        <w:rPr>
          <w:rFonts w:ascii="Arial" w:eastAsia="Arial" w:hAnsi="Arial" w:cs="Arial"/>
          <w:spacing w:val="-1"/>
          <w:szCs w:val="24"/>
        </w:rPr>
        <w:t>Y</w:t>
      </w:r>
      <w:r>
        <w:rPr>
          <w:rFonts w:ascii="Arial" w:eastAsia="Arial" w:hAnsi="Arial" w:cs="Arial"/>
          <w:spacing w:val="1"/>
          <w:szCs w:val="24"/>
        </w:rPr>
        <w:t>o</w:t>
      </w:r>
      <w:r>
        <w:rPr>
          <w:rFonts w:ascii="Arial" w:eastAsia="Arial" w:hAnsi="Arial" w:cs="Arial"/>
          <w:szCs w:val="24"/>
        </w:rPr>
        <w:t>u</w:t>
      </w:r>
      <w:r>
        <w:rPr>
          <w:rFonts w:ascii="Arial" w:eastAsia="Arial" w:hAnsi="Arial" w:cs="Arial"/>
          <w:spacing w:val="-1"/>
          <w:szCs w:val="24"/>
        </w:rPr>
        <w:t xml:space="preserve"> </w:t>
      </w:r>
      <w:r>
        <w:rPr>
          <w:rFonts w:ascii="Arial" w:eastAsia="Arial" w:hAnsi="Arial" w:cs="Arial"/>
          <w:szCs w:val="24"/>
        </w:rPr>
        <w:t xml:space="preserve">will </w:t>
      </w:r>
      <w:r>
        <w:rPr>
          <w:rFonts w:ascii="Arial" w:eastAsia="Arial" w:hAnsi="Arial" w:cs="Arial"/>
          <w:spacing w:val="1"/>
          <w:szCs w:val="24"/>
        </w:rPr>
        <w:t>ne</w:t>
      </w:r>
      <w:r>
        <w:rPr>
          <w:rFonts w:ascii="Arial" w:eastAsia="Arial" w:hAnsi="Arial" w:cs="Arial"/>
          <w:spacing w:val="-3"/>
          <w:szCs w:val="24"/>
        </w:rPr>
        <w:t>e</w:t>
      </w:r>
      <w:r>
        <w:rPr>
          <w:rFonts w:ascii="Arial" w:eastAsia="Arial" w:hAnsi="Arial" w:cs="Arial"/>
          <w:szCs w:val="24"/>
        </w:rPr>
        <w:t>d</w:t>
      </w:r>
      <w:r>
        <w:rPr>
          <w:rFonts w:ascii="Arial" w:eastAsia="Arial" w:hAnsi="Arial" w:cs="Arial"/>
          <w:spacing w:val="1"/>
          <w:szCs w:val="24"/>
        </w:rPr>
        <w:t xml:space="preserve"> t</w:t>
      </w:r>
      <w:r>
        <w:rPr>
          <w:rFonts w:ascii="Arial" w:eastAsia="Arial" w:hAnsi="Arial" w:cs="Arial"/>
          <w:szCs w:val="24"/>
        </w:rPr>
        <w:t>o</w:t>
      </w:r>
      <w:r>
        <w:rPr>
          <w:rFonts w:ascii="Arial" w:eastAsia="Arial" w:hAnsi="Arial" w:cs="Arial"/>
          <w:spacing w:val="-4"/>
          <w:szCs w:val="24"/>
        </w:rPr>
        <w:t xml:space="preserve"> </w:t>
      </w:r>
      <w:r>
        <w:rPr>
          <w:rFonts w:ascii="Arial" w:eastAsia="Arial" w:hAnsi="Arial" w:cs="Arial"/>
          <w:spacing w:val="1"/>
          <w:szCs w:val="24"/>
        </w:rPr>
        <w:t>d</w:t>
      </w:r>
      <w:r>
        <w:rPr>
          <w:rFonts w:ascii="Arial" w:eastAsia="Arial" w:hAnsi="Arial" w:cs="Arial"/>
          <w:szCs w:val="24"/>
        </w:rPr>
        <w:t>isti</w:t>
      </w:r>
      <w:r>
        <w:rPr>
          <w:rFonts w:ascii="Arial" w:eastAsia="Arial" w:hAnsi="Arial" w:cs="Arial"/>
          <w:spacing w:val="-3"/>
          <w:szCs w:val="24"/>
        </w:rPr>
        <w:t>n</w:t>
      </w:r>
      <w:r>
        <w:rPr>
          <w:rFonts w:ascii="Arial" w:eastAsia="Arial" w:hAnsi="Arial" w:cs="Arial"/>
          <w:spacing w:val="1"/>
          <w:szCs w:val="24"/>
        </w:rPr>
        <w:t>gu</w:t>
      </w:r>
      <w:r>
        <w:rPr>
          <w:rFonts w:ascii="Arial" w:eastAsia="Arial" w:hAnsi="Arial" w:cs="Arial"/>
          <w:szCs w:val="24"/>
        </w:rPr>
        <w:t>ish</w:t>
      </w:r>
      <w:r>
        <w:rPr>
          <w:rFonts w:ascii="Arial" w:eastAsia="Arial" w:hAnsi="Arial" w:cs="Arial"/>
          <w:spacing w:val="-3"/>
          <w:szCs w:val="24"/>
        </w:rPr>
        <w:t xml:space="preserve"> </w:t>
      </w:r>
      <w:r>
        <w:rPr>
          <w:rFonts w:ascii="Arial" w:eastAsia="Arial" w:hAnsi="Arial" w:cs="Arial"/>
          <w:spacing w:val="1"/>
          <w:szCs w:val="24"/>
        </w:rPr>
        <w:t>bet</w:t>
      </w:r>
      <w:r>
        <w:rPr>
          <w:rFonts w:ascii="Arial" w:eastAsia="Arial" w:hAnsi="Arial" w:cs="Arial"/>
          <w:szCs w:val="24"/>
        </w:rPr>
        <w:t>w</w:t>
      </w:r>
      <w:r>
        <w:rPr>
          <w:rFonts w:ascii="Arial" w:eastAsia="Arial" w:hAnsi="Arial" w:cs="Arial"/>
          <w:spacing w:val="1"/>
          <w:szCs w:val="24"/>
        </w:rPr>
        <w:t>ee</w:t>
      </w:r>
      <w:r>
        <w:rPr>
          <w:rFonts w:ascii="Arial" w:eastAsia="Arial" w:hAnsi="Arial" w:cs="Arial"/>
          <w:szCs w:val="24"/>
        </w:rPr>
        <w:t xml:space="preserve">n </w:t>
      </w:r>
      <w:r>
        <w:rPr>
          <w:rFonts w:ascii="Arial" w:eastAsia="Arial" w:hAnsi="Arial" w:cs="Arial"/>
          <w:spacing w:val="-3"/>
          <w:szCs w:val="24"/>
        </w:rPr>
        <w:t>a</w:t>
      </w:r>
      <w:r>
        <w:rPr>
          <w:rFonts w:ascii="Arial" w:eastAsia="Arial" w:hAnsi="Arial" w:cs="Arial"/>
          <w:spacing w:val="1"/>
          <w:szCs w:val="24"/>
        </w:rPr>
        <w:t>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i</w:t>
      </w:r>
      <w:r>
        <w:rPr>
          <w:rFonts w:ascii="Arial" w:eastAsia="Arial" w:hAnsi="Arial" w:cs="Arial"/>
          <w:spacing w:val="1"/>
          <w:szCs w:val="24"/>
        </w:rPr>
        <w:t>de</w:t>
      </w:r>
      <w:r>
        <w:rPr>
          <w:rFonts w:ascii="Arial" w:eastAsia="Arial" w:hAnsi="Arial" w:cs="Arial"/>
          <w:spacing w:val="-3"/>
          <w:szCs w:val="24"/>
        </w:rPr>
        <w:t>n</w:t>
      </w:r>
      <w:r>
        <w:rPr>
          <w:rFonts w:ascii="Arial" w:eastAsia="Arial" w:hAnsi="Arial" w:cs="Arial"/>
          <w:spacing w:val="1"/>
          <w:szCs w:val="24"/>
        </w:rPr>
        <w:t>t</w:t>
      </w:r>
      <w:r>
        <w:rPr>
          <w:rFonts w:ascii="Arial" w:eastAsia="Arial" w:hAnsi="Arial" w:cs="Arial"/>
          <w:szCs w:val="24"/>
        </w:rPr>
        <w:t>ify</w:t>
      </w:r>
      <w:r>
        <w:rPr>
          <w:rFonts w:ascii="Arial" w:eastAsia="Arial" w:hAnsi="Arial" w:cs="Arial"/>
          <w:spacing w:val="-1"/>
          <w:szCs w:val="24"/>
        </w:rPr>
        <w:t xml:space="preserve"> </w:t>
      </w:r>
      <w:r>
        <w:rPr>
          <w:rFonts w:ascii="Arial" w:eastAsia="Arial" w:hAnsi="Arial" w:cs="Arial"/>
          <w:szCs w:val="24"/>
        </w:rPr>
        <w:t>a</w:t>
      </w:r>
      <w:r>
        <w:rPr>
          <w:rFonts w:ascii="Arial" w:eastAsia="Arial" w:hAnsi="Arial" w:cs="Arial"/>
          <w:spacing w:val="1"/>
          <w:szCs w:val="24"/>
        </w:rPr>
        <w:t xml:space="preserve"> fe</w:t>
      </w:r>
      <w:r>
        <w:rPr>
          <w:rFonts w:ascii="Arial" w:eastAsia="Arial" w:hAnsi="Arial" w:cs="Arial"/>
          <w:szCs w:val="24"/>
        </w:rPr>
        <w:t>w</w:t>
      </w:r>
      <w:r>
        <w:rPr>
          <w:rFonts w:ascii="Arial" w:eastAsia="Arial" w:hAnsi="Arial" w:cs="Arial"/>
          <w:spacing w:val="-1"/>
          <w:szCs w:val="24"/>
        </w:rPr>
        <w:t xml:space="preserve"> </w:t>
      </w:r>
      <w:r>
        <w:rPr>
          <w:rFonts w:ascii="Arial" w:eastAsia="Arial" w:hAnsi="Arial" w:cs="Arial"/>
          <w:spacing w:val="1"/>
          <w:szCs w:val="24"/>
        </w:rPr>
        <w:t>d</w:t>
      </w:r>
      <w:r>
        <w:rPr>
          <w:rFonts w:ascii="Arial" w:eastAsia="Arial" w:hAnsi="Arial" w:cs="Arial"/>
          <w:szCs w:val="24"/>
        </w:rPr>
        <w:t>i</w:t>
      </w:r>
      <w:r>
        <w:rPr>
          <w:rFonts w:ascii="Arial" w:eastAsia="Arial" w:hAnsi="Arial" w:cs="Arial"/>
          <w:spacing w:val="-4"/>
          <w:szCs w:val="24"/>
        </w:rPr>
        <w:t>f</w:t>
      </w:r>
      <w:r>
        <w:rPr>
          <w:rFonts w:ascii="Arial" w:eastAsia="Arial" w:hAnsi="Arial" w:cs="Arial"/>
          <w:spacing w:val="1"/>
          <w:szCs w:val="24"/>
        </w:rPr>
        <w:t>fe</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pacing w:val="-3"/>
          <w:szCs w:val="24"/>
        </w:rPr>
        <w:t>n</w:t>
      </w:r>
      <w:r>
        <w:rPr>
          <w:rFonts w:ascii="Arial" w:eastAsia="Arial" w:hAnsi="Arial" w:cs="Arial"/>
          <w:szCs w:val="24"/>
        </w:rPr>
        <w:t xml:space="preserve">t </w:t>
      </w:r>
      <w:r>
        <w:rPr>
          <w:rFonts w:ascii="Arial" w:eastAsia="Arial" w:hAnsi="Arial" w:cs="Arial"/>
          <w:spacing w:val="1"/>
          <w:szCs w:val="24"/>
        </w:rPr>
        <w:t>featu</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7"/>
          <w:szCs w:val="24"/>
        </w:rPr>
        <w:t xml:space="preserve"> </w:t>
      </w:r>
      <w:r>
        <w:rPr>
          <w:rFonts w:ascii="Arial" w:eastAsia="Arial" w:hAnsi="Arial" w:cs="Arial"/>
          <w:b/>
          <w:bCs/>
          <w:spacing w:val="1"/>
          <w:szCs w:val="24"/>
        </w:rPr>
        <w:t>c</w:t>
      </w:r>
      <w:r>
        <w:rPr>
          <w:rFonts w:ascii="Arial" w:eastAsia="Arial" w:hAnsi="Arial" w:cs="Arial"/>
          <w:b/>
          <w:bCs/>
          <w:spacing w:val="-2"/>
          <w:szCs w:val="24"/>
        </w:rPr>
        <w:t>r</w:t>
      </w:r>
      <w:r>
        <w:rPr>
          <w:rFonts w:ascii="Arial" w:eastAsia="Arial" w:hAnsi="Arial" w:cs="Arial"/>
          <w:b/>
          <w:bCs/>
          <w:spacing w:val="1"/>
          <w:szCs w:val="24"/>
        </w:rPr>
        <w:t>a</w:t>
      </w:r>
      <w:r>
        <w:rPr>
          <w:rFonts w:ascii="Arial" w:eastAsia="Arial" w:hAnsi="Arial" w:cs="Arial"/>
          <w:b/>
          <w:bCs/>
          <w:spacing w:val="2"/>
          <w:szCs w:val="24"/>
        </w:rPr>
        <w:t>t</w:t>
      </w:r>
      <w:r>
        <w:rPr>
          <w:rFonts w:ascii="Arial" w:eastAsia="Arial" w:hAnsi="Arial" w:cs="Arial"/>
          <w:b/>
          <w:bCs/>
          <w:spacing w:val="1"/>
          <w:szCs w:val="24"/>
        </w:rPr>
        <w:t>e</w:t>
      </w:r>
      <w:r>
        <w:rPr>
          <w:rFonts w:ascii="Arial" w:eastAsia="Arial" w:hAnsi="Arial" w:cs="Arial"/>
          <w:b/>
          <w:bCs/>
          <w:spacing w:val="-2"/>
          <w:szCs w:val="24"/>
        </w:rPr>
        <w:t>r</w:t>
      </w:r>
      <w:r>
        <w:rPr>
          <w:rFonts w:ascii="Arial" w:eastAsia="Arial" w:hAnsi="Arial" w:cs="Arial"/>
          <w:b/>
          <w:bCs/>
          <w:szCs w:val="24"/>
        </w:rPr>
        <w:t xml:space="preserve">s </w:t>
      </w:r>
      <w:r>
        <w:rPr>
          <w:rFonts w:ascii="Arial" w:eastAsia="Arial" w:hAnsi="Arial" w:cs="Arial"/>
          <w:spacing w:val="1"/>
          <w:szCs w:val="24"/>
        </w:rPr>
        <w:t>a</w:t>
      </w:r>
      <w:r>
        <w:rPr>
          <w:rFonts w:ascii="Arial" w:eastAsia="Arial" w:hAnsi="Arial" w:cs="Arial"/>
          <w:spacing w:val="-3"/>
          <w:szCs w:val="24"/>
        </w:rPr>
        <w:t>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b/>
          <w:bCs/>
          <w:spacing w:val="1"/>
          <w:szCs w:val="24"/>
        </w:rPr>
        <w:t>c</w:t>
      </w:r>
      <w:r>
        <w:rPr>
          <w:rFonts w:ascii="Arial" w:eastAsia="Arial" w:hAnsi="Arial" w:cs="Arial"/>
          <w:b/>
          <w:bCs/>
          <w:spacing w:val="2"/>
          <w:szCs w:val="24"/>
        </w:rPr>
        <w:t>h</w:t>
      </w:r>
      <w:r>
        <w:rPr>
          <w:rFonts w:ascii="Arial" w:eastAsia="Arial" w:hAnsi="Arial" w:cs="Arial"/>
          <w:b/>
          <w:bCs/>
          <w:spacing w:val="-3"/>
          <w:szCs w:val="24"/>
        </w:rPr>
        <w:t>a</w:t>
      </w:r>
      <w:r>
        <w:rPr>
          <w:rFonts w:ascii="Arial" w:eastAsia="Arial" w:hAnsi="Arial" w:cs="Arial"/>
          <w:b/>
          <w:bCs/>
          <w:spacing w:val="2"/>
          <w:szCs w:val="24"/>
        </w:rPr>
        <w:t>n</w:t>
      </w:r>
      <w:r>
        <w:rPr>
          <w:rFonts w:ascii="Arial" w:eastAsia="Arial" w:hAnsi="Arial" w:cs="Arial"/>
          <w:b/>
          <w:bCs/>
          <w:spacing w:val="-2"/>
          <w:szCs w:val="24"/>
        </w:rPr>
        <w:t>n</w:t>
      </w:r>
      <w:r>
        <w:rPr>
          <w:rFonts w:ascii="Arial" w:eastAsia="Arial" w:hAnsi="Arial" w:cs="Arial"/>
          <w:b/>
          <w:bCs/>
          <w:spacing w:val="1"/>
          <w:szCs w:val="24"/>
        </w:rPr>
        <w:t>el</w:t>
      </w:r>
      <w:r>
        <w:rPr>
          <w:rFonts w:ascii="Arial" w:eastAsia="Arial" w:hAnsi="Arial" w:cs="Arial"/>
          <w:b/>
          <w:bCs/>
          <w:szCs w:val="24"/>
        </w:rPr>
        <w:t>s</w:t>
      </w:r>
      <w:r>
        <w:rPr>
          <w:rFonts w:ascii="Arial" w:eastAsia="Arial" w:hAnsi="Arial" w:cs="Arial"/>
          <w:szCs w:val="24"/>
        </w:rPr>
        <w:t>.</w:t>
      </w:r>
      <w:r>
        <w:rPr>
          <w:rFonts w:ascii="Arial" w:eastAsia="Arial" w:hAnsi="Arial" w:cs="Arial"/>
          <w:spacing w:val="58"/>
          <w:szCs w:val="24"/>
        </w:rPr>
        <w:t xml:space="preserve"> </w:t>
      </w:r>
      <w:r>
        <w:rPr>
          <w:rFonts w:ascii="Arial" w:eastAsia="Arial" w:hAnsi="Arial" w:cs="Arial"/>
          <w:spacing w:val="2"/>
          <w:szCs w:val="24"/>
        </w:rPr>
        <w:t>T</w:t>
      </w:r>
      <w:r>
        <w:rPr>
          <w:rFonts w:ascii="Arial" w:eastAsia="Arial" w:hAnsi="Arial" w:cs="Arial"/>
          <w:spacing w:val="1"/>
          <w:szCs w:val="24"/>
        </w:rPr>
        <w:t>h</w:t>
      </w:r>
      <w:r>
        <w:rPr>
          <w:rFonts w:ascii="Arial" w:eastAsia="Arial" w:hAnsi="Arial" w:cs="Arial"/>
          <w:szCs w:val="24"/>
        </w:rPr>
        <w:t>e i</w:t>
      </w:r>
      <w:r>
        <w:rPr>
          <w:rFonts w:ascii="Arial" w:eastAsia="Arial" w:hAnsi="Arial" w:cs="Arial"/>
          <w:spacing w:val="-3"/>
          <w:szCs w:val="24"/>
        </w:rPr>
        <w:t>m</w:t>
      </w:r>
      <w:r>
        <w:rPr>
          <w:rFonts w:ascii="Arial" w:eastAsia="Arial" w:hAnsi="Arial" w:cs="Arial"/>
          <w:spacing w:val="1"/>
          <w:szCs w:val="24"/>
        </w:rPr>
        <w:t>age</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pacing w:val="1"/>
          <w:szCs w:val="24"/>
        </w:rPr>
        <w:t>an</w:t>
      </w:r>
      <w:r>
        <w:rPr>
          <w:rFonts w:ascii="Arial" w:eastAsia="Arial" w:hAnsi="Arial" w:cs="Arial"/>
          <w:szCs w:val="24"/>
        </w:rPr>
        <w:t>d</w:t>
      </w:r>
      <w:r>
        <w:rPr>
          <w:rFonts w:ascii="Arial" w:eastAsia="Arial" w:hAnsi="Arial" w:cs="Arial"/>
          <w:spacing w:val="1"/>
          <w:szCs w:val="24"/>
        </w:rPr>
        <w:t xml:space="preserve"> de</w:t>
      </w:r>
      <w:r>
        <w:rPr>
          <w:rFonts w:ascii="Arial" w:eastAsia="Arial" w:hAnsi="Arial" w:cs="Arial"/>
          <w:szCs w:val="24"/>
        </w:rPr>
        <w:t>sc</w:t>
      </w:r>
      <w:r>
        <w:rPr>
          <w:rFonts w:ascii="Arial" w:eastAsia="Arial" w:hAnsi="Arial" w:cs="Arial"/>
          <w:spacing w:val="2"/>
          <w:szCs w:val="24"/>
        </w:rPr>
        <w:t>r</w:t>
      </w:r>
      <w:r>
        <w:rPr>
          <w:rFonts w:ascii="Arial" w:eastAsia="Arial" w:hAnsi="Arial" w:cs="Arial"/>
          <w:spacing w:val="-5"/>
          <w:szCs w:val="24"/>
        </w:rPr>
        <w:t>i</w:t>
      </w:r>
      <w:r>
        <w:rPr>
          <w:rFonts w:ascii="Arial" w:eastAsia="Arial" w:hAnsi="Arial" w:cs="Arial"/>
          <w:spacing w:val="1"/>
          <w:szCs w:val="24"/>
        </w:rPr>
        <w:t>pt</w:t>
      </w:r>
      <w:r>
        <w:rPr>
          <w:rFonts w:ascii="Arial" w:eastAsia="Arial" w:hAnsi="Arial" w:cs="Arial"/>
          <w:szCs w:val="24"/>
        </w:rPr>
        <w:t>i</w:t>
      </w:r>
      <w:r>
        <w:rPr>
          <w:rFonts w:ascii="Arial" w:eastAsia="Arial" w:hAnsi="Arial" w:cs="Arial"/>
          <w:spacing w:val="1"/>
          <w:szCs w:val="24"/>
        </w:rPr>
        <w:t>on</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zCs w:val="24"/>
        </w:rPr>
        <w:t>in</w:t>
      </w:r>
      <w:r>
        <w:rPr>
          <w:rFonts w:ascii="Arial" w:eastAsia="Arial" w:hAnsi="Arial" w:cs="Arial"/>
          <w:spacing w:val="1"/>
          <w:szCs w:val="24"/>
        </w:rPr>
        <w:t xml:space="preserve"> </w:t>
      </w:r>
      <w:r>
        <w:rPr>
          <w:rFonts w:ascii="Arial" w:eastAsia="Arial" w:hAnsi="Arial" w:cs="Arial"/>
          <w:spacing w:val="-4"/>
          <w:szCs w:val="24"/>
        </w:rPr>
        <w:t>t</w:t>
      </w:r>
      <w:r>
        <w:rPr>
          <w:rFonts w:ascii="Arial" w:eastAsia="Arial" w:hAnsi="Arial" w:cs="Arial"/>
          <w:spacing w:val="1"/>
          <w:szCs w:val="24"/>
        </w:rPr>
        <w:t>h</w:t>
      </w:r>
      <w:r>
        <w:rPr>
          <w:rFonts w:ascii="Arial" w:eastAsia="Arial" w:hAnsi="Arial" w:cs="Arial"/>
          <w:szCs w:val="24"/>
        </w:rPr>
        <w:t xml:space="preserve">e </w:t>
      </w:r>
      <w:r>
        <w:rPr>
          <w:rFonts w:ascii="Arial" w:eastAsia="Arial" w:hAnsi="Arial" w:cs="Arial"/>
          <w:spacing w:val="1"/>
          <w:szCs w:val="24"/>
        </w:rPr>
        <w:t>fo</w:t>
      </w:r>
      <w:r>
        <w:rPr>
          <w:rFonts w:ascii="Arial" w:eastAsia="Arial" w:hAnsi="Arial" w:cs="Arial"/>
          <w:szCs w:val="24"/>
        </w:rPr>
        <w:t>ll</w:t>
      </w:r>
      <w:r>
        <w:rPr>
          <w:rFonts w:ascii="Arial" w:eastAsia="Arial" w:hAnsi="Arial" w:cs="Arial"/>
          <w:spacing w:val="1"/>
          <w:szCs w:val="24"/>
        </w:rPr>
        <w:t>o</w:t>
      </w:r>
      <w:r>
        <w:rPr>
          <w:rFonts w:ascii="Arial" w:eastAsia="Arial" w:hAnsi="Arial" w:cs="Arial"/>
          <w:szCs w:val="24"/>
        </w:rPr>
        <w:t>wi</w:t>
      </w:r>
      <w:r>
        <w:rPr>
          <w:rFonts w:ascii="Arial" w:eastAsia="Arial" w:hAnsi="Arial" w:cs="Arial"/>
          <w:spacing w:val="1"/>
          <w:szCs w:val="24"/>
        </w:rPr>
        <w:t>n</w:t>
      </w:r>
      <w:r>
        <w:rPr>
          <w:rFonts w:ascii="Arial" w:eastAsia="Arial" w:hAnsi="Arial" w:cs="Arial"/>
          <w:szCs w:val="24"/>
        </w:rPr>
        <w:t xml:space="preserve">g </w:t>
      </w:r>
      <w:r>
        <w:rPr>
          <w:rFonts w:ascii="Arial" w:eastAsia="Arial" w:hAnsi="Arial" w:cs="Arial"/>
          <w:spacing w:val="-4"/>
          <w:szCs w:val="24"/>
        </w:rPr>
        <w:t>s</w:t>
      </w:r>
      <w:r>
        <w:rPr>
          <w:rFonts w:ascii="Arial" w:eastAsia="Arial" w:hAnsi="Arial" w:cs="Arial"/>
          <w:spacing w:val="1"/>
          <w:szCs w:val="24"/>
        </w:rPr>
        <w:t>e</w:t>
      </w:r>
      <w:r>
        <w:rPr>
          <w:rFonts w:ascii="Arial" w:eastAsia="Arial" w:hAnsi="Arial" w:cs="Arial"/>
          <w:szCs w:val="24"/>
        </w:rPr>
        <w:t>c</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1"/>
          <w:szCs w:val="24"/>
        </w:rPr>
        <w:t>on</w:t>
      </w:r>
      <w:r>
        <w:rPr>
          <w:rFonts w:ascii="Arial" w:eastAsia="Arial" w:hAnsi="Arial" w:cs="Arial"/>
          <w:szCs w:val="24"/>
        </w:rPr>
        <w:t xml:space="preserve">s </w:t>
      </w:r>
      <w:r>
        <w:rPr>
          <w:rFonts w:ascii="Arial" w:eastAsia="Arial" w:hAnsi="Arial" w:cs="Arial"/>
          <w:spacing w:val="1"/>
          <w:szCs w:val="24"/>
        </w:rPr>
        <w:t>def</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 xml:space="preserve">e </w:t>
      </w:r>
      <w:r>
        <w:rPr>
          <w:rFonts w:ascii="Arial" w:eastAsia="Arial" w:hAnsi="Arial" w:cs="Arial"/>
          <w:spacing w:val="1"/>
          <w:szCs w:val="24"/>
        </w:rPr>
        <w:t>e</w:t>
      </w:r>
      <w:r>
        <w:rPr>
          <w:rFonts w:ascii="Arial" w:eastAsia="Arial" w:hAnsi="Arial" w:cs="Arial"/>
          <w:szCs w:val="24"/>
        </w:rPr>
        <w:t>x</w:t>
      </w:r>
      <w:r>
        <w:rPr>
          <w:rFonts w:ascii="Arial" w:eastAsia="Arial" w:hAnsi="Arial" w:cs="Arial"/>
          <w:spacing w:val="-3"/>
          <w:szCs w:val="24"/>
        </w:rPr>
        <w:t>a</w:t>
      </w:r>
      <w:r>
        <w:rPr>
          <w:rFonts w:ascii="Arial" w:eastAsia="Arial" w:hAnsi="Arial" w:cs="Arial"/>
          <w:spacing w:val="2"/>
          <w:szCs w:val="24"/>
        </w:rPr>
        <w:t>m</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e</w:t>
      </w:r>
      <w:r>
        <w:rPr>
          <w:rFonts w:ascii="Arial" w:eastAsia="Arial" w:hAnsi="Arial" w:cs="Arial"/>
          <w:szCs w:val="24"/>
        </w:rPr>
        <w:t xml:space="preserve">s </w:t>
      </w:r>
      <w:r>
        <w:rPr>
          <w:rFonts w:ascii="Arial" w:eastAsia="Arial" w:hAnsi="Arial" w:cs="Arial"/>
          <w:spacing w:val="1"/>
          <w:szCs w:val="24"/>
        </w:rPr>
        <w:t>o</w:t>
      </w:r>
      <w:r>
        <w:rPr>
          <w:rFonts w:ascii="Arial" w:eastAsia="Arial" w:hAnsi="Arial" w:cs="Arial"/>
          <w:szCs w:val="24"/>
        </w:rPr>
        <w:t>f</w:t>
      </w:r>
      <w:r>
        <w:rPr>
          <w:rFonts w:ascii="Arial" w:eastAsia="Arial" w:hAnsi="Arial" w:cs="Arial"/>
          <w:spacing w:val="-4"/>
          <w:szCs w:val="24"/>
        </w:rPr>
        <w:t xml:space="preserve"> </w:t>
      </w:r>
      <w:r>
        <w:rPr>
          <w:rFonts w:ascii="Arial" w:eastAsia="Arial" w:hAnsi="Arial" w:cs="Arial"/>
          <w:spacing w:val="1"/>
          <w:szCs w:val="24"/>
        </w:rPr>
        <w:t>the</w:t>
      </w:r>
      <w:r>
        <w:rPr>
          <w:rFonts w:ascii="Arial" w:eastAsia="Arial" w:hAnsi="Arial" w:cs="Arial"/>
          <w:szCs w:val="24"/>
        </w:rPr>
        <w:t xml:space="preserve">se </w:t>
      </w:r>
      <w:r>
        <w:rPr>
          <w:rFonts w:ascii="Arial" w:eastAsia="Arial" w:hAnsi="Arial" w:cs="Arial"/>
          <w:spacing w:val="-4"/>
          <w:szCs w:val="24"/>
        </w:rPr>
        <w:t>f</w:t>
      </w:r>
      <w:r>
        <w:rPr>
          <w:rFonts w:ascii="Arial" w:eastAsia="Arial" w:hAnsi="Arial" w:cs="Arial"/>
          <w:spacing w:val="1"/>
          <w:szCs w:val="24"/>
        </w:rPr>
        <w:t>eatu</w:t>
      </w:r>
      <w:r>
        <w:rPr>
          <w:rFonts w:ascii="Arial" w:eastAsia="Arial" w:hAnsi="Arial" w:cs="Arial"/>
          <w:spacing w:val="-3"/>
          <w:szCs w:val="24"/>
        </w:rPr>
        <w:t>r</w:t>
      </w:r>
      <w:r>
        <w:rPr>
          <w:rFonts w:ascii="Arial" w:eastAsia="Arial" w:hAnsi="Arial" w:cs="Arial"/>
          <w:spacing w:val="1"/>
          <w:szCs w:val="24"/>
        </w:rPr>
        <w:t>e</w:t>
      </w:r>
      <w:r>
        <w:rPr>
          <w:rFonts w:ascii="Arial" w:eastAsia="Arial" w:hAnsi="Arial" w:cs="Arial"/>
          <w:szCs w:val="24"/>
        </w:rPr>
        <w:t>s.</w:t>
      </w:r>
    </w:p>
    <w:p w:rsidR="003F0383" w:rsidRDefault="003F0383" w:rsidP="003F0383">
      <w:pPr>
        <w:spacing w:before="16" w:line="260" w:lineRule="exact"/>
        <w:rPr>
          <w:sz w:val="26"/>
          <w:szCs w:val="26"/>
        </w:rPr>
      </w:pPr>
    </w:p>
    <w:p w:rsidR="003F0383" w:rsidRDefault="003F0383" w:rsidP="003F0383">
      <w:pPr>
        <w:ind w:left="105" w:right="-20"/>
        <w:rPr>
          <w:rFonts w:ascii="Arial" w:eastAsia="Arial" w:hAnsi="Arial" w:cs="Arial"/>
          <w:szCs w:val="24"/>
        </w:rPr>
      </w:pPr>
      <w:r>
        <w:rPr>
          <w:rFonts w:ascii="Arial" w:eastAsia="Arial" w:hAnsi="Arial" w:cs="Arial"/>
          <w:b/>
          <w:bCs/>
          <w:spacing w:val="-1"/>
          <w:szCs w:val="24"/>
        </w:rPr>
        <w:t>P</w:t>
      </w:r>
      <w:r>
        <w:rPr>
          <w:rFonts w:ascii="Arial" w:eastAsia="Arial" w:hAnsi="Arial" w:cs="Arial"/>
          <w:b/>
          <w:bCs/>
          <w:spacing w:val="1"/>
          <w:szCs w:val="24"/>
        </w:rPr>
        <w:t>a</w:t>
      </w:r>
      <w:r>
        <w:rPr>
          <w:rFonts w:ascii="Arial" w:eastAsia="Arial" w:hAnsi="Arial" w:cs="Arial"/>
          <w:b/>
          <w:bCs/>
          <w:spacing w:val="-2"/>
          <w:szCs w:val="24"/>
        </w:rPr>
        <w:t>r</w:t>
      </w:r>
      <w:r>
        <w:rPr>
          <w:rFonts w:ascii="Arial" w:eastAsia="Arial" w:hAnsi="Arial" w:cs="Arial"/>
          <w:b/>
          <w:bCs/>
          <w:szCs w:val="24"/>
        </w:rPr>
        <w:t xml:space="preserve">t </w:t>
      </w:r>
      <w:r>
        <w:rPr>
          <w:rFonts w:ascii="Arial" w:eastAsia="Arial" w:hAnsi="Arial" w:cs="Arial"/>
          <w:b/>
          <w:bCs/>
          <w:spacing w:val="1"/>
          <w:szCs w:val="24"/>
        </w:rPr>
        <w:t>I</w:t>
      </w:r>
      <w:r>
        <w:rPr>
          <w:rFonts w:ascii="Arial" w:eastAsia="Arial" w:hAnsi="Arial" w:cs="Arial"/>
          <w:b/>
          <w:bCs/>
          <w:szCs w:val="24"/>
        </w:rPr>
        <w:t xml:space="preserve">: </w:t>
      </w:r>
      <w:r>
        <w:rPr>
          <w:rFonts w:ascii="Arial" w:eastAsia="Arial" w:hAnsi="Arial" w:cs="Arial"/>
          <w:b/>
          <w:bCs/>
          <w:spacing w:val="2"/>
          <w:szCs w:val="24"/>
        </w:rPr>
        <w:t xml:space="preserve"> L</w:t>
      </w:r>
      <w:r>
        <w:rPr>
          <w:rFonts w:ascii="Arial" w:eastAsia="Arial" w:hAnsi="Arial" w:cs="Arial"/>
          <w:b/>
          <w:bCs/>
          <w:spacing w:val="-2"/>
          <w:szCs w:val="24"/>
        </w:rPr>
        <w:t>o</w:t>
      </w:r>
      <w:r>
        <w:rPr>
          <w:rFonts w:ascii="Arial" w:eastAsia="Arial" w:hAnsi="Arial" w:cs="Arial"/>
          <w:b/>
          <w:bCs/>
          <w:spacing w:val="2"/>
          <w:szCs w:val="24"/>
        </w:rPr>
        <w:t>o</w:t>
      </w:r>
      <w:r>
        <w:rPr>
          <w:rFonts w:ascii="Arial" w:eastAsia="Arial" w:hAnsi="Arial" w:cs="Arial"/>
          <w:b/>
          <w:bCs/>
          <w:spacing w:val="1"/>
          <w:szCs w:val="24"/>
        </w:rPr>
        <w:t>k</w:t>
      </w:r>
      <w:r>
        <w:rPr>
          <w:rFonts w:ascii="Arial" w:eastAsia="Arial" w:hAnsi="Arial" w:cs="Arial"/>
          <w:b/>
          <w:bCs/>
          <w:spacing w:val="-4"/>
          <w:szCs w:val="24"/>
        </w:rPr>
        <w:t>i</w:t>
      </w:r>
      <w:r>
        <w:rPr>
          <w:rFonts w:ascii="Arial" w:eastAsia="Arial" w:hAnsi="Arial" w:cs="Arial"/>
          <w:b/>
          <w:bCs/>
          <w:spacing w:val="2"/>
          <w:szCs w:val="24"/>
        </w:rPr>
        <w:t>n</w:t>
      </w:r>
      <w:r>
        <w:rPr>
          <w:rFonts w:ascii="Arial" w:eastAsia="Arial" w:hAnsi="Arial" w:cs="Arial"/>
          <w:b/>
          <w:bCs/>
          <w:szCs w:val="24"/>
        </w:rPr>
        <w:t>g</w:t>
      </w:r>
      <w:r>
        <w:rPr>
          <w:rFonts w:ascii="Arial" w:eastAsia="Arial" w:hAnsi="Arial" w:cs="Arial"/>
          <w:b/>
          <w:bCs/>
          <w:spacing w:val="-5"/>
          <w:szCs w:val="24"/>
        </w:rPr>
        <w:t xml:space="preserve"> </w:t>
      </w:r>
      <w:r>
        <w:rPr>
          <w:rFonts w:ascii="Arial" w:eastAsia="Arial" w:hAnsi="Arial" w:cs="Arial"/>
          <w:b/>
          <w:bCs/>
          <w:spacing w:val="-3"/>
          <w:szCs w:val="24"/>
        </w:rPr>
        <w:t>a</w:t>
      </w:r>
      <w:r>
        <w:rPr>
          <w:rFonts w:ascii="Arial" w:eastAsia="Arial" w:hAnsi="Arial" w:cs="Arial"/>
          <w:b/>
          <w:bCs/>
          <w:szCs w:val="24"/>
        </w:rPr>
        <w:t>t</w:t>
      </w:r>
      <w:r>
        <w:rPr>
          <w:rFonts w:ascii="Arial" w:eastAsia="Arial" w:hAnsi="Arial" w:cs="Arial"/>
          <w:b/>
          <w:bCs/>
          <w:spacing w:val="2"/>
          <w:szCs w:val="24"/>
        </w:rPr>
        <w:t xml:space="preserve"> M</w:t>
      </w:r>
      <w:r>
        <w:rPr>
          <w:rFonts w:ascii="Arial" w:eastAsia="Arial" w:hAnsi="Arial" w:cs="Arial"/>
          <w:b/>
          <w:bCs/>
          <w:spacing w:val="1"/>
          <w:szCs w:val="24"/>
        </w:rPr>
        <w:t>a</w:t>
      </w:r>
      <w:r>
        <w:rPr>
          <w:rFonts w:ascii="Arial" w:eastAsia="Arial" w:hAnsi="Arial" w:cs="Arial"/>
          <w:b/>
          <w:bCs/>
          <w:spacing w:val="-2"/>
          <w:szCs w:val="24"/>
        </w:rPr>
        <w:t>r</w:t>
      </w:r>
      <w:r>
        <w:rPr>
          <w:rFonts w:ascii="Arial" w:eastAsia="Arial" w:hAnsi="Arial" w:cs="Arial"/>
          <w:b/>
          <w:bCs/>
          <w:szCs w:val="24"/>
        </w:rPr>
        <w:t>s</w:t>
      </w:r>
      <w:r>
        <w:rPr>
          <w:rFonts w:ascii="Arial" w:eastAsia="Arial" w:hAnsi="Arial" w:cs="Arial"/>
          <w:b/>
          <w:bCs/>
          <w:spacing w:val="1"/>
          <w:szCs w:val="24"/>
        </w:rPr>
        <w:t xml:space="preserve"> </w:t>
      </w:r>
      <w:r>
        <w:rPr>
          <w:rFonts w:ascii="Arial" w:eastAsia="Arial" w:hAnsi="Arial" w:cs="Arial"/>
          <w:b/>
          <w:bCs/>
          <w:spacing w:val="-4"/>
          <w:szCs w:val="24"/>
        </w:rPr>
        <w:t>G</w:t>
      </w:r>
      <w:r>
        <w:rPr>
          <w:rFonts w:ascii="Arial" w:eastAsia="Arial" w:hAnsi="Arial" w:cs="Arial"/>
          <w:b/>
          <w:bCs/>
          <w:spacing w:val="1"/>
          <w:szCs w:val="24"/>
        </w:rPr>
        <w:t>l</w:t>
      </w:r>
      <w:r>
        <w:rPr>
          <w:rFonts w:ascii="Arial" w:eastAsia="Arial" w:hAnsi="Arial" w:cs="Arial"/>
          <w:b/>
          <w:bCs/>
          <w:spacing w:val="2"/>
          <w:szCs w:val="24"/>
        </w:rPr>
        <w:t>o</w:t>
      </w:r>
      <w:r>
        <w:rPr>
          <w:rFonts w:ascii="Arial" w:eastAsia="Arial" w:hAnsi="Arial" w:cs="Arial"/>
          <w:b/>
          <w:bCs/>
          <w:spacing w:val="-2"/>
          <w:szCs w:val="24"/>
        </w:rPr>
        <w:t>b</w:t>
      </w:r>
      <w:r>
        <w:rPr>
          <w:rFonts w:ascii="Arial" w:eastAsia="Arial" w:hAnsi="Arial" w:cs="Arial"/>
          <w:b/>
          <w:bCs/>
          <w:spacing w:val="1"/>
          <w:szCs w:val="24"/>
        </w:rPr>
        <w:t>all</w:t>
      </w:r>
      <w:r>
        <w:rPr>
          <w:rFonts w:ascii="Arial" w:eastAsia="Arial" w:hAnsi="Arial" w:cs="Arial"/>
          <w:b/>
          <w:bCs/>
          <w:szCs w:val="24"/>
        </w:rPr>
        <w:t>y</w:t>
      </w:r>
    </w:p>
    <w:p w:rsidR="003F0383" w:rsidRDefault="003F0383" w:rsidP="003F0383">
      <w:pPr>
        <w:spacing w:before="2"/>
        <w:ind w:left="105" w:right="117"/>
        <w:rPr>
          <w:rFonts w:ascii="Arial" w:eastAsia="Arial" w:hAnsi="Arial" w:cs="Arial"/>
          <w:szCs w:val="24"/>
        </w:rPr>
      </w:pPr>
      <w:r>
        <w:rPr>
          <w:rFonts w:ascii="Arial" w:eastAsia="Arial" w:hAnsi="Arial" w:cs="Arial"/>
          <w:spacing w:val="1"/>
          <w:szCs w:val="24"/>
        </w:rPr>
        <w:t>I</w:t>
      </w:r>
      <w:r>
        <w:rPr>
          <w:rFonts w:ascii="Arial" w:eastAsia="Arial" w:hAnsi="Arial" w:cs="Arial"/>
          <w:szCs w:val="24"/>
        </w:rPr>
        <w:t xml:space="preserve">n </w:t>
      </w:r>
      <w:r>
        <w:rPr>
          <w:rFonts w:ascii="Arial" w:eastAsia="Arial" w:hAnsi="Arial" w:cs="Arial"/>
          <w:spacing w:val="1"/>
          <w:szCs w:val="24"/>
        </w:rPr>
        <w:t>th</w:t>
      </w:r>
      <w:r>
        <w:rPr>
          <w:rFonts w:ascii="Arial" w:eastAsia="Arial" w:hAnsi="Arial" w:cs="Arial"/>
          <w:szCs w:val="24"/>
        </w:rPr>
        <w:t>is</w:t>
      </w:r>
      <w:r>
        <w:rPr>
          <w:rFonts w:ascii="Arial" w:eastAsia="Arial" w:hAnsi="Arial" w:cs="Arial"/>
          <w:spacing w:val="-1"/>
          <w:szCs w:val="24"/>
        </w:rPr>
        <w:t xml:space="preserve"> </w:t>
      </w:r>
      <w:r>
        <w:rPr>
          <w:rFonts w:ascii="Arial" w:eastAsia="Arial" w:hAnsi="Arial" w:cs="Arial"/>
          <w:szCs w:val="24"/>
        </w:rPr>
        <w:t>s</w:t>
      </w:r>
      <w:r>
        <w:rPr>
          <w:rFonts w:ascii="Arial" w:eastAsia="Arial" w:hAnsi="Arial" w:cs="Arial"/>
          <w:spacing w:val="1"/>
          <w:szCs w:val="24"/>
        </w:rPr>
        <w:t>e</w:t>
      </w:r>
      <w:r>
        <w:rPr>
          <w:rFonts w:ascii="Arial" w:eastAsia="Arial" w:hAnsi="Arial" w:cs="Arial"/>
          <w:szCs w:val="24"/>
        </w:rPr>
        <w:t>c</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1"/>
          <w:szCs w:val="24"/>
        </w:rPr>
        <w:t>on</w:t>
      </w:r>
      <w:r>
        <w:rPr>
          <w:rFonts w:ascii="Arial" w:eastAsia="Arial" w:hAnsi="Arial" w:cs="Arial"/>
          <w:szCs w:val="24"/>
        </w:rPr>
        <w:t>,</w:t>
      </w:r>
      <w:r>
        <w:rPr>
          <w:rFonts w:ascii="Arial" w:eastAsia="Arial" w:hAnsi="Arial" w:cs="Arial"/>
          <w:spacing w:val="-6"/>
          <w:szCs w:val="24"/>
        </w:rPr>
        <w:t xml:space="preserve"> </w:t>
      </w:r>
      <w:r>
        <w:rPr>
          <w:rFonts w:ascii="Arial" w:eastAsia="Arial" w:hAnsi="Arial" w:cs="Arial"/>
          <w:szCs w:val="24"/>
        </w:rPr>
        <w:t>we</w:t>
      </w:r>
      <w:r>
        <w:rPr>
          <w:rFonts w:ascii="Arial" w:eastAsia="Arial" w:hAnsi="Arial" w:cs="Arial"/>
          <w:spacing w:val="1"/>
          <w:szCs w:val="24"/>
        </w:rPr>
        <w:t xml:space="preserve"> </w:t>
      </w:r>
      <w:r>
        <w:rPr>
          <w:rFonts w:ascii="Arial" w:eastAsia="Arial" w:hAnsi="Arial" w:cs="Arial"/>
          <w:szCs w:val="24"/>
        </w:rPr>
        <w:t xml:space="preserve">will </w:t>
      </w:r>
      <w:r>
        <w:rPr>
          <w:rFonts w:ascii="Arial" w:eastAsia="Arial" w:hAnsi="Arial" w:cs="Arial"/>
          <w:spacing w:val="1"/>
          <w:szCs w:val="24"/>
        </w:rPr>
        <w:t>u</w:t>
      </w:r>
      <w:r>
        <w:rPr>
          <w:rFonts w:ascii="Arial" w:eastAsia="Arial" w:hAnsi="Arial" w:cs="Arial"/>
          <w:szCs w:val="24"/>
        </w:rPr>
        <w:t>se</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OL</w:t>
      </w:r>
      <w:r>
        <w:rPr>
          <w:rFonts w:ascii="Arial" w:eastAsia="Arial" w:hAnsi="Arial" w:cs="Arial"/>
          <w:szCs w:val="24"/>
        </w:rPr>
        <w:t>A</w:t>
      </w:r>
      <w:r>
        <w:rPr>
          <w:rFonts w:ascii="Arial" w:eastAsia="Arial" w:hAnsi="Arial" w:cs="Arial"/>
          <w:spacing w:val="-4"/>
          <w:szCs w:val="24"/>
        </w:rPr>
        <w:t xml:space="preserve"> </w:t>
      </w:r>
      <w:r>
        <w:rPr>
          <w:rFonts w:ascii="Arial" w:eastAsia="Arial" w:hAnsi="Arial" w:cs="Arial"/>
          <w:spacing w:val="-3"/>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w:t>
      </w:r>
      <w:r>
        <w:rPr>
          <w:rFonts w:ascii="Arial" w:eastAsia="Arial" w:hAnsi="Arial" w:cs="Arial"/>
          <w:spacing w:val="2"/>
          <w:szCs w:val="24"/>
        </w:rPr>
        <w:t>(</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e l</w:t>
      </w:r>
      <w:r>
        <w:rPr>
          <w:rFonts w:ascii="Arial" w:eastAsia="Arial" w:hAnsi="Arial" w:cs="Arial"/>
          <w:spacing w:val="1"/>
          <w:szCs w:val="24"/>
        </w:rPr>
        <w:t>a</w:t>
      </w:r>
      <w:r>
        <w:rPr>
          <w:rFonts w:ascii="Arial" w:eastAsia="Arial" w:hAnsi="Arial" w:cs="Arial"/>
          <w:spacing w:val="-5"/>
          <w:szCs w:val="24"/>
        </w:rPr>
        <w:t>r</w:t>
      </w:r>
      <w:r>
        <w:rPr>
          <w:rFonts w:ascii="Arial" w:eastAsia="Arial" w:hAnsi="Arial" w:cs="Arial"/>
          <w:spacing w:val="1"/>
          <w:szCs w:val="24"/>
        </w:rPr>
        <w:t>g</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o</w:t>
      </w:r>
      <w:r>
        <w:rPr>
          <w:rFonts w:ascii="Arial" w:eastAsia="Arial" w:hAnsi="Arial" w:cs="Arial"/>
          <w:spacing w:val="-5"/>
          <w:szCs w:val="24"/>
        </w:rPr>
        <w:t>l</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pacing w:val="1"/>
          <w:szCs w:val="24"/>
        </w:rPr>
        <w:t>fu</w:t>
      </w:r>
      <w:r>
        <w:rPr>
          <w:rFonts w:ascii="Arial" w:eastAsia="Arial" w:hAnsi="Arial" w:cs="Arial"/>
          <w:szCs w:val="24"/>
        </w:rPr>
        <w:t>l</w:t>
      </w:r>
      <w:r>
        <w:rPr>
          <w:rFonts w:ascii="Arial" w:eastAsia="Arial" w:hAnsi="Arial" w:cs="Arial"/>
          <w:spacing w:val="-5"/>
          <w:szCs w:val="24"/>
        </w:rPr>
        <w:t xml:space="preserve"> </w:t>
      </w:r>
      <w:r>
        <w:rPr>
          <w:rFonts w:ascii="Arial" w:eastAsia="Arial" w:hAnsi="Arial" w:cs="Arial"/>
          <w:spacing w:val="2"/>
          <w:szCs w:val="24"/>
        </w:rPr>
        <w:t>m</w:t>
      </w:r>
      <w:r>
        <w:rPr>
          <w:rFonts w:ascii="Arial" w:eastAsia="Arial" w:hAnsi="Arial" w:cs="Arial"/>
          <w:spacing w:val="1"/>
          <w:szCs w:val="24"/>
        </w:rPr>
        <w:t>ap</w:t>
      </w:r>
      <w:r>
        <w:rPr>
          <w:rFonts w:ascii="Arial" w:eastAsia="Arial" w:hAnsi="Arial" w:cs="Arial"/>
          <w:spacing w:val="2"/>
          <w:szCs w:val="24"/>
        </w:rPr>
        <w:t>)</w:t>
      </w:r>
      <w:r>
        <w:rPr>
          <w:rFonts w:ascii="Arial" w:eastAsia="Arial" w:hAnsi="Arial" w:cs="Arial"/>
          <w:szCs w:val="24"/>
        </w:rPr>
        <w:t>.</w:t>
      </w:r>
      <w:r>
        <w:rPr>
          <w:rFonts w:ascii="Arial" w:eastAsia="Arial" w:hAnsi="Arial" w:cs="Arial"/>
          <w:spacing w:val="63"/>
          <w:szCs w:val="24"/>
        </w:rPr>
        <w:t xml:space="preserve"> </w:t>
      </w:r>
      <w:r>
        <w:rPr>
          <w:rFonts w:ascii="Arial" w:eastAsia="Arial" w:hAnsi="Arial" w:cs="Arial"/>
          <w:spacing w:val="2"/>
          <w:szCs w:val="24"/>
        </w:rPr>
        <w:t>T</w:t>
      </w:r>
      <w:r>
        <w:rPr>
          <w:rFonts w:ascii="Arial" w:eastAsia="Arial" w:hAnsi="Arial" w:cs="Arial"/>
          <w:spacing w:val="1"/>
          <w:szCs w:val="24"/>
        </w:rPr>
        <w: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OL</w:t>
      </w:r>
      <w:r>
        <w:rPr>
          <w:rFonts w:ascii="Arial" w:eastAsia="Arial" w:hAnsi="Arial" w:cs="Arial"/>
          <w:szCs w:val="24"/>
        </w:rPr>
        <w:t>A</w:t>
      </w:r>
      <w:r>
        <w:rPr>
          <w:rFonts w:ascii="Arial" w:eastAsia="Arial" w:hAnsi="Arial" w:cs="Arial"/>
          <w:spacing w:val="-4"/>
          <w:szCs w:val="24"/>
        </w:rPr>
        <w:t xml:space="preserve"> </w:t>
      </w:r>
      <w:r>
        <w:rPr>
          <w:rFonts w:ascii="Arial" w:eastAsia="Arial" w:hAnsi="Arial" w:cs="Arial"/>
          <w:spacing w:val="-3"/>
          <w:szCs w:val="24"/>
        </w:rPr>
        <w:t>(</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 xml:space="preserve">s </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pacing w:val="1"/>
          <w:szCs w:val="24"/>
        </w:rPr>
        <w:t>b</w:t>
      </w:r>
      <w:r>
        <w:rPr>
          <w:rFonts w:ascii="Arial" w:eastAsia="Arial" w:hAnsi="Arial" w:cs="Arial"/>
          <w:szCs w:val="24"/>
        </w:rPr>
        <w:t>it</w:t>
      </w:r>
      <w:r>
        <w:rPr>
          <w:rFonts w:ascii="Arial" w:eastAsia="Arial" w:hAnsi="Arial" w:cs="Arial"/>
          <w:spacing w:val="1"/>
          <w:szCs w:val="24"/>
        </w:rPr>
        <w:t>e</w:t>
      </w:r>
      <w:r>
        <w:rPr>
          <w:rFonts w:ascii="Arial" w:eastAsia="Arial" w:hAnsi="Arial" w:cs="Arial"/>
          <w:szCs w:val="24"/>
        </w:rPr>
        <w:t>r</w:t>
      </w:r>
      <w:r>
        <w:rPr>
          <w:rFonts w:ascii="Arial" w:eastAsia="Arial" w:hAnsi="Arial" w:cs="Arial"/>
          <w:spacing w:val="-4"/>
          <w:szCs w:val="24"/>
        </w:rPr>
        <w:t xml:space="preserve"> </w:t>
      </w:r>
      <w:r>
        <w:rPr>
          <w:rFonts w:ascii="Arial" w:eastAsia="Arial" w:hAnsi="Arial" w:cs="Arial"/>
          <w:spacing w:val="1"/>
          <w:szCs w:val="24"/>
        </w:rPr>
        <w:t>La</w:t>
      </w:r>
      <w:r>
        <w:rPr>
          <w:rFonts w:ascii="Arial" w:eastAsia="Arial" w:hAnsi="Arial" w:cs="Arial"/>
          <w:szCs w:val="24"/>
        </w:rPr>
        <w:t>s</w:t>
      </w:r>
      <w:r>
        <w:rPr>
          <w:rFonts w:ascii="Arial" w:eastAsia="Arial" w:hAnsi="Arial" w:cs="Arial"/>
          <w:spacing w:val="1"/>
          <w:szCs w:val="24"/>
        </w:rPr>
        <w:t>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A</w:t>
      </w:r>
      <w:r>
        <w:rPr>
          <w:rFonts w:ascii="Arial" w:eastAsia="Arial" w:hAnsi="Arial" w:cs="Arial"/>
          <w:szCs w:val="24"/>
        </w:rPr>
        <w:t>lti</w:t>
      </w:r>
      <w:r>
        <w:rPr>
          <w:rFonts w:ascii="Arial" w:eastAsia="Arial" w:hAnsi="Arial" w:cs="Arial"/>
          <w:spacing w:val="2"/>
          <w:szCs w:val="24"/>
        </w:rPr>
        <w:t>m</w:t>
      </w:r>
      <w:r>
        <w:rPr>
          <w:rFonts w:ascii="Arial" w:eastAsia="Arial" w:hAnsi="Arial" w:cs="Arial"/>
          <w:spacing w:val="-3"/>
          <w:szCs w:val="24"/>
        </w:rPr>
        <w:t>e</w:t>
      </w:r>
      <w:r>
        <w:rPr>
          <w:rFonts w:ascii="Arial" w:eastAsia="Arial" w:hAnsi="Arial" w:cs="Arial"/>
          <w:spacing w:val="1"/>
          <w:szCs w:val="24"/>
        </w:rPr>
        <w:t>te</w:t>
      </w:r>
      <w:r>
        <w:rPr>
          <w:rFonts w:ascii="Arial" w:eastAsia="Arial" w:hAnsi="Arial" w:cs="Arial"/>
          <w:spacing w:val="2"/>
          <w:szCs w:val="24"/>
        </w:rPr>
        <w:t>r</w:t>
      </w:r>
      <w:r>
        <w:rPr>
          <w:rFonts w:ascii="Arial" w:eastAsia="Arial" w:hAnsi="Arial" w:cs="Arial"/>
          <w:szCs w:val="24"/>
        </w:rPr>
        <w:t>)</w:t>
      </w:r>
      <w:r>
        <w:rPr>
          <w:rFonts w:ascii="Arial" w:eastAsia="Arial" w:hAnsi="Arial" w:cs="Arial"/>
          <w:spacing w:val="-4"/>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zCs w:val="24"/>
        </w:rPr>
        <w:t>p</w:t>
      </w:r>
      <w:r>
        <w:rPr>
          <w:rFonts w:ascii="Arial" w:eastAsia="Arial" w:hAnsi="Arial" w:cs="Arial"/>
          <w:spacing w:val="1"/>
          <w:szCs w:val="24"/>
        </w:rPr>
        <w:t xml:space="preserve"> </w:t>
      </w:r>
      <w:r>
        <w:rPr>
          <w:rFonts w:ascii="Arial" w:eastAsia="Arial" w:hAnsi="Arial" w:cs="Arial"/>
          <w:spacing w:val="-4"/>
          <w:szCs w:val="24"/>
        </w:rPr>
        <w:t>s</w:t>
      </w:r>
      <w:r>
        <w:rPr>
          <w:rFonts w:ascii="Arial" w:eastAsia="Arial" w:hAnsi="Arial" w:cs="Arial"/>
          <w:spacing w:val="1"/>
          <w:szCs w:val="24"/>
        </w:rPr>
        <w:t>ho</w:t>
      </w:r>
      <w:r>
        <w:rPr>
          <w:rFonts w:ascii="Arial" w:eastAsia="Arial" w:hAnsi="Arial" w:cs="Arial"/>
          <w:szCs w:val="24"/>
        </w:rPr>
        <w:t xml:space="preserve">ws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5"/>
          <w:szCs w:val="24"/>
        </w:rPr>
        <w:t>w</w:t>
      </w:r>
      <w:r>
        <w:rPr>
          <w:rFonts w:ascii="Arial" w:eastAsia="Arial" w:hAnsi="Arial" w:cs="Arial"/>
          <w:spacing w:val="1"/>
          <w:szCs w:val="24"/>
        </w:rPr>
        <w:t>ho</w:t>
      </w:r>
      <w:r>
        <w:rPr>
          <w:rFonts w:ascii="Arial" w:eastAsia="Arial" w:hAnsi="Arial" w:cs="Arial"/>
          <w:szCs w:val="24"/>
        </w:rPr>
        <w:t>le</w:t>
      </w:r>
      <w:r>
        <w:rPr>
          <w:rFonts w:ascii="Arial" w:eastAsia="Arial" w:hAnsi="Arial" w:cs="Arial"/>
          <w:spacing w:val="-3"/>
          <w:szCs w:val="24"/>
        </w:rPr>
        <w:t xml:space="preserve"> </w:t>
      </w:r>
      <w:r>
        <w:rPr>
          <w:rFonts w:ascii="Arial" w:eastAsia="Arial" w:hAnsi="Arial" w:cs="Arial"/>
          <w:szCs w:val="24"/>
        </w:rPr>
        <w:t>s</w:t>
      </w:r>
      <w:r>
        <w:rPr>
          <w:rFonts w:ascii="Arial" w:eastAsia="Arial" w:hAnsi="Arial" w:cs="Arial"/>
          <w:spacing w:val="1"/>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zCs w:val="24"/>
        </w:rPr>
        <w:t xml:space="preserve">ce </w:t>
      </w:r>
      <w:r>
        <w:rPr>
          <w:rFonts w:ascii="Arial" w:eastAsia="Arial" w:hAnsi="Arial" w:cs="Arial"/>
          <w:spacing w:val="-3"/>
          <w:szCs w:val="24"/>
        </w:rPr>
        <w:t>o</w:t>
      </w:r>
      <w:r>
        <w:rPr>
          <w:rFonts w:ascii="Arial" w:eastAsia="Arial" w:hAnsi="Arial" w:cs="Arial"/>
          <w:szCs w:val="24"/>
        </w:rPr>
        <w:t xml:space="preserve">f </w:t>
      </w:r>
      <w:r>
        <w:rPr>
          <w:rFonts w:ascii="Arial" w:eastAsia="Arial" w:hAnsi="Arial" w:cs="Arial"/>
          <w:spacing w:val="2"/>
          <w:szCs w:val="24"/>
        </w:rPr>
        <w:t>M</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zCs w:val="24"/>
        </w:rPr>
        <w:t>s with</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 xml:space="preserve">s </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pacing w:val="-3"/>
          <w:szCs w:val="24"/>
        </w:rPr>
        <w:t>p</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ent</w:t>
      </w:r>
      <w:r>
        <w:rPr>
          <w:rFonts w:ascii="Arial" w:eastAsia="Arial" w:hAnsi="Arial" w:cs="Arial"/>
          <w:spacing w:val="-5"/>
          <w:szCs w:val="24"/>
        </w:rPr>
        <w:t>i</w:t>
      </w:r>
      <w:r>
        <w:rPr>
          <w:rFonts w:ascii="Arial" w:eastAsia="Arial" w:hAnsi="Arial" w:cs="Arial"/>
          <w:spacing w:val="1"/>
          <w:szCs w:val="24"/>
        </w:rPr>
        <w:t>n</w:t>
      </w:r>
      <w:r>
        <w:rPr>
          <w:rFonts w:ascii="Arial" w:eastAsia="Arial" w:hAnsi="Arial" w:cs="Arial"/>
          <w:szCs w:val="24"/>
        </w:rPr>
        <w:t xml:space="preserve">g </w:t>
      </w:r>
      <w:r>
        <w:rPr>
          <w:rFonts w:ascii="Arial" w:eastAsia="Arial" w:hAnsi="Arial" w:cs="Arial"/>
          <w:b/>
          <w:bCs/>
          <w:spacing w:val="1"/>
          <w:szCs w:val="24"/>
        </w:rPr>
        <w:t>eleva</w:t>
      </w:r>
      <w:r>
        <w:rPr>
          <w:rFonts w:ascii="Arial" w:eastAsia="Arial" w:hAnsi="Arial" w:cs="Arial"/>
          <w:b/>
          <w:bCs/>
          <w:spacing w:val="2"/>
          <w:szCs w:val="24"/>
        </w:rPr>
        <w:t>t</w:t>
      </w:r>
      <w:r>
        <w:rPr>
          <w:rFonts w:ascii="Arial" w:eastAsia="Arial" w:hAnsi="Arial" w:cs="Arial"/>
          <w:b/>
          <w:bCs/>
          <w:spacing w:val="-4"/>
          <w:szCs w:val="24"/>
        </w:rPr>
        <w:t>i</w:t>
      </w:r>
      <w:r>
        <w:rPr>
          <w:rFonts w:ascii="Arial" w:eastAsia="Arial" w:hAnsi="Arial" w:cs="Arial"/>
          <w:b/>
          <w:bCs/>
          <w:spacing w:val="2"/>
          <w:szCs w:val="24"/>
        </w:rPr>
        <w:t>on</w:t>
      </w:r>
      <w:r>
        <w:rPr>
          <w:rFonts w:ascii="Arial" w:eastAsia="Arial" w:hAnsi="Arial" w:cs="Arial"/>
          <w:szCs w:val="24"/>
        </w:rPr>
        <w:t>.</w:t>
      </w:r>
      <w:r>
        <w:rPr>
          <w:rFonts w:ascii="Arial" w:eastAsia="Arial" w:hAnsi="Arial" w:cs="Arial"/>
          <w:spacing w:val="59"/>
          <w:szCs w:val="24"/>
        </w:rPr>
        <w:t xml:space="preserve"> </w:t>
      </w:r>
      <w:r>
        <w:rPr>
          <w:rFonts w:ascii="Arial" w:eastAsia="Arial" w:hAnsi="Arial" w:cs="Arial"/>
          <w:szCs w:val="24"/>
        </w:rPr>
        <w:t>R</w:t>
      </w:r>
      <w:r>
        <w:rPr>
          <w:rFonts w:ascii="Arial" w:eastAsia="Arial" w:hAnsi="Arial" w:cs="Arial"/>
          <w:spacing w:val="1"/>
          <w:szCs w:val="24"/>
        </w:rPr>
        <w:t>e</w:t>
      </w:r>
      <w:r>
        <w:rPr>
          <w:rFonts w:ascii="Arial" w:eastAsia="Arial" w:hAnsi="Arial" w:cs="Arial"/>
          <w:szCs w:val="24"/>
        </w:rPr>
        <w:t>d</w:t>
      </w:r>
      <w:r>
        <w:rPr>
          <w:rFonts w:ascii="Arial" w:eastAsia="Arial" w:hAnsi="Arial" w:cs="Arial"/>
          <w:spacing w:val="1"/>
          <w:szCs w:val="24"/>
        </w:rPr>
        <w:t xml:space="preserve"> a</w:t>
      </w:r>
      <w:r>
        <w:rPr>
          <w:rFonts w:ascii="Arial" w:eastAsia="Arial" w:hAnsi="Arial" w:cs="Arial"/>
          <w:spacing w:val="-3"/>
          <w:szCs w:val="24"/>
        </w:rPr>
        <w:t>n</w:t>
      </w:r>
      <w:r>
        <w:rPr>
          <w:rFonts w:ascii="Arial" w:eastAsia="Arial" w:hAnsi="Arial" w:cs="Arial"/>
          <w:szCs w:val="24"/>
        </w:rPr>
        <w:t>d</w:t>
      </w:r>
      <w:r>
        <w:rPr>
          <w:rFonts w:ascii="Arial" w:eastAsia="Arial" w:hAnsi="Arial" w:cs="Arial"/>
          <w:spacing w:val="1"/>
          <w:szCs w:val="24"/>
        </w:rPr>
        <w:t xml:space="preserve"> </w:t>
      </w:r>
      <w:r>
        <w:rPr>
          <w:rFonts w:ascii="Arial" w:eastAsia="Arial" w:hAnsi="Arial" w:cs="Arial"/>
          <w:szCs w:val="24"/>
        </w:rPr>
        <w:t>w</w:t>
      </w:r>
      <w:r>
        <w:rPr>
          <w:rFonts w:ascii="Arial" w:eastAsia="Arial" w:hAnsi="Arial" w:cs="Arial"/>
          <w:spacing w:val="1"/>
          <w:szCs w:val="24"/>
        </w:rPr>
        <w:t>h</w:t>
      </w:r>
      <w:r>
        <w:rPr>
          <w:rFonts w:ascii="Arial" w:eastAsia="Arial" w:hAnsi="Arial" w:cs="Arial"/>
          <w:szCs w:val="24"/>
        </w:rPr>
        <w:t>ite</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s i</w:t>
      </w:r>
      <w:r>
        <w:rPr>
          <w:rFonts w:ascii="Arial" w:eastAsia="Arial" w:hAnsi="Arial" w:cs="Arial"/>
          <w:spacing w:val="1"/>
          <w:szCs w:val="24"/>
        </w:rPr>
        <w:t>nd</w:t>
      </w:r>
      <w:r>
        <w:rPr>
          <w:rFonts w:ascii="Arial" w:eastAsia="Arial" w:hAnsi="Arial" w:cs="Arial"/>
          <w:szCs w:val="24"/>
        </w:rPr>
        <w:t>ic</w:t>
      </w:r>
      <w:r>
        <w:rPr>
          <w:rFonts w:ascii="Arial" w:eastAsia="Arial" w:hAnsi="Arial" w:cs="Arial"/>
          <w:spacing w:val="1"/>
          <w:szCs w:val="24"/>
        </w:rPr>
        <w:t>a</w:t>
      </w:r>
      <w:r>
        <w:rPr>
          <w:rFonts w:ascii="Arial" w:eastAsia="Arial" w:hAnsi="Arial" w:cs="Arial"/>
          <w:spacing w:val="-4"/>
          <w:szCs w:val="24"/>
        </w:rPr>
        <w:t>t</w:t>
      </w:r>
      <w:r>
        <w:rPr>
          <w:rFonts w:ascii="Arial" w:eastAsia="Arial" w:hAnsi="Arial" w:cs="Arial"/>
          <w:szCs w:val="24"/>
        </w:rPr>
        <w:t xml:space="preserve">e </w:t>
      </w:r>
      <w:r>
        <w:rPr>
          <w:rFonts w:ascii="Arial" w:eastAsia="Arial" w:hAnsi="Arial" w:cs="Arial"/>
          <w:spacing w:val="1"/>
          <w:szCs w:val="24"/>
        </w:rPr>
        <w:t>h</w:t>
      </w:r>
      <w:r>
        <w:rPr>
          <w:rFonts w:ascii="Arial" w:eastAsia="Arial" w:hAnsi="Arial" w:cs="Arial"/>
          <w:szCs w:val="24"/>
        </w:rPr>
        <w:t>i</w:t>
      </w:r>
      <w:r>
        <w:rPr>
          <w:rFonts w:ascii="Arial" w:eastAsia="Arial" w:hAnsi="Arial" w:cs="Arial"/>
          <w:spacing w:val="1"/>
          <w:szCs w:val="24"/>
        </w:rPr>
        <w:t>g</w:t>
      </w:r>
      <w:r>
        <w:rPr>
          <w:rFonts w:ascii="Arial" w:eastAsia="Arial" w:hAnsi="Arial" w:cs="Arial"/>
          <w:szCs w:val="24"/>
        </w:rPr>
        <w:t>h</w:t>
      </w:r>
      <w:r>
        <w:rPr>
          <w:rFonts w:ascii="Arial" w:eastAsia="Arial" w:hAnsi="Arial" w:cs="Arial"/>
          <w:spacing w:val="-3"/>
          <w:szCs w:val="24"/>
        </w:rPr>
        <w:t xml:space="preserve"> </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e</w:t>
      </w:r>
      <w:r>
        <w:rPr>
          <w:rFonts w:ascii="Arial" w:eastAsia="Arial" w:hAnsi="Arial" w:cs="Arial"/>
          <w:szCs w:val="24"/>
        </w:rPr>
        <w:t>v</w:t>
      </w:r>
      <w:r>
        <w:rPr>
          <w:rFonts w:ascii="Arial" w:eastAsia="Arial" w:hAnsi="Arial" w:cs="Arial"/>
          <w:spacing w:val="1"/>
          <w:szCs w:val="24"/>
        </w:rPr>
        <w:t>at</w:t>
      </w:r>
      <w:r>
        <w:rPr>
          <w:rFonts w:ascii="Arial" w:eastAsia="Arial" w:hAnsi="Arial" w:cs="Arial"/>
          <w:szCs w:val="24"/>
        </w:rPr>
        <w:t>i</w:t>
      </w:r>
      <w:r>
        <w:rPr>
          <w:rFonts w:ascii="Arial" w:eastAsia="Arial" w:hAnsi="Arial" w:cs="Arial"/>
          <w:spacing w:val="1"/>
          <w:szCs w:val="24"/>
        </w:rPr>
        <w:t>o</w:t>
      </w:r>
      <w:r>
        <w:rPr>
          <w:rFonts w:ascii="Arial" w:eastAsia="Arial" w:hAnsi="Arial" w:cs="Arial"/>
          <w:szCs w:val="24"/>
        </w:rPr>
        <w:t>n w</w:t>
      </w:r>
      <w:r>
        <w:rPr>
          <w:rFonts w:ascii="Arial" w:eastAsia="Arial" w:hAnsi="Arial" w:cs="Arial"/>
          <w:spacing w:val="1"/>
          <w:szCs w:val="24"/>
        </w:rPr>
        <w:t>h</w:t>
      </w:r>
      <w:r>
        <w:rPr>
          <w:rFonts w:ascii="Arial" w:eastAsia="Arial" w:hAnsi="Arial" w:cs="Arial"/>
          <w:szCs w:val="24"/>
        </w:rPr>
        <w:t>ile</w:t>
      </w:r>
      <w:r>
        <w:rPr>
          <w:rFonts w:ascii="Arial" w:eastAsia="Arial" w:hAnsi="Arial" w:cs="Arial"/>
          <w:spacing w:val="1"/>
          <w:szCs w:val="24"/>
        </w:rPr>
        <w:t xml:space="preserve"> b</w:t>
      </w:r>
      <w:r>
        <w:rPr>
          <w:rFonts w:ascii="Arial" w:eastAsia="Arial" w:hAnsi="Arial" w:cs="Arial"/>
          <w:spacing w:val="-5"/>
          <w:szCs w:val="24"/>
        </w:rPr>
        <w:t>l</w:t>
      </w:r>
      <w:r>
        <w:rPr>
          <w:rFonts w:ascii="Arial" w:eastAsia="Arial" w:hAnsi="Arial" w:cs="Arial"/>
          <w:spacing w:val="1"/>
          <w:szCs w:val="24"/>
        </w:rPr>
        <w:t>u</w:t>
      </w:r>
      <w:r>
        <w:rPr>
          <w:rFonts w:ascii="Arial" w:eastAsia="Arial" w:hAnsi="Arial" w:cs="Arial"/>
          <w:szCs w:val="24"/>
        </w:rPr>
        <w:t>e</w:t>
      </w:r>
      <w:r>
        <w:rPr>
          <w:rFonts w:ascii="Arial" w:eastAsia="Arial" w:hAnsi="Arial" w:cs="Arial"/>
          <w:spacing w:val="1"/>
          <w:szCs w:val="24"/>
        </w:rPr>
        <w:t xml:space="preserve"> an</w:t>
      </w:r>
      <w:r>
        <w:rPr>
          <w:rFonts w:ascii="Arial" w:eastAsia="Arial" w:hAnsi="Arial" w:cs="Arial"/>
          <w:szCs w:val="24"/>
        </w:rPr>
        <w:t>d</w:t>
      </w:r>
      <w:r>
        <w:rPr>
          <w:rFonts w:ascii="Arial" w:eastAsia="Arial" w:hAnsi="Arial" w:cs="Arial"/>
          <w:spacing w:val="-3"/>
          <w:szCs w:val="24"/>
        </w:rPr>
        <w:t xml:space="preserve"> </w:t>
      </w:r>
      <w:r>
        <w:rPr>
          <w:rFonts w:ascii="Arial" w:eastAsia="Arial" w:hAnsi="Arial" w:cs="Arial"/>
          <w:spacing w:val="1"/>
          <w:szCs w:val="24"/>
        </w:rPr>
        <w:t>pu</w:t>
      </w:r>
      <w:r>
        <w:rPr>
          <w:rFonts w:ascii="Arial" w:eastAsia="Arial" w:hAnsi="Arial" w:cs="Arial"/>
          <w:spacing w:val="-3"/>
          <w:szCs w:val="24"/>
        </w:rPr>
        <w:t>r</w:t>
      </w:r>
      <w:r>
        <w:rPr>
          <w:rFonts w:ascii="Arial" w:eastAsia="Arial" w:hAnsi="Arial" w:cs="Arial"/>
          <w:spacing w:val="1"/>
          <w:szCs w:val="24"/>
        </w:rPr>
        <w:t>p</w:t>
      </w:r>
      <w:r>
        <w:rPr>
          <w:rFonts w:ascii="Arial" w:eastAsia="Arial" w:hAnsi="Arial" w:cs="Arial"/>
          <w:szCs w:val="24"/>
        </w:rPr>
        <w:t>le</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1"/>
          <w:szCs w:val="24"/>
        </w:rPr>
        <w:t>o</w:t>
      </w:r>
      <w:r>
        <w:rPr>
          <w:rFonts w:ascii="Arial" w:eastAsia="Arial" w:hAnsi="Arial" w:cs="Arial"/>
          <w:szCs w:val="24"/>
        </w:rPr>
        <w:t>l</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s i</w:t>
      </w:r>
      <w:r>
        <w:rPr>
          <w:rFonts w:ascii="Arial" w:eastAsia="Arial" w:hAnsi="Arial" w:cs="Arial"/>
          <w:spacing w:val="1"/>
          <w:szCs w:val="24"/>
        </w:rPr>
        <w:t>nd</w:t>
      </w:r>
      <w:r>
        <w:rPr>
          <w:rFonts w:ascii="Arial" w:eastAsia="Arial" w:hAnsi="Arial" w:cs="Arial"/>
          <w:szCs w:val="24"/>
        </w:rPr>
        <w:t>ic</w:t>
      </w:r>
      <w:r>
        <w:rPr>
          <w:rFonts w:ascii="Arial" w:eastAsia="Arial" w:hAnsi="Arial" w:cs="Arial"/>
          <w:spacing w:val="1"/>
          <w:szCs w:val="24"/>
        </w:rPr>
        <w:t>at</w:t>
      </w:r>
      <w:r>
        <w:rPr>
          <w:rFonts w:ascii="Arial" w:eastAsia="Arial" w:hAnsi="Arial" w:cs="Arial"/>
          <w:szCs w:val="24"/>
        </w:rPr>
        <w:t>e l</w:t>
      </w:r>
      <w:r>
        <w:rPr>
          <w:rFonts w:ascii="Arial" w:eastAsia="Arial" w:hAnsi="Arial" w:cs="Arial"/>
          <w:spacing w:val="1"/>
          <w:szCs w:val="24"/>
        </w:rPr>
        <w:t>o</w:t>
      </w:r>
      <w:r>
        <w:rPr>
          <w:rFonts w:ascii="Arial" w:eastAsia="Arial" w:hAnsi="Arial" w:cs="Arial"/>
          <w:szCs w:val="24"/>
        </w:rPr>
        <w:t xml:space="preserve">w </w:t>
      </w:r>
      <w:r>
        <w:rPr>
          <w:rFonts w:ascii="Arial" w:eastAsia="Arial" w:hAnsi="Arial" w:cs="Arial"/>
          <w:spacing w:val="1"/>
          <w:szCs w:val="24"/>
        </w:rPr>
        <w:t>e</w:t>
      </w:r>
      <w:r>
        <w:rPr>
          <w:rFonts w:ascii="Arial" w:eastAsia="Arial" w:hAnsi="Arial" w:cs="Arial"/>
          <w:szCs w:val="24"/>
        </w:rPr>
        <w:t>l</w:t>
      </w:r>
      <w:r>
        <w:rPr>
          <w:rFonts w:ascii="Arial" w:eastAsia="Arial" w:hAnsi="Arial" w:cs="Arial"/>
          <w:spacing w:val="1"/>
          <w:szCs w:val="24"/>
        </w:rPr>
        <w:t>e</w:t>
      </w:r>
      <w:r>
        <w:rPr>
          <w:rFonts w:ascii="Arial" w:eastAsia="Arial" w:hAnsi="Arial" w:cs="Arial"/>
          <w:szCs w:val="24"/>
        </w:rPr>
        <w:t>v</w:t>
      </w:r>
      <w:r>
        <w:rPr>
          <w:rFonts w:ascii="Arial" w:eastAsia="Arial" w:hAnsi="Arial" w:cs="Arial"/>
          <w:spacing w:val="1"/>
          <w:szCs w:val="24"/>
        </w:rPr>
        <w:t>at</w:t>
      </w:r>
      <w:r>
        <w:rPr>
          <w:rFonts w:ascii="Arial" w:eastAsia="Arial" w:hAnsi="Arial" w:cs="Arial"/>
          <w:spacing w:val="-5"/>
          <w:szCs w:val="24"/>
        </w:rPr>
        <w:t>i</w:t>
      </w:r>
      <w:r>
        <w:rPr>
          <w:rFonts w:ascii="Arial" w:eastAsia="Arial" w:hAnsi="Arial" w:cs="Arial"/>
          <w:spacing w:val="1"/>
          <w:szCs w:val="24"/>
        </w:rPr>
        <w:t>on</w:t>
      </w:r>
      <w:r>
        <w:rPr>
          <w:rFonts w:ascii="Arial" w:eastAsia="Arial" w:hAnsi="Arial" w:cs="Arial"/>
          <w:szCs w:val="24"/>
        </w:rPr>
        <w:t>.</w:t>
      </w:r>
      <w:r>
        <w:rPr>
          <w:rFonts w:ascii="Arial" w:eastAsia="Arial" w:hAnsi="Arial" w:cs="Arial"/>
          <w:spacing w:val="66"/>
          <w:szCs w:val="24"/>
        </w:rPr>
        <w:t xml:space="preserve"> </w:t>
      </w:r>
      <w:r>
        <w:rPr>
          <w:rFonts w:ascii="Arial" w:eastAsia="Arial" w:hAnsi="Arial" w:cs="Arial"/>
          <w:spacing w:val="1"/>
          <w:szCs w:val="24"/>
        </w:rPr>
        <w:t>L</w:t>
      </w:r>
      <w:r>
        <w:rPr>
          <w:rFonts w:ascii="Arial" w:eastAsia="Arial" w:hAnsi="Arial" w:cs="Arial"/>
          <w:szCs w:val="24"/>
        </w:rPr>
        <w:t>ike</w:t>
      </w:r>
      <w:r>
        <w:rPr>
          <w:rFonts w:ascii="Arial" w:eastAsia="Arial" w:hAnsi="Arial" w:cs="Arial"/>
          <w:spacing w:val="-3"/>
          <w:szCs w:val="24"/>
        </w:rPr>
        <w:t xml:space="preserve"> </w:t>
      </w:r>
      <w:r>
        <w:rPr>
          <w:rFonts w:ascii="Arial" w:eastAsia="Arial" w:hAnsi="Arial" w:cs="Arial"/>
          <w:spacing w:val="2"/>
          <w:szCs w:val="24"/>
        </w:rPr>
        <w:t>m</w:t>
      </w:r>
      <w:r>
        <w:rPr>
          <w:rFonts w:ascii="Arial" w:eastAsia="Arial" w:hAnsi="Arial" w:cs="Arial"/>
          <w:spacing w:val="1"/>
          <w:szCs w:val="24"/>
        </w:rPr>
        <w:t>ap</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1"/>
          <w:szCs w:val="24"/>
        </w:rPr>
        <w:t>E</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pacing w:val="1"/>
          <w:szCs w:val="24"/>
        </w:rPr>
        <w:t>th</w:t>
      </w:r>
      <w:r>
        <w:rPr>
          <w:rFonts w:ascii="Arial" w:eastAsia="Arial" w:hAnsi="Arial" w:cs="Arial"/>
          <w:szCs w:val="24"/>
        </w:rPr>
        <w:t>,</w:t>
      </w:r>
      <w:r>
        <w:rPr>
          <w:rFonts w:ascii="Arial" w:eastAsia="Arial" w:hAnsi="Arial" w:cs="Arial"/>
          <w:spacing w:val="-6"/>
          <w:szCs w:val="24"/>
        </w:rPr>
        <w:t xml:space="preserve"> </w:t>
      </w:r>
      <w:r>
        <w:rPr>
          <w:rFonts w:ascii="Arial" w:eastAsia="Arial" w:hAnsi="Arial" w:cs="Arial"/>
          <w:spacing w:val="1"/>
          <w:szCs w:val="24"/>
        </w:rPr>
        <w:t>L</w:t>
      </w:r>
      <w:r>
        <w:rPr>
          <w:rFonts w:ascii="Arial" w:eastAsia="Arial" w:hAnsi="Arial" w:cs="Arial"/>
          <w:spacing w:val="-3"/>
          <w:szCs w:val="24"/>
        </w:rPr>
        <w:t>a</w:t>
      </w:r>
      <w:r>
        <w:rPr>
          <w:rFonts w:ascii="Arial" w:eastAsia="Arial" w:hAnsi="Arial" w:cs="Arial"/>
          <w:spacing w:val="1"/>
          <w:szCs w:val="24"/>
        </w:rPr>
        <w:t>t</w:t>
      </w:r>
      <w:r>
        <w:rPr>
          <w:rFonts w:ascii="Arial" w:eastAsia="Arial" w:hAnsi="Arial" w:cs="Arial"/>
          <w:szCs w:val="24"/>
        </w:rPr>
        <w:t>i</w:t>
      </w:r>
      <w:r>
        <w:rPr>
          <w:rFonts w:ascii="Arial" w:eastAsia="Arial" w:hAnsi="Arial" w:cs="Arial"/>
          <w:spacing w:val="-6"/>
          <w:szCs w:val="24"/>
        </w:rPr>
        <w:t>t</w:t>
      </w:r>
      <w:r>
        <w:rPr>
          <w:rFonts w:ascii="Arial" w:eastAsia="Arial" w:hAnsi="Arial" w:cs="Arial"/>
          <w:spacing w:val="1"/>
          <w:szCs w:val="24"/>
        </w:rPr>
        <w:t>ud</w:t>
      </w:r>
      <w:r>
        <w:rPr>
          <w:rFonts w:ascii="Arial" w:eastAsia="Arial" w:hAnsi="Arial" w:cs="Arial"/>
          <w:szCs w:val="24"/>
        </w:rPr>
        <w:t>e is i</w:t>
      </w:r>
      <w:r>
        <w:rPr>
          <w:rFonts w:ascii="Arial" w:eastAsia="Arial" w:hAnsi="Arial" w:cs="Arial"/>
          <w:spacing w:val="1"/>
          <w:szCs w:val="24"/>
        </w:rPr>
        <w:t>nd</w:t>
      </w:r>
      <w:r>
        <w:rPr>
          <w:rFonts w:ascii="Arial" w:eastAsia="Arial" w:hAnsi="Arial" w:cs="Arial"/>
          <w:szCs w:val="24"/>
        </w:rPr>
        <w:t>ic</w:t>
      </w:r>
      <w:r>
        <w:rPr>
          <w:rFonts w:ascii="Arial" w:eastAsia="Arial" w:hAnsi="Arial" w:cs="Arial"/>
          <w:spacing w:val="1"/>
          <w:szCs w:val="24"/>
        </w:rPr>
        <w:t>a</w:t>
      </w:r>
      <w:r>
        <w:rPr>
          <w:rFonts w:ascii="Arial" w:eastAsia="Arial" w:hAnsi="Arial" w:cs="Arial"/>
          <w:spacing w:val="-4"/>
          <w:szCs w:val="24"/>
        </w:rPr>
        <w:t>t</w:t>
      </w:r>
      <w:r>
        <w:rPr>
          <w:rFonts w:ascii="Arial" w:eastAsia="Arial" w:hAnsi="Arial" w:cs="Arial"/>
          <w:spacing w:val="1"/>
          <w:szCs w:val="24"/>
        </w:rPr>
        <w:t>e</w:t>
      </w:r>
      <w:r>
        <w:rPr>
          <w:rFonts w:ascii="Arial" w:eastAsia="Arial" w:hAnsi="Arial" w:cs="Arial"/>
          <w:szCs w:val="24"/>
        </w:rPr>
        <w:t xml:space="preserve">d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1"/>
          <w:szCs w:val="24"/>
        </w:rPr>
        <w:t>t</w:t>
      </w:r>
      <w:r>
        <w:rPr>
          <w:rFonts w:ascii="Arial" w:eastAsia="Arial" w:hAnsi="Arial" w:cs="Arial"/>
          <w:spacing w:val="-3"/>
          <w:szCs w:val="24"/>
        </w:rPr>
        <w:t>h</w:t>
      </w:r>
      <w:r>
        <w:rPr>
          <w:rFonts w:ascii="Arial" w:eastAsia="Arial" w:hAnsi="Arial" w:cs="Arial"/>
          <w:szCs w:val="24"/>
        </w:rPr>
        <w:t xml:space="preserve">e </w:t>
      </w:r>
      <w:r>
        <w:rPr>
          <w:rFonts w:ascii="Arial" w:eastAsia="Arial" w:hAnsi="Arial" w:cs="Arial"/>
          <w:spacing w:val="1"/>
          <w:szCs w:val="24"/>
        </w:rPr>
        <w:t>nu</w:t>
      </w:r>
      <w:r>
        <w:rPr>
          <w:rFonts w:ascii="Arial" w:eastAsia="Arial" w:hAnsi="Arial" w:cs="Arial"/>
          <w:spacing w:val="-3"/>
          <w:szCs w:val="24"/>
        </w:rPr>
        <w:t>m</w:t>
      </w:r>
      <w:r>
        <w:rPr>
          <w:rFonts w:ascii="Arial" w:eastAsia="Arial" w:hAnsi="Arial" w:cs="Arial"/>
          <w:spacing w:val="1"/>
          <w:szCs w:val="24"/>
        </w:rPr>
        <w:t>be</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4"/>
          <w:szCs w:val="24"/>
        </w:rPr>
        <w:t xml:space="preserve"> </w:t>
      </w:r>
      <w:r>
        <w:rPr>
          <w:rFonts w:ascii="Arial" w:eastAsia="Arial" w:hAnsi="Arial" w:cs="Arial"/>
          <w:spacing w:val="1"/>
          <w:szCs w:val="24"/>
        </w:rPr>
        <w:t>a</w:t>
      </w:r>
      <w:r>
        <w:rPr>
          <w:rFonts w:ascii="Arial" w:eastAsia="Arial" w:hAnsi="Arial" w:cs="Arial"/>
          <w:szCs w:val="24"/>
        </w:rPr>
        <w:t>l</w:t>
      </w:r>
      <w:r>
        <w:rPr>
          <w:rFonts w:ascii="Arial" w:eastAsia="Arial" w:hAnsi="Arial" w:cs="Arial"/>
          <w:spacing w:val="1"/>
          <w:szCs w:val="24"/>
        </w:rPr>
        <w:t>on</w:t>
      </w:r>
      <w:r>
        <w:rPr>
          <w:rFonts w:ascii="Arial" w:eastAsia="Arial" w:hAnsi="Arial" w:cs="Arial"/>
          <w:szCs w:val="24"/>
        </w:rPr>
        <w:t>g</w:t>
      </w:r>
      <w:r>
        <w:rPr>
          <w:rFonts w:ascii="Arial" w:eastAsia="Arial" w:hAnsi="Arial" w:cs="Arial"/>
          <w:spacing w:val="1"/>
          <w:szCs w:val="24"/>
        </w:rPr>
        <w:t xml:space="preserve"> t</w:t>
      </w:r>
      <w:r>
        <w:rPr>
          <w:rFonts w:ascii="Arial" w:eastAsia="Arial" w:hAnsi="Arial" w:cs="Arial"/>
          <w:spacing w:val="-3"/>
          <w:szCs w:val="24"/>
        </w:rPr>
        <w:t>h</w:t>
      </w:r>
      <w:r>
        <w:rPr>
          <w:rFonts w:ascii="Arial" w:eastAsia="Arial" w:hAnsi="Arial" w:cs="Arial"/>
          <w:szCs w:val="24"/>
        </w:rPr>
        <w:t>e v</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pacing w:val="1"/>
          <w:szCs w:val="24"/>
        </w:rPr>
        <w:t>t</w:t>
      </w:r>
      <w:r>
        <w:rPr>
          <w:rFonts w:ascii="Arial" w:eastAsia="Arial" w:hAnsi="Arial" w:cs="Arial"/>
          <w:szCs w:val="24"/>
        </w:rPr>
        <w:t>ic</w:t>
      </w:r>
      <w:r>
        <w:rPr>
          <w:rFonts w:ascii="Arial" w:eastAsia="Arial" w:hAnsi="Arial" w:cs="Arial"/>
          <w:spacing w:val="1"/>
          <w:szCs w:val="24"/>
        </w:rPr>
        <w:t>a</w:t>
      </w:r>
      <w:r>
        <w:rPr>
          <w:rFonts w:ascii="Arial" w:eastAsia="Arial" w:hAnsi="Arial" w:cs="Arial"/>
          <w:szCs w:val="24"/>
        </w:rPr>
        <w:t>l</w:t>
      </w:r>
      <w:r>
        <w:rPr>
          <w:rFonts w:ascii="Arial" w:eastAsia="Arial" w:hAnsi="Arial" w:cs="Arial"/>
          <w:spacing w:val="-1"/>
          <w:szCs w:val="24"/>
        </w:rPr>
        <w:t xml:space="preserve"> </w:t>
      </w:r>
      <w:r>
        <w:rPr>
          <w:rFonts w:ascii="Arial" w:eastAsia="Arial" w:hAnsi="Arial" w:cs="Arial"/>
          <w:spacing w:val="1"/>
          <w:szCs w:val="24"/>
        </w:rPr>
        <w:t>a</w:t>
      </w:r>
      <w:r>
        <w:rPr>
          <w:rFonts w:ascii="Arial" w:eastAsia="Arial" w:hAnsi="Arial" w:cs="Arial"/>
          <w:szCs w:val="24"/>
        </w:rPr>
        <w:t>xis w</w:t>
      </w:r>
      <w:r>
        <w:rPr>
          <w:rFonts w:ascii="Arial" w:eastAsia="Arial" w:hAnsi="Arial" w:cs="Arial"/>
          <w:spacing w:val="1"/>
          <w:szCs w:val="24"/>
        </w:rPr>
        <w:t>h</w:t>
      </w:r>
      <w:r>
        <w:rPr>
          <w:rFonts w:ascii="Arial" w:eastAsia="Arial" w:hAnsi="Arial" w:cs="Arial"/>
          <w:szCs w:val="24"/>
        </w:rPr>
        <w:t>ile</w:t>
      </w:r>
      <w:r>
        <w:rPr>
          <w:rFonts w:ascii="Arial" w:eastAsia="Arial" w:hAnsi="Arial" w:cs="Arial"/>
          <w:spacing w:val="1"/>
          <w:szCs w:val="24"/>
        </w:rPr>
        <w:t xml:space="preserve"> </w:t>
      </w:r>
      <w:r>
        <w:rPr>
          <w:rFonts w:ascii="Arial" w:eastAsia="Arial" w:hAnsi="Arial" w:cs="Arial"/>
          <w:spacing w:val="-3"/>
          <w:szCs w:val="24"/>
        </w:rPr>
        <w:t>L</w:t>
      </w:r>
      <w:r>
        <w:rPr>
          <w:rFonts w:ascii="Arial" w:eastAsia="Arial" w:hAnsi="Arial" w:cs="Arial"/>
          <w:spacing w:val="1"/>
          <w:szCs w:val="24"/>
        </w:rPr>
        <w:t>ong</w:t>
      </w:r>
      <w:r>
        <w:rPr>
          <w:rFonts w:ascii="Arial" w:eastAsia="Arial" w:hAnsi="Arial" w:cs="Arial"/>
          <w:szCs w:val="24"/>
        </w:rPr>
        <w:t>it</w:t>
      </w:r>
      <w:r>
        <w:rPr>
          <w:rFonts w:ascii="Arial" w:eastAsia="Arial" w:hAnsi="Arial" w:cs="Arial"/>
          <w:spacing w:val="1"/>
          <w:szCs w:val="24"/>
        </w:rPr>
        <w:t>ud</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zCs w:val="24"/>
        </w:rPr>
        <w:t>is i</w:t>
      </w:r>
      <w:r>
        <w:rPr>
          <w:rFonts w:ascii="Arial" w:eastAsia="Arial" w:hAnsi="Arial" w:cs="Arial"/>
          <w:spacing w:val="1"/>
          <w:szCs w:val="24"/>
        </w:rPr>
        <w:t>nd</w:t>
      </w:r>
      <w:r>
        <w:rPr>
          <w:rFonts w:ascii="Arial" w:eastAsia="Arial" w:hAnsi="Arial" w:cs="Arial"/>
          <w:szCs w:val="24"/>
        </w:rPr>
        <w:t>ic</w:t>
      </w:r>
      <w:r>
        <w:rPr>
          <w:rFonts w:ascii="Arial" w:eastAsia="Arial" w:hAnsi="Arial" w:cs="Arial"/>
          <w:spacing w:val="1"/>
          <w:szCs w:val="24"/>
        </w:rPr>
        <w:t>ate</w:t>
      </w:r>
      <w:r>
        <w:rPr>
          <w:rFonts w:ascii="Arial" w:eastAsia="Arial" w:hAnsi="Arial" w:cs="Arial"/>
          <w:szCs w:val="24"/>
        </w:rPr>
        <w:t>d</w:t>
      </w:r>
      <w:r>
        <w:rPr>
          <w:rFonts w:ascii="Arial" w:eastAsia="Arial" w:hAnsi="Arial" w:cs="Arial"/>
          <w:spacing w:val="-4"/>
          <w:szCs w:val="24"/>
        </w:rPr>
        <w:t xml:space="preserve"> </w:t>
      </w:r>
      <w:r>
        <w:rPr>
          <w:rFonts w:ascii="Arial" w:eastAsia="Arial" w:hAnsi="Arial" w:cs="Arial"/>
          <w:spacing w:val="1"/>
          <w:szCs w:val="24"/>
        </w:rPr>
        <w:t>b</w:t>
      </w:r>
      <w:r>
        <w:rPr>
          <w:rFonts w:ascii="Arial" w:eastAsia="Arial" w:hAnsi="Arial" w:cs="Arial"/>
          <w:szCs w:val="24"/>
        </w:rPr>
        <w:t xml:space="preserve">y </w:t>
      </w:r>
      <w:r>
        <w:rPr>
          <w:rFonts w:ascii="Arial" w:eastAsia="Arial" w:hAnsi="Arial" w:cs="Arial"/>
          <w:spacing w:val="1"/>
          <w:szCs w:val="24"/>
        </w:rPr>
        <w:t>n</w:t>
      </w:r>
      <w:r>
        <w:rPr>
          <w:rFonts w:ascii="Arial" w:eastAsia="Arial" w:hAnsi="Arial" w:cs="Arial"/>
          <w:spacing w:val="-3"/>
          <w:szCs w:val="24"/>
        </w:rPr>
        <w:t>u</w:t>
      </w:r>
      <w:r>
        <w:rPr>
          <w:rFonts w:ascii="Arial" w:eastAsia="Arial" w:hAnsi="Arial" w:cs="Arial"/>
          <w:spacing w:val="2"/>
          <w:szCs w:val="24"/>
        </w:rPr>
        <w:t>m</w:t>
      </w:r>
      <w:r>
        <w:rPr>
          <w:rFonts w:ascii="Arial" w:eastAsia="Arial" w:hAnsi="Arial" w:cs="Arial"/>
          <w:spacing w:val="1"/>
          <w:szCs w:val="24"/>
        </w:rPr>
        <w:t>be</w:t>
      </w:r>
      <w:r>
        <w:rPr>
          <w:rFonts w:ascii="Arial" w:eastAsia="Arial" w:hAnsi="Arial" w:cs="Arial"/>
          <w:spacing w:val="2"/>
          <w:szCs w:val="24"/>
        </w:rPr>
        <w:t>r</w:t>
      </w:r>
      <w:r>
        <w:rPr>
          <w:rFonts w:ascii="Arial" w:eastAsia="Arial" w:hAnsi="Arial" w:cs="Arial"/>
          <w:szCs w:val="24"/>
        </w:rPr>
        <w:t xml:space="preserve">s </w:t>
      </w:r>
      <w:r>
        <w:rPr>
          <w:rFonts w:ascii="Arial" w:eastAsia="Arial" w:hAnsi="Arial" w:cs="Arial"/>
          <w:spacing w:val="-3"/>
          <w:szCs w:val="24"/>
        </w:rPr>
        <w:t>o</w:t>
      </w:r>
      <w:r>
        <w:rPr>
          <w:rFonts w:ascii="Arial" w:eastAsia="Arial" w:hAnsi="Arial" w:cs="Arial"/>
          <w:szCs w:val="24"/>
        </w:rPr>
        <w:t>n</w:t>
      </w:r>
      <w:r>
        <w:rPr>
          <w:rFonts w:ascii="Arial" w:eastAsia="Arial" w:hAnsi="Arial" w:cs="Arial"/>
          <w:spacing w:val="1"/>
          <w:szCs w:val="24"/>
        </w:rPr>
        <w:t xml:space="preserve"> th</w:t>
      </w:r>
      <w:r>
        <w:rPr>
          <w:rFonts w:ascii="Arial" w:eastAsia="Arial" w:hAnsi="Arial" w:cs="Arial"/>
          <w:szCs w:val="24"/>
        </w:rPr>
        <w:t>e</w:t>
      </w:r>
      <w:r>
        <w:rPr>
          <w:rFonts w:ascii="Arial" w:eastAsia="Arial" w:hAnsi="Arial" w:cs="Arial"/>
          <w:spacing w:val="-4"/>
          <w:szCs w:val="24"/>
        </w:rPr>
        <w:t xml:space="preserve"> </w:t>
      </w:r>
      <w:r>
        <w:rPr>
          <w:rFonts w:ascii="Arial" w:eastAsia="Arial" w:hAnsi="Arial" w:cs="Arial"/>
          <w:spacing w:val="1"/>
          <w:szCs w:val="24"/>
        </w:rPr>
        <w:t>ho</w:t>
      </w:r>
      <w:r>
        <w:rPr>
          <w:rFonts w:ascii="Arial" w:eastAsia="Arial" w:hAnsi="Arial" w:cs="Arial"/>
          <w:spacing w:val="2"/>
          <w:szCs w:val="24"/>
        </w:rPr>
        <w:t>r</w:t>
      </w:r>
      <w:r>
        <w:rPr>
          <w:rFonts w:ascii="Arial" w:eastAsia="Arial" w:hAnsi="Arial" w:cs="Arial"/>
          <w:szCs w:val="24"/>
        </w:rPr>
        <w:t>iz</w:t>
      </w:r>
      <w:r>
        <w:rPr>
          <w:rFonts w:ascii="Arial" w:eastAsia="Arial" w:hAnsi="Arial" w:cs="Arial"/>
          <w:spacing w:val="1"/>
          <w:szCs w:val="24"/>
        </w:rPr>
        <w:t>on</w:t>
      </w:r>
      <w:r>
        <w:rPr>
          <w:rFonts w:ascii="Arial" w:eastAsia="Arial" w:hAnsi="Arial" w:cs="Arial"/>
          <w:spacing w:val="-4"/>
          <w:szCs w:val="24"/>
        </w:rPr>
        <w:t>t</w:t>
      </w:r>
      <w:r>
        <w:rPr>
          <w:rFonts w:ascii="Arial" w:eastAsia="Arial" w:hAnsi="Arial" w:cs="Arial"/>
          <w:spacing w:val="1"/>
          <w:szCs w:val="24"/>
        </w:rPr>
        <w:t>a</w:t>
      </w:r>
      <w:r>
        <w:rPr>
          <w:rFonts w:ascii="Arial" w:eastAsia="Arial" w:hAnsi="Arial" w:cs="Arial"/>
          <w:szCs w:val="24"/>
        </w:rPr>
        <w:t>l</w:t>
      </w:r>
      <w:r>
        <w:rPr>
          <w:rFonts w:ascii="Arial" w:eastAsia="Arial" w:hAnsi="Arial" w:cs="Arial"/>
          <w:spacing w:val="-1"/>
          <w:szCs w:val="24"/>
        </w:rPr>
        <w:t xml:space="preserve"> </w:t>
      </w:r>
      <w:r>
        <w:rPr>
          <w:rFonts w:ascii="Arial" w:eastAsia="Arial" w:hAnsi="Arial" w:cs="Arial"/>
          <w:spacing w:val="1"/>
          <w:szCs w:val="24"/>
        </w:rPr>
        <w:t>a</w:t>
      </w:r>
      <w:r>
        <w:rPr>
          <w:rFonts w:ascii="Arial" w:eastAsia="Arial" w:hAnsi="Arial" w:cs="Arial"/>
          <w:szCs w:val="24"/>
        </w:rPr>
        <w:t>xis.</w:t>
      </w:r>
    </w:p>
    <w:p w:rsidR="003F0383" w:rsidRDefault="003F0383" w:rsidP="003F0383">
      <w:pPr>
        <w:spacing w:before="16" w:line="260" w:lineRule="exact"/>
        <w:rPr>
          <w:sz w:val="26"/>
          <w:szCs w:val="26"/>
        </w:rPr>
      </w:pPr>
    </w:p>
    <w:p w:rsidR="003F0383" w:rsidRDefault="003F0383" w:rsidP="003F0383">
      <w:pPr>
        <w:ind w:left="105" w:right="-20"/>
        <w:rPr>
          <w:rFonts w:ascii="Arial" w:eastAsia="Arial" w:hAnsi="Arial" w:cs="Arial"/>
          <w:szCs w:val="24"/>
        </w:rPr>
      </w:pPr>
      <w:r>
        <w:rPr>
          <w:rFonts w:ascii="Arial" w:eastAsia="Arial" w:hAnsi="Arial" w:cs="Arial"/>
          <w:spacing w:val="1"/>
          <w:szCs w:val="24"/>
        </w:rPr>
        <w:t>1</w:t>
      </w:r>
      <w:r>
        <w:rPr>
          <w:rFonts w:ascii="Arial" w:eastAsia="Arial" w:hAnsi="Arial" w:cs="Arial"/>
          <w:szCs w:val="24"/>
        </w:rPr>
        <w:t xml:space="preserve">.  </w:t>
      </w:r>
      <w:r>
        <w:rPr>
          <w:rFonts w:ascii="Arial" w:eastAsia="Arial" w:hAnsi="Arial" w:cs="Arial"/>
          <w:spacing w:val="1"/>
          <w:szCs w:val="24"/>
        </w:rPr>
        <w:t>Loo</w:t>
      </w:r>
      <w:r>
        <w:rPr>
          <w:rFonts w:ascii="Arial" w:eastAsia="Arial" w:hAnsi="Arial" w:cs="Arial"/>
          <w:szCs w:val="24"/>
        </w:rPr>
        <w:t xml:space="preserve">k </w:t>
      </w:r>
      <w:r>
        <w:rPr>
          <w:rFonts w:ascii="Arial" w:eastAsia="Arial" w:hAnsi="Arial" w:cs="Arial"/>
          <w:spacing w:val="-3"/>
          <w:szCs w:val="24"/>
        </w:rPr>
        <w:t>a</w:t>
      </w:r>
      <w:r>
        <w:rPr>
          <w:rFonts w:ascii="Arial" w:eastAsia="Arial" w:hAnsi="Arial" w:cs="Arial"/>
          <w:szCs w:val="24"/>
        </w:rPr>
        <w:t xml:space="preserve">t </w:t>
      </w:r>
      <w:r>
        <w:rPr>
          <w:rFonts w:ascii="Arial" w:eastAsia="Arial" w:hAnsi="Arial" w:cs="Arial"/>
          <w:spacing w:val="1"/>
          <w:szCs w:val="24"/>
        </w:rPr>
        <w:t>th</w:t>
      </w:r>
      <w:r>
        <w:rPr>
          <w:rFonts w:ascii="Arial" w:eastAsia="Arial" w:hAnsi="Arial" w:cs="Arial"/>
          <w:szCs w:val="24"/>
        </w:rPr>
        <w:t>e l</w:t>
      </w:r>
      <w:r>
        <w:rPr>
          <w:rFonts w:ascii="Arial" w:eastAsia="Arial" w:hAnsi="Arial" w:cs="Arial"/>
          <w:spacing w:val="1"/>
          <w:szCs w:val="24"/>
        </w:rPr>
        <w:t>o</w:t>
      </w:r>
      <w:r>
        <w:rPr>
          <w:rFonts w:ascii="Arial" w:eastAsia="Arial" w:hAnsi="Arial" w:cs="Arial"/>
          <w:spacing w:val="-4"/>
          <w:szCs w:val="24"/>
        </w:rPr>
        <w:t>c</w:t>
      </w:r>
      <w:r>
        <w:rPr>
          <w:rFonts w:ascii="Arial" w:eastAsia="Arial" w:hAnsi="Arial" w:cs="Arial"/>
          <w:spacing w:val="1"/>
          <w:szCs w:val="24"/>
        </w:rPr>
        <w:t>at</w:t>
      </w:r>
      <w:r>
        <w:rPr>
          <w:rFonts w:ascii="Arial" w:eastAsia="Arial" w:hAnsi="Arial" w:cs="Arial"/>
          <w:szCs w:val="24"/>
        </w:rPr>
        <w:t>i</w:t>
      </w:r>
      <w:r>
        <w:rPr>
          <w:rFonts w:ascii="Arial" w:eastAsia="Arial" w:hAnsi="Arial" w:cs="Arial"/>
          <w:spacing w:val="1"/>
          <w:szCs w:val="24"/>
        </w:rPr>
        <w:t>on</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 xml:space="preserve">f </w:t>
      </w:r>
      <w:r>
        <w:rPr>
          <w:rFonts w:ascii="Arial" w:eastAsia="Arial" w:hAnsi="Arial" w:cs="Arial"/>
          <w:spacing w:val="-4"/>
          <w:szCs w:val="24"/>
        </w:rPr>
        <w:t>c</w:t>
      </w:r>
      <w:r>
        <w:rPr>
          <w:rFonts w:ascii="Arial" w:eastAsia="Arial" w:hAnsi="Arial" w:cs="Arial"/>
          <w:spacing w:val="2"/>
          <w:szCs w:val="24"/>
        </w:rPr>
        <w:t>r</w:t>
      </w:r>
      <w:r>
        <w:rPr>
          <w:rFonts w:ascii="Arial" w:eastAsia="Arial" w:hAnsi="Arial" w:cs="Arial"/>
          <w:spacing w:val="1"/>
          <w:szCs w:val="24"/>
        </w:rPr>
        <w:t>at</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zCs w:val="24"/>
        </w:rPr>
        <w:t>s</w:t>
      </w:r>
      <w:r>
        <w:rPr>
          <w:rFonts w:ascii="Arial" w:eastAsia="Arial" w:hAnsi="Arial" w:cs="Arial"/>
          <w:spacing w:val="-1"/>
          <w:szCs w:val="24"/>
        </w:rPr>
        <w:t xml:space="preserve"> </w:t>
      </w:r>
      <w:r>
        <w:rPr>
          <w:rFonts w:ascii="Arial" w:eastAsia="Arial" w:hAnsi="Arial" w:cs="Arial"/>
          <w:spacing w:val="1"/>
          <w:szCs w:val="24"/>
        </w:rPr>
        <w:t>o</w:t>
      </w:r>
      <w:r>
        <w:rPr>
          <w:rFonts w:ascii="Arial" w:eastAsia="Arial" w:hAnsi="Arial" w:cs="Arial"/>
          <w:szCs w:val="24"/>
        </w:rPr>
        <w:t>n</w:t>
      </w:r>
      <w:r>
        <w:rPr>
          <w:rFonts w:ascii="Arial" w:eastAsia="Arial" w:hAnsi="Arial" w:cs="Arial"/>
          <w:spacing w:val="-3"/>
          <w:szCs w:val="24"/>
        </w:rPr>
        <w:t xml:space="preserve"> </w:t>
      </w:r>
      <w:r>
        <w:rPr>
          <w:rFonts w:ascii="Arial" w:eastAsia="Arial" w:hAnsi="Arial" w:cs="Arial"/>
          <w:spacing w:val="2"/>
          <w:szCs w:val="24"/>
        </w:rPr>
        <w:t>M</w:t>
      </w:r>
      <w:r>
        <w:rPr>
          <w:rFonts w:ascii="Arial" w:eastAsia="Arial" w:hAnsi="Arial" w:cs="Arial"/>
          <w:spacing w:val="1"/>
          <w:szCs w:val="24"/>
        </w:rPr>
        <w:t>a</w:t>
      </w:r>
      <w:r>
        <w:rPr>
          <w:rFonts w:ascii="Arial" w:eastAsia="Arial" w:hAnsi="Arial" w:cs="Arial"/>
          <w:spacing w:val="2"/>
          <w:szCs w:val="24"/>
        </w:rPr>
        <w:t>r</w:t>
      </w:r>
      <w:r>
        <w:rPr>
          <w:rFonts w:ascii="Arial" w:eastAsia="Arial" w:hAnsi="Arial" w:cs="Arial"/>
          <w:szCs w:val="24"/>
        </w:rPr>
        <w:t>s.</w:t>
      </w:r>
    </w:p>
    <w:p w:rsidR="003F0383" w:rsidRDefault="003F0383" w:rsidP="003F0383">
      <w:pPr>
        <w:spacing w:line="274" w:lineRule="exact"/>
        <w:ind w:left="825" w:right="-20"/>
        <w:rPr>
          <w:rFonts w:ascii="Arial" w:eastAsia="Arial" w:hAnsi="Arial" w:cs="Arial"/>
          <w:szCs w:val="24"/>
        </w:rPr>
      </w:pPr>
      <w:r>
        <w:rPr>
          <w:rFonts w:ascii="Arial" w:eastAsia="Arial" w:hAnsi="Arial" w:cs="Arial"/>
          <w:spacing w:val="1"/>
          <w:szCs w:val="24"/>
        </w:rPr>
        <w:t>a</w:t>
      </w:r>
      <w:r>
        <w:rPr>
          <w:rFonts w:ascii="Arial" w:eastAsia="Arial" w:hAnsi="Arial" w:cs="Arial"/>
          <w:szCs w:val="24"/>
        </w:rPr>
        <w:t>. D</w:t>
      </w:r>
      <w:r>
        <w:rPr>
          <w:rFonts w:ascii="Arial" w:eastAsia="Arial" w:hAnsi="Arial" w:cs="Arial"/>
          <w:spacing w:val="1"/>
          <w:szCs w:val="24"/>
        </w:rPr>
        <w:t>oe</w:t>
      </w:r>
      <w:r>
        <w:rPr>
          <w:rFonts w:ascii="Arial" w:eastAsia="Arial" w:hAnsi="Arial" w:cs="Arial"/>
          <w:szCs w:val="24"/>
        </w:rPr>
        <w:t xml:space="preserve">s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5"/>
          <w:szCs w:val="24"/>
        </w:rPr>
        <w:t>N</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pacing w:val="1"/>
          <w:szCs w:val="24"/>
        </w:rPr>
        <w:t>th</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zCs w:val="24"/>
        </w:rPr>
        <w:t xml:space="preserve">n </w:t>
      </w:r>
      <w:r>
        <w:rPr>
          <w:rFonts w:ascii="Arial" w:eastAsia="Arial" w:hAnsi="Arial" w:cs="Arial"/>
          <w:spacing w:val="-3"/>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S</w:t>
      </w:r>
      <w:r>
        <w:rPr>
          <w:rFonts w:ascii="Arial" w:eastAsia="Arial" w:hAnsi="Arial" w:cs="Arial"/>
          <w:spacing w:val="1"/>
          <w:szCs w:val="24"/>
        </w:rPr>
        <w:t>outh</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H</w:t>
      </w:r>
      <w:r>
        <w:rPr>
          <w:rFonts w:ascii="Arial" w:eastAsia="Arial" w:hAnsi="Arial" w:cs="Arial"/>
          <w:spacing w:val="1"/>
          <w:szCs w:val="24"/>
        </w:rPr>
        <w:t>e</w:t>
      </w:r>
      <w:r>
        <w:rPr>
          <w:rFonts w:ascii="Arial" w:eastAsia="Arial" w:hAnsi="Arial" w:cs="Arial"/>
          <w:spacing w:val="2"/>
          <w:szCs w:val="24"/>
        </w:rPr>
        <w:t>m</w:t>
      </w:r>
      <w:r>
        <w:rPr>
          <w:rFonts w:ascii="Arial" w:eastAsia="Arial" w:hAnsi="Arial" w:cs="Arial"/>
          <w:szCs w:val="24"/>
        </w:rPr>
        <w:t>is</w:t>
      </w:r>
      <w:r>
        <w:rPr>
          <w:rFonts w:ascii="Arial" w:eastAsia="Arial" w:hAnsi="Arial" w:cs="Arial"/>
          <w:spacing w:val="-3"/>
          <w:szCs w:val="24"/>
        </w:rPr>
        <w:t>p</w:t>
      </w:r>
      <w:r>
        <w:rPr>
          <w:rFonts w:ascii="Arial" w:eastAsia="Arial" w:hAnsi="Arial" w:cs="Arial"/>
          <w:spacing w:val="1"/>
          <w:szCs w:val="24"/>
        </w:rPr>
        <w:t>he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ha</w:t>
      </w:r>
      <w:r>
        <w:rPr>
          <w:rFonts w:ascii="Arial" w:eastAsia="Arial" w:hAnsi="Arial" w:cs="Arial"/>
          <w:szCs w:val="24"/>
        </w:rPr>
        <w:t>ve</w:t>
      </w:r>
      <w:r>
        <w:rPr>
          <w:rFonts w:ascii="Arial" w:eastAsia="Arial" w:hAnsi="Arial" w:cs="Arial"/>
          <w:spacing w:val="1"/>
          <w:szCs w:val="24"/>
        </w:rPr>
        <w:t xml:space="preserve"> </w:t>
      </w:r>
      <w:r>
        <w:rPr>
          <w:rFonts w:ascii="Arial" w:eastAsia="Arial" w:hAnsi="Arial" w:cs="Arial"/>
          <w:spacing w:val="2"/>
          <w:szCs w:val="24"/>
        </w:rPr>
        <w:t>m</w:t>
      </w:r>
      <w:r>
        <w:rPr>
          <w:rFonts w:ascii="Arial" w:eastAsia="Arial" w:hAnsi="Arial" w:cs="Arial"/>
          <w:spacing w:val="-3"/>
          <w:szCs w:val="24"/>
        </w:rPr>
        <w:t>o</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1"/>
          <w:szCs w:val="24"/>
        </w:rPr>
        <w:t xml:space="preserve"> </w:t>
      </w:r>
      <w:r>
        <w:rPr>
          <w:rFonts w:ascii="Arial" w:eastAsia="Arial" w:hAnsi="Arial" w:cs="Arial"/>
          <w:szCs w:val="24"/>
        </w:rPr>
        <w:t>c</w:t>
      </w:r>
      <w:r>
        <w:rPr>
          <w:rFonts w:ascii="Arial" w:eastAsia="Arial" w:hAnsi="Arial" w:cs="Arial"/>
          <w:spacing w:val="-3"/>
          <w:szCs w:val="24"/>
        </w:rPr>
        <w:t>r</w:t>
      </w:r>
      <w:r>
        <w:rPr>
          <w:rFonts w:ascii="Arial" w:eastAsia="Arial" w:hAnsi="Arial" w:cs="Arial"/>
          <w:spacing w:val="1"/>
          <w:szCs w:val="24"/>
        </w:rPr>
        <w:t>ate</w:t>
      </w:r>
      <w:r>
        <w:rPr>
          <w:rFonts w:ascii="Arial" w:eastAsia="Arial" w:hAnsi="Arial" w:cs="Arial"/>
          <w:spacing w:val="2"/>
          <w:szCs w:val="24"/>
        </w:rPr>
        <w:t>r</w:t>
      </w:r>
      <w:r>
        <w:rPr>
          <w:rFonts w:ascii="Arial" w:eastAsia="Arial" w:hAnsi="Arial" w:cs="Arial"/>
          <w:szCs w:val="24"/>
        </w:rPr>
        <w:t>s?</w:t>
      </w: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3F0383" w:rsidP="003F0383">
      <w:pPr>
        <w:spacing w:line="200" w:lineRule="exact"/>
        <w:rPr>
          <w:sz w:val="20"/>
        </w:rPr>
      </w:pPr>
    </w:p>
    <w:p w:rsidR="003F0383" w:rsidRDefault="003F0383" w:rsidP="003F0383">
      <w:pPr>
        <w:spacing w:before="8" w:line="220" w:lineRule="exact"/>
      </w:pPr>
    </w:p>
    <w:p w:rsidR="003F0383" w:rsidRDefault="003F0383" w:rsidP="003F0383">
      <w:pPr>
        <w:ind w:left="825" w:right="-20"/>
        <w:rPr>
          <w:rFonts w:ascii="Arial" w:eastAsia="Arial" w:hAnsi="Arial" w:cs="Arial"/>
          <w:szCs w:val="24"/>
        </w:rPr>
      </w:pPr>
      <w:r>
        <w:rPr>
          <w:rFonts w:ascii="Arial" w:eastAsia="Arial" w:hAnsi="Arial" w:cs="Arial"/>
          <w:spacing w:val="1"/>
          <w:szCs w:val="24"/>
        </w:rPr>
        <w:t>b</w:t>
      </w:r>
      <w:r>
        <w:rPr>
          <w:rFonts w:ascii="Arial" w:eastAsia="Arial" w:hAnsi="Arial" w:cs="Arial"/>
          <w:szCs w:val="24"/>
        </w:rPr>
        <w:t>. D</w:t>
      </w:r>
      <w:r>
        <w:rPr>
          <w:rFonts w:ascii="Arial" w:eastAsia="Arial" w:hAnsi="Arial" w:cs="Arial"/>
          <w:spacing w:val="1"/>
          <w:szCs w:val="24"/>
        </w:rPr>
        <w:t>oe</w:t>
      </w:r>
      <w:r>
        <w:rPr>
          <w:rFonts w:ascii="Arial" w:eastAsia="Arial" w:hAnsi="Arial" w:cs="Arial"/>
          <w:szCs w:val="24"/>
        </w:rPr>
        <w:t xml:space="preserve">s </w:t>
      </w:r>
      <w:r>
        <w:rPr>
          <w:rFonts w:ascii="Arial" w:eastAsia="Arial" w:hAnsi="Arial" w:cs="Arial"/>
          <w:spacing w:val="1"/>
          <w:szCs w:val="24"/>
        </w:rPr>
        <w:t>th</w:t>
      </w:r>
      <w:r>
        <w:rPr>
          <w:rFonts w:ascii="Arial" w:eastAsia="Arial" w:hAnsi="Arial" w:cs="Arial"/>
          <w:szCs w:val="24"/>
        </w:rPr>
        <w:t xml:space="preserve">e </w:t>
      </w:r>
      <w:r>
        <w:rPr>
          <w:rFonts w:ascii="Arial" w:eastAsia="Arial" w:hAnsi="Arial" w:cs="Arial"/>
          <w:spacing w:val="-5"/>
          <w:szCs w:val="24"/>
        </w:rPr>
        <w:t>N</w:t>
      </w:r>
      <w:r>
        <w:rPr>
          <w:rFonts w:ascii="Arial" w:eastAsia="Arial" w:hAnsi="Arial" w:cs="Arial"/>
          <w:spacing w:val="1"/>
          <w:szCs w:val="24"/>
        </w:rPr>
        <w:t>o</w:t>
      </w:r>
      <w:r>
        <w:rPr>
          <w:rFonts w:ascii="Arial" w:eastAsia="Arial" w:hAnsi="Arial" w:cs="Arial"/>
          <w:spacing w:val="2"/>
          <w:szCs w:val="24"/>
        </w:rPr>
        <w:t>r</w:t>
      </w:r>
      <w:r>
        <w:rPr>
          <w:rFonts w:ascii="Arial" w:eastAsia="Arial" w:hAnsi="Arial" w:cs="Arial"/>
          <w:szCs w:val="24"/>
        </w:rPr>
        <w:t>t</w:t>
      </w:r>
      <w:r>
        <w:rPr>
          <w:rFonts w:ascii="Arial" w:eastAsia="Arial" w:hAnsi="Arial" w:cs="Arial"/>
          <w:spacing w:val="1"/>
          <w:szCs w:val="24"/>
        </w:rPr>
        <w:t>h</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zCs w:val="24"/>
        </w:rPr>
        <w:t xml:space="preserve">n </w:t>
      </w:r>
      <w:r>
        <w:rPr>
          <w:rFonts w:ascii="Arial" w:eastAsia="Arial" w:hAnsi="Arial" w:cs="Arial"/>
          <w:spacing w:val="-3"/>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pacing w:val="-1"/>
          <w:szCs w:val="24"/>
        </w:rPr>
        <w:t>S</w:t>
      </w:r>
      <w:r>
        <w:rPr>
          <w:rFonts w:ascii="Arial" w:eastAsia="Arial" w:hAnsi="Arial" w:cs="Arial"/>
          <w:spacing w:val="1"/>
          <w:szCs w:val="24"/>
        </w:rPr>
        <w:t>outh</w:t>
      </w:r>
      <w:r>
        <w:rPr>
          <w:rFonts w:ascii="Arial" w:eastAsia="Arial" w:hAnsi="Arial" w:cs="Arial"/>
          <w:spacing w:val="-3"/>
          <w:szCs w:val="24"/>
        </w:rPr>
        <w:t>e</w:t>
      </w:r>
      <w:r>
        <w:rPr>
          <w:rFonts w:ascii="Arial" w:eastAsia="Arial" w:hAnsi="Arial" w:cs="Arial"/>
          <w:spacing w:val="2"/>
          <w:szCs w:val="24"/>
        </w:rPr>
        <w:t>r</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H</w:t>
      </w:r>
      <w:r>
        <w:rPr>
          <w:rFonts w:ascii="Arial" w:eastAsia="Arial" w:hAnsi="Arial" w:cs="Arial"/>
          <w:spacing w:val="1"/>
          <w:szCs w:val="24"/>
        </w:rPr>
        <w:t>e</w:t>
      </w:r>
      <w:r>
        <w:rPr>
          <w:rFonts w:ascii="Arial" w:eastAsia="Arial" w:hAnsi="Arial" w:cs="Arial"/>
          <w:spacing w:val="2"/>
          <w:szCs w:val="24"/>
        </w:rPr>
        <w:t>m</w:t>
      </w:r>
      <w:r>
        <w:rPr>
          <w:rFonts w:ascii="Arial" w:eastAsia="Arial" w:hAnsi="Arial" w:cs="Arial"/>
          <w:szCs w:val="24"/>
        </w:rPr>
        <w:t>is</w:t>
      </w:r>
      <w:r>
        <w:rPr>
          <w:rFonts w:ascii="Arial" w:eastAsia="Arial" w:hAnsi="Arial" w:cs="Arial"/>
          <w:spacing w:val="-3"/>
          <w:szCs w:val="24"/>
        </w:rPr>
        <w:t>p</w:t>
      </w:r>
      <w:r>
        <w:rPr>
          <w:rFonts w:ascii="Arial" w:eastAsia="Arial" w:hAnsi="Arial" w:cs="Arial"/>
          <w:spacing w:val="1"/>
          <w:szCs w:val="24"/>
        </w:rPr>
        <w:t>he</w:t>
      </w:r>
      <w:r>
        <w:rPr>
          <w:rFonts w:ascii="Arial" w:eastAsia="Arial" w:hAnsi="Arial" w:cs="Arial"/>
          <w:spacing w:val="2"/>
          <w:szCs w:val="24"/>
        </w:rPr>
        <w:t>r</w:t>
      </w:r>
      <w:r>
        <w:rPr>
          <w:rFonts w:ascii="Arial" w:eastAsia="Arial" w:hAnsi="Arial" w:cs="Arial"/>
          <w:szCs w:val="24"/>
        </w:rPr>
        <w:t>e</w:t>
      </w:r>
      <w:r>
        <w:rPr>
          <w:rFonts w:ascii="Arial" w:eastAsia="Arial" w:hAnsi="Arial" w:cs="Arial"/>
          <w:spacing w:val="-3"/>
          <w:szCs w:val="24"/>
        </w:rPr>
        <w:t xml:space="preserve"> </w:t>
      </w:r>
      <w:r>
        <w:rPr>
          <w:rFonts w:ascii="Arial" w:eastAsia="Arial" w:hAnsi="Arial" w:cs="Arial"/>
          <w:spacing w:val="1"/>
          <w:szCs w:val="24"/>
        </w:rPr>
        <w:t>ha</w:t>
      </w:r>
      <w:r>
        <w:rPr>
          <w:rFonts w:ascii="Arial" w:eastAsia="Arial" w:hAnsi="Arial" w:cs="Arial"/>
          <w:szCs w:val="24"/>
        </w:rPr>
        <w:t>ve</w:t>
      </w:r>
      <w:r>
        <w:rPr>
          <w:rFonts w:ascii="Arial" w:eastAsia="Arial" w:hAnsi="Arial" w:cs="Arial"/>
          <w:spacing w:val="1"/>
          <w:szCs w:val="24"/>
        </w:rPr>
        <w:t xml:space="preserve"> a</w:t>
      </w:r>
      <w:r>
        <w:rPr>
          <w:rFonts w:ascii="Arial" w:eastAsia="Arial" w:hAnsi="Arial" w:cs="Arial"/>
          <w:szCs w:val="24"/>
        </w:rPr>
        <w:t>n</w:t>
      </w:r>
      <w:r>
        <w:rPr>
          <w:rFonts w:ascii="Arial" w:eastAsia="Arial" w:hAnsi="Arial" w:cs="Arial"/>
          <w:spacing w:val="1"/>
          <w:szCs w:val="24"/>
        </w:rPr>
        <w:t xml:space="preserve"> o</w:t>
      </w:r>
      <w:r>
        <w:rPr>
          <w:rFonts w:ascii="Arial" w:eastAsia="Arial" w:hAnsi="Arial" w:cs="Arial"/>
          <w:spacing w:val="-5"/>
          <w:szCs w:val="24"/>
        </w:rPr>
        <w:t>l</w:t>
      </w:r>
      <w:r>
        <w:rPr>
          <w:rFonts w:ascii="Arial" w:eastAsia="Arial" w:hAnsi="Arial" w:cs="Arial"/>
          <w:spacing w:val="1"/>
          <w:szCs w:val="24"/>
        </w:rPr>
        <w:t>de</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zCs w:val="24"/>
        </w:rPr>
        <w:t>s</w:t>
      </w:r>
      <w:r>
        <w:rPr>
          <w:rFonts w:ascii="Arial" w:eastAsia="Arial" w:hAnsi="Arial" w:cs="Arial"/>
          <w:spacing w:val="-3"/>
          <w:szCs w:val="24"/>
        </w:rPr>
        <w:t>u</w:t>
      </w:r>
      <w:r>
        <w:rPr>
          <w:rFonts w:ascii="Arial" w:eastAsia="Arial" w:hAnsi="Arial" w:cs="Arial"/>
          <w:spacing w:val="2"/>
          <w:szCs w:val="24"/>
        </w:rPr>
        <w:t>r</w:t>
      </w:r>
      <w:r>
        <w:rPr>
          <w:rFonts w:ascii="Arial" w:eastAsia="Arial" w:hAnsi="Arial" w:cs="Arial"/>
          <w:spacing w:val="1"/>
          <w:szCs w:val="24"/>
        </w:rPr>
        <w:t>fa</w:t>
      </w:r>
      <w:r>
        <w:rPr>
          <w:rFonts w:ascii="Arial" w:eastAsia="Arial" w:hAnsi="Arial" w:cs="Arial"/>
          <w:szCs w:val="24"/>
        </w:rPr>
        <w:t>c</w:t>
      </w:r>
      <w:r>
        <w:rPr>
          <w:rFonts w:ascii="Arial" w:eastAsia="Arial" w:hAnsi="Arial" w:cs="Arial"/>
          <w:spacing w:val="1"/>
          <w:szCs w:val="24"/>
        </w:rPr>
        <w:t>e</w:t>
      </w:r>
      <w:r>
        <w:rPr>
          <w:rFonts w:ascii="Arial" w:eastAsia="Arial" w:hAnsi="Arial" w:cs="Arial"/>
          <w:szCs w:val="24"/>
        </w:rPr>
        <w:t>?</w:t>
      </w:r>
      <w:r>
        <w:rPr>
          <w:rFonts w:ascii="Arial" w:eastAsia="Arial" w:hAnsi="Arial" w:cs="Arial"/>
          <w:spacing w:val="64"/>
          <w:szCs w:val="24"/>
        </w:rPr>
        <w:t xml:space="preserve"> </w:t>
      </w:r>
      <w:r>
        <w:rPr>
          <w:rFonts w:ascii="Arial" w:eastAsia="Arial" w:hAnsi="Arial" w:cs="Arial"/>
          <w:spacing w:val="-1"/>
          <w:szCs w:val="24"/>
        </w:rPr>
        <w:t>E</w:t>
      </w:r>
      <w:r>
        <w:rPr>
          <w:rFonts w:ascii="Arial" w:eastAsia="Arial" w:hAnsi="Arial" w:cs="Arial"/>
          <w:szCs w:val="24"/>
        </w:rPr>
        <w:t>x</w:t>
      </w:r>
      <w:r>
        <w:rPr>
          <w:rFonts w:ascii="Arial" w:eastAsia="Arial" w:hAnsi="Arial" w:cs="Arial"/>
          <w:spacing w:val="1"/>
          <w:szCs w:val="24"/>
        </w:rPr>
        <w:t>p</w:t>
      </w:r>
      <w:r>
        <w:rPr>
          <w:rFonts w:ascii="Arial" w:eastAsia="Arial" w:hAnsi="Arial" w:cs="Arial"/>
          <w:szCs w:val="24"/>
        </w:rPr>
        <w:t>l</w:t>
      </w:r>
      <w:r>
        <w:rPr>
          <w:rFonts w:ascii="Arial" w:eastAsia="Arial" w:hAnsi="Arial" w:cs="Arial"/>
          <w:spacing w:val="1"/>
          <w:szCs w:val="24"/>
        </w:rPr>
        <w:t>a</w:t>
      </w:r>
      <w:r>
        <w:rPr>
          <w:rFonts w:ascii="Arial" w:eastAsia="Arial" w:hAnsi="Arial" w:cs="Arial"/>
          <w:szCs w:val="24"/>
        </w:rPr>
        <w:t>i</w:t>
      </w:r>
      <w:r>
        <w:rPr>
          <w:rFonts w:ascii="Arial" w:eastAsia="Arial" w:hAnsi="Arial" w:cs="Arial"/>
          <w:spacing w:val="1"/>
          <w:szCs w:val="24"/>
        </w:rPr>
        <w:t>n</w:t>
      </w:r>
      <w:r>
        <w:rPr>
          <w:rFonts w:ascii="Arial" w:eastAsia="Arial" w:hAnsi="Arial" w:cs="Arial"/>
          <w:szCs w:val="24"/>
        </w:rPr>
        <w:t>.</w:t>
      </w:r>
    </w:p>
    <w:p w:rsidR="003F0383" w:rsidRDefault="003F0383" w:rsidP="003F0383">
      <w:pPr>
        <w:spacing w:line="239" w:lineRule="auto"/>
        <w:ind w:left="108" w:right="224"/>
        <w:jc w:val="both"/>
        <w:rPr>
          <w:rFonts w:ascii="Arial" w:eastAsia="Arial" w:hAnsi="Arial" w:cs="Arial"/>
        </w:rPr>
      </w:pPr>
      <w:r>
        <w:rPr>
          <w:rFonts w:ascii="Arial" w:hAnsi="Arial"/>
          <w:b/>
        </w:rPr>
        <w:br w:type="page"/>
      </w:r>
      <w:r>
        <w:rPr>
          <w:rFonts w:ascii="Arial" w:eastAsia="Arial" w:hAnsi="Arial" w:cs="Arial"/>
          <w:sz w:val="22"/>
          <w:szCs w:val="22"/>
        </w:rPr>
        <w:t xml:space="preserve">We </w:t>
      </w:r>
      <w:r>
        <w:rPr>
          <w:rFonts w:ascii="Arial" w:eastAsia="Arial" w:hAnsi="Arial" w:cs="Arial"/>
          <w:spacing w:val="34"/>
          <w:sz w:val="22"/>
          <w:szCs w:val="22"/>
        </w:rPr>
        <w:t xml:space="preserve"> </w:t>
      </w:r>
      <w:r>
        <w:rPr>
          <w:rFonts w:ascii="Arial" w:eastAsia="Arial" w:hAnsi="Arial" w:cs="Arial"/>
          <w:sz w:val="22"/>
          <w:szCs w:val="22"/>
        </w:rPr>
        <w:t xml:space="preserve">can </w:t>
      </w:r>
      <w:r>
        <w:rPr>
          <w:rFonts w:ascii="Arial" w:eastAsia="Arial" w:hAnsi="Arial" w:cs="Arial"/>
          <w:spacing w:val="33"/>
          <w:sz w:val="22"/>
          <w:szCs w:val="22"/>
        </w:rPr>
        <w:t xml:space="preserve"> </w:t>
      </w:r>
      <w:r>
        <w:rPr>
          <w:rFonts w:ascii="Arial" w:eastAsia="Arial" w:hAnsi="Arial" w:cs="Arial"/>
          <w:sz w:val="22"/>
          <w:szCs w:val="22"/>
        </w:rPr>
        <w:t xml:space="preserve">classify </w:t>
      </w:r>
      <w:r>
        <w:rPr>
          <w:rFonts w:ascii="Arial" w:eastAsia="Arial" w:hAnsi="Arial" w:cs="Arial"/>
          <w:spacing w:val="30"/>
          <w:sz w:val="22"/>
          <w:szCs w:val="22"/>
        </w:rPr>
        <w:t xml:space="preserve"> </w:t>
      </w:r>
      <w:r>
        <w:rPr>
          <w:rFonts w:ascii="Arial" w:eastAsia="Arial" w:hAnsi="Arial" w:cs="Arial"/>
          <w:sz w:val="22"/>
          <w:szCs w:val="22"/>
        </w:rPr>
        <w:t xml:space="preserve">impact </w:t>
      </w:r>
      <w:r>
        <w:rPr>
          <w:rFonts w:ascii="Arial" w:eastAsia="Arial" w:hAnsi="Arial" w:cs="Arial"/>
          <w:spacing w:val="31"/>
          <w:sz w:val="22"/>
          <w:szCs w:val="22"/>
        </w:rPr>
        <w:t xml:space="preserve"> </w:t>
      </w:r>
      <w:r>
        <w:rPr>
          <w:rFonts w:ascii="Arial" w:eastAsia="Arial" w:hAnsi="Arial" w:cs="Arial"/>
          <w:sz w:val="22"/>
          <w:szCs w:val="22"/>
        </w:rPr>
        <w:t xml:space="preserve">craters </w:t>
      </w:r>
      <w:r>
        <w:rPr>
          <w:rFonts w:ascii="Arial" w:eastAsia="Arial" w:hAnsi="Arial" w:cs="Arial"/>
          <w:spacing w:val="30"/>
          <w:sz w:val="22"/>
          <w:szCs w:val="22"/>
        </w:rPr>
        <w:t xml:space="preserve"> </w:t>
      </w:r>
      <w:r>
        <w:rPr>
          <w:rFonts w:ascii="Arial" w:eastAsia="Arial" w:hAnsi="Arial" w:cs="Arial"/>
          <w:sz w:val="22"/>
          <w:szCs w:val="22"/>
        </w:rPr>
        <w:t xml:space="preserve">into </w:t>
      </w:r>
      <w:r>
        <w:rPr>
          <w:rFonts w:ascii="Arial" w:eastAsia="Arial" w:hAnsi="Arial" w:cs="Arial"/>
          <w:spacing w:val="34"/>
          <w:sz w:val="22"/>
          <w:szCs w:val="22"/>
        </w:rPr>
        <w:t xml:space="preserve"> </w:t>
      </w:r>
      <w:r>
        <w:rPr>
          <w:rFonts w:ascii="Arial" w:eastAsia="Arial" w:hAnsi="Arial" w:cs="Arial"/>
          <w:sz w:val="22"/>
          <w:szCs w:val="22"/>
        </w:rPr>
        <w:t xml:space="preserve">three </w:t>
      </w:r>
      <w:r>
        <w:rPr>
          <w:rFonts w:ascii="Arial" w:eastAsia="Arial" w:hAnsi="Arial" w:cs="Arial"/>
          <w:spacing w:val="31"/>
          <w:sz w:val="22"/>
          <w:szCs w:val="22"/>
        </w:rPr>
        <w:t xml:space="preserve"> </w:t>
      </w:r>
      <w:r>
        <w:rPr>
          <w:rFonts w:ascii="Arial" w:eastAsia="Arial" w:hAnsi="Arial" w:cs="Arial"/>
          <w:sz w:val="22"/>
          <w:szCs w:val="22"/>
        </w:rPr>
        <w:t xml:space="preserve">general </w:t>
      </w:r>
      <w:r>
        <w:rPr>
          <w:rFonts w:ascii="Arial" w:eastAsia="Arial" w:hAnsi="Arial" w:cs="Arial"/>
          <w:spacing w:val="30"/>
          <w:sz w:val="22"/>
          <w:szCs w:val="22"/>
        </w:rPr>
        <w:t xml:space="preserve"> </w:t>
      </w:r>
      <w:r>
        <w:rPr>
          <w:rFonts w:ascii="Arial" w:eastAsia="Arial" w:hAnsi="Arial" w:cs="Arial"/>
          <w:sz w:val="22"/>
          <w:szCs w:val="22"/>
        </w:rPr>
        <w:t xml:space="preserve">categories </w:t>
      </w:r>
      <w:r>
        <w:rPr>
          <w:rFonts w:ascii="Arial" w:eastAsia="Arial" w:hAnsi="Arial" w:cs="Arial"/>
          <w:spacing w:val="27"/>
          <w:sz w:val="22"/>
          <w:szCs w:val="22"/>
        </w:rPr>
        <w:t xml:space="preserve"> </w:t>
      </w:r>
      <w:r>
        <w:rPr>
          <w:rFonts w:ascii="Arial" w:eastAsia="Arial" w:hAnsi="Arial" w:cs="Arial"/>
          <w:sz w:val="22"/>
          <w:szCs w:val="22"/>
        </w:rPr>
        <w:t xml:space="preserve">or </w:t>
      </w:r>
      <w:r>
        <w:rPr>
          <w:rFonts w:ascii="Arial" w:eastAsia="Arial" w:hAnsi="Arial" w:cs="Arial"/>
          <w:spacing w:val="35"/>
          <w:sz w:val="22"/>
          <w:szCs w:val="22"/>
        </w:rPr>
        <w:t xml:space="preserve"> </w:t>
      </w:r>
      <w:r>
        <w:rPr>
          <w:rFonts w:ascii="Arial" w:eastAsia="Arial" w:hAnsi="Arial" w:cs="Arial"/>
          <w:sz w:val="22"/>
          <w:szCs w:val="22"/>
        </w:rPr>
        <w:t xml:space="preserve">classifications </w:t>
      </w:r>
      <w:r>
        <w:rPr>
          <w:rFonts w:ascii="Arial" w:eastAsia="Arial" w:hAnsi="Arial" w:cs="Arial"/>
          <w:spacing w:val="24"/>
          <w:sz w:val="22"/>
          <w:szCs w:val="22"/>
        </w:rPr>
        <w:t xml:space="preserve"> </w:t>
      </w:r>
      <w:r>
        <w:rPr>
          <w:rFonts w:ascii="Arial" w:eastAsia="Arial" w:hAnsi="Arial" w:cs="Arial"/>
          <w:sz w:val="22"/>
          <w:szCs w:val="22"/>
        </w:rPr>
        <w:t xml:space="preserve">based </w:t>
      </w:r>
      <w:r>
        <w:rPr>
          <w:rFonts w:ascii="Arial" w:eastAsia="Arial" w:hAnsi="Arial" w:cs="Arial"/>
          <w:spacing w:val="31"/>
          <w:sz w:val="22"/>
          <w:szCs w:val="22"/>
        </w:rPr>
        <w:t xml:space="preserve"> </w:t>
      </w:r>
      <w:r>
        <w:rPr>
          <w:rFonts w:ascii="Arial" w:eastAsia="Arial" w:hAnsi="Arial" w:cs="Arial"/>
          <w:sz w:val="22"/>
          <w:szCs w:val="22"/>
        </w:rPr>
        <w:t xml:space="preserve">on </w:t>
      </w:r>
      <w:r>
        <w:rPr>
          <w:rFonts w:ascii="Arial" w:eastAsia="Arial" w:hAnsi="Arial" w:cs="Arial"/>
          <w:spacing w:val="35"/>
          <w:sz w:val="22"/>
          <w:szCs w:val="22"/>
        </w:rPr>
        <w:t xml:space="preserve"> </w:t>
      </w:r>
      <w:r>
        <w:rPr>
          <w:rFonts w:ascii="Arial" w:eastAsia="Arial" w:hAnsi="Arial" w:cs="Arial"/>
          <w:sz w:val="22"/>
          <w:szCs w:val="22"/>
        </w:rPr>
        <w:t>their appearance.</w:t>
      </w:r>
      <w:r>
        <w:rPr>
          <w:rFonts w:ascii="Arial" w:eastAsia="Arial" w:hAnsi="Arial" w:cs="Arial"/>
          <w:spacing w:val="26"/>
          <w:sz w:val="22"/>
          <w:szCs w:val="22"/>
        </w:rPr>
        <w:t xml:space="preserve"> </w:t>
      </w:r>
      <w:r>
        <w:rPr>
          <w:rFonts w:ascii="Arial" w:eastAsia="Arial" w:hAnsi="Arial" w:cs="Arial"/>
          <w:sz w:val="22"/>
          <w:szCs w:val="22"/>
        </w:rPr>
        <w:t>These</w:t>
      </w:r>
      <w:r>
        <w:rPr>
          <w:rFonts w:ascii="Arial" w:eastAsia="Arial" w:hAnsi="Arial" w:cs="Arial"/>
          <w:spacing w:val="33"/>
          <w:sz w:val="22"/>
          <w:szCs w:val="22"/>
        </w:rPr>
        <w:t xml:space="preserve"> </w:t>
      </w:r>
      <w:r>
        <w:rPr>
          <w:rFonts w:ascii="Arial" w:eastAsia="Arial" w:hAnsi="Arial" w:cs="Arial"/>
          <w:sz w:val="22"/>
          <w:szCs w:val="22"/>
        </w:rPr>
        <w:t>three</w:t>
      </w:r>
      <w:r>
        <w:rPr>
          <w:rFonts w:ascii="Arial" w:eastAsia="Arial" w:hAnsi="Arial" w:cs="Arial"/>
          <w:spacing w:val="34"/>
          <w:sz w:val="22"/>
          <w:szCs w:val="22"/>
        </w:rPr>
        <w:t xml:space="preserve"> </w:t>
      </w:r>
      <w:r>
        <w:rPr>
          <w:rFonts w:ascii="Arial" w:eastAsia="Arial" w:hAnsi="Arial" w:cs="Arial"/>
          <w:sz w:val="22"/>
          <w:szCs w:val="22"/>
        </w:rPr>
        <w:t>categories</w:t>
      </w:r>
      <w:r>
        <w:rPr>
          <w:rFonts w:ascii="Arial" w:eastAsia="Arial" w:hAnsi="Arial" w:cs="Arial"/>
          <w:spacing w:val="29"/>
          <w:sz w:val="22"/>
          <w:szCs w:val="22"/>
        </w:rPr>
        <w:t xml:space="preserve"> </w:t>
      </w:r>
      <w:r>
        <w:rPr>
          <w:rFonts w:ascii="Arial" w:eastAsia="Arial" w:hAnsi="Arial" w:cs="Arial"/>
          <w:sz w:val="22"/>
          <w:szCs w:val="22"/>
        </w:rPr>
        <w:t>give</w:t>
      </w:r>
      <w:r>
        <w:rPr>
          <w:rFonts w:ascii="Arial" w:eastAsia="Arial" w:hAnsi="Arial" w:cs="Arial"/>
          <w:spacing w:val="35"/>
          <w:sz w:val="22"/>
          <w:szCs w:val="22"/>
        </w:rPr>
        <w:t xml:space="preserve"> </w:t>
      </w:r>
      <w:r>
        <w:rPr>
          <w:rFonts w:ascii="Arial" w:eastAsia="Arial" w:hAnsi="Arial" w:cs="Arial"/>
          <w:sz w:val="22"/>
          <w:szCs w:val="22"/>
        </w:rPr>
        <w:t>clues</w:t>
      </w:r>
      <w:r>
        <w:rPr>
          <w:rFonts w:ascii="Arial" w:eastAsia="Arial" w:hAnsi="Arial" w:cs="Arial"/>
          <w:spacing w:val="34"/>
          <w:sz w:val="22"/>
          <w:szCs w:val="22"/>
        </w:rPr>
        <w:t xml:space="preserve"> </w:t>
      </w:r>
      <w:r>
        <w:rPr>
          <w:rFonts w:ascii="Arial" w:eastAsia="Arial" w:hAnsi="Arial" w:cs="Arial"/>
          <w:sz w:val="22"/>
          <w:szCs w:val="22"/>
        </w:rPr>
        <w:t>about</w:t>
      </w:r>
      <w:r>
        <w:rPr>
          <w:rFonts w:ascii="Arial" w:eastAsia="Arial" w:hAnsi="Arial" w:cs="Arial"/>
          <w:spacing w:val="34"/>
          <w:sz w:val="22"/>
          <w:szCs w:val="22"/>
        </w:rPr>
        <w:t xml:space="preserve"> </w:t>
      </w:r>
      <w:r>
        <w:rPr>
          <w:rFonts w:ascii="Arial" w:eastAsia="Arial" w:hAnsi="Arial" w:cs="Arial"/>
          <w:sz w:val="22"/>
          <w:szCs w:val="22"/>
        </w:rPr>
        <w:t>the</w:t>
      </w:r>
      <w:r>
        <w:rPr>
          <w:rFonts w:ascii="Arial" w:eastAsia="Arial" w:hAnsi="Arial" w:cs="Arial"/>
          <w:spacing w:val="34"/>
          <w:sz w:val="22"/>
          <w:szCs w:val="22"/>
        </w:rPr>
        <w:t xml:space="preserve"> </w:t>
      </w:r>
      <w:r>
        <w:rPr>
          <w:rFonts w:ascii="Arial" w:eastAsia="Arial" w:hAnsi="Arial" w:cs="Arial"/>
          <w:sz w:val="22"/>
          <w:szCs w:val="22"/>
        </w:rPr>
        <w:t>history</w:t>
      </w:r>
      <w:r>
        <w:rPr>
          <w:rFonts w:ascii="Arial" w:eastAsia="Arial" w:hAnsi="Arial" w:cs="Arial"/>
          <w:spacing w:val="33"/>
          <w:sz w:val="22"/>
          <w:szCs w:val="22"/>
        </w:rPr>
        <w:t xml:space="preserve"> </w:t>
      </w:r>
      <w:r>
        <w:rPr>
          <w:rFonts w:ascii="Arial" w:eastAsia="Arial" w:hAnsi="Arial" w:cs="Arial"/>
          <w:sz w:val="22"/>
          <w:szCs w:val="22"/>
        </w:rPr>
        <w:t>(or</w:t>
      </w:r>
      <w:r>
        <w:rPr>
          <w:rFonts w:ascii="Arial" w:eastAsia="Arial" w:hAnsi="Arial" w:cs="Arial"/>
          <w:spacing w:val="36"/>
          <w:sz w:val="22"/>
          <w:szCs w:val="22"/>
        </w:rPr>
        <w:t xml:space="preserve"> </w:t>
      </w:r>
      <w:r>
        <w:rPr>
          <w:rFonts w:ascii="Arial" w:eastAsia="Arial" w:hAnsi="Arial" w:cs="Arial"/>
          <w:sz w:val="22"/>
          <w:szCs w:val="22"/>
        </w:rPr>
        <w:t>relative</w:t>
      </w:r>
      <w:r>
        <w:rPr>
          <w:rFonts w:ascii="Arial" w:eastAsia="Arial" w:hAnsi="Arial" w:cs="Arial"/>
          <w:spacing w:val="32"/>
          <w:sz w:val="22"/>
          <w:szCs w:val="22"/>
        </w:rPr>
        <w:t xml:space="preserve"> </w:t>
      </w:r>
      <w:r>
        <w:rPr>
          <w:rFonts w:ascii="Arial" w:eastAsia="Arial" w:hAnsi="Arial" w:cs="Arial"/>
          <w:sz w:val="22"/>
          <w:szCs w:val="22"/>
        </w:rPr>
        <w:t>age)</w:t>
      </w:r>
      <w:r>
        <w:rPr>
          <w:rFonts w:ascii="Arial" w:eastAsia="Arial" w:hAnsi="Arial" w:cs="Arial"/>
          <w:spacing w:val="35"/>
          <w:sz w:val="22"/>
          <w:szCs w:val="22"/>
        </w:rPr>
        <w:t xml:space="preserve"> </w:t>
      </w:r>
      <w:r>
        <w:rPr>
          <w:rFonts w:ascii="Arial" w:eastAsia="Arial" w:hAnsi="Arial" w:cs="Arial"/>
          <w:sz w:val="22"/>
          <w:szCs w:val="22"/>
        </w:rPr>
        <w:t>of</w:t>
      </w:r>
      <w:r>
        <w:rPr>
          <w:rFonts w:ascii="Arial" w:eastAsia="Arial" w:hAnsi="Arial" w:cs="Arial"/>
          <w:spacing w:val="37"/>
          <w:sz w:val="22"/>
          <w:szCs w:val="22"/>
        </w:rPr>
        <w:t xml:space="preserve"> </w:t>
      </w:r>
      <w:r>
        <w:rPr>
          <w:rFonts w:ascii="Arial" w:eastAsia="Arial" w:hAnsi="Arial" w:cs="Arial"/>
          <w:sz w:val="22"/>
          <w:szCs w:val="22"/>
        </w:rPr>
        <w:t>the</w:t>
      </w:r>
      <w:r>
        <w:rPr>
          <w:rFonts w:ascii="Arial" w:eastAsia="Arial" w:hAnsi="Arial" w:cs="Arial"/>
          <w:spacing w:val="36"/>
          <w:sz w:val="22"/>
          <w:szCs w:val="22"/>
        </w:rPr>
        <w:t xml:space="preserve"> </w:t>
      </w:r>
      <w:r>
        <w:rPr>
          <w:rFonts w:ascii="Arial" w:eastAsia="Arial" w:hAnsi="Arial" w:cs="Arial"/>
          <w:sz w:val="22"/>
          <w:szCs w:val="22"/>
        </w:rPr>
        <w:t xml:space="preserve">crater.  </w:t>
      </w:r>
      <w:r>
        <w:rPr>
          <w:rFonts w:ascii="Arial" w:eastAsia="Arial" w:hAnsi="Arial" w:cs="Arial"/>
          <w:spacing w:val="10"/>
          <w:sz w:val="22"/>
          <w:szCs w:val="22"/>
        </w:rPr>
        <w:t xml:space="preserve"> </w:t>
      </w:r>
      <w:r>
        <w:rPr>
          <w:rFonts w:ascii="Arial" w:eastAsia="Arial" w:hAnsi="Arial" w:cs="Arial"/>
          <w:sz w:val="22"/>
          <w:szCs w:val="22"/>
        </w:rPr>
        <w:t>We cannot</w:t>
      </w:r>
      <w:r>
        <w:rPr>
          <w:rFonts w:ascii="Arial" w:eastAsia="Arial" w:hAnsi="Arial" w:cs="Arial"/>
          <w:spacing w:val="33"/>
          <w:sz w:val="22"/>
          <w:szCs w:val="22"/>
        </w:rPr>
        <w:t xml:space="preserve"> </w:t>
      </w:r>
      <w:r>
        <w:rPr>
          <w:rFonts w:ascii="Arial" w:eastAsia="Arial" w:hAnsi="Arial" w:cs="Arial"/>
          <w:sz w:val="22"/>
          <w:szCs w:val="22"/>
        </w:rPr>
        <w:t>identify</w:t>
      </w:r>
      <w:r>
        <w:rPr>
          <w:rFonts w:ascii="Arial" w:eastAsia="Arial" w:hAnsi="Arial" w:cs="Arial"/>
          <w:spacing w:val="32"/>
          <w:sz w:val="22"/>
          <w:szCs w:val="22"/>
        </w:rPr>
        <w:t xml:space="preserve"> </w:t>
      </w:r>
      <w:r>
        <w:rPr>
          <w:rFonts w:ascii="Arial" w:eastAsia="Arial" w:hAnsi="Arial" w:cs="Arial"/>
          <w:sz w:val="22"/>
          <w:szCs w:val="22"/>
        </w:rPr>
        <w:t>the</w:t>
      </w:r>
      <w:r>
        <w:rPr>
          <w:rFonts w:ascii="Arial" w:eastAsia="Arial" w:hAnsi="Arial" w:cs="Arial"/>
          <w:spacing w:val="36"/>
          <w:sz w:val="22"/>
          <w:szCs w:val="22"/>
        </w:rPr>
        <w:t xml:space="preserve"> </w:t>
      </w:r>
      <w:r>
        <w:rPr>
          <w:rFonts w:ascii="Arial" w:eastAsia="Arial" w:hAnsi="Arial" w:cs="Arial"/>
          <w:sz w:val="22"/>
          <w:szCs w:val="22"/>
        </w:rPr>
        <w:t>exact</w:t>
      </w:r>
      <w:r>
        <w:rPr>
          <w:rFonts w:ascii="Arial" w:eastAsia="Arial" w:hAnsi="Arial" w:cs="Arial"/>
          <w:spacing w:val="34"/>
          <w:sz w:val="22"/>
          <w:szCs w:val="22"/>
        </w:rPr>
        <w:t xml:space="preserve"> </w:t>
      </w:r>
      <w:r>
        <w:rPr>
          <w:rFonts w:ascii="Arial" w:eastAsia="Arial" w:hAnsi="Arial" w:cs="Arial"/>
          <w:sz w:val="22"/>
          <w:szCs w:val="22"/>
        </w:rPr>
        <w:t>age</w:t>
      </w:r>
      <w:r>
        <w:rPr>
          <w:rFonts w:ascii="Arial" w:eastAsia="Arial" w:hAnsi="Arial" w:cs="Arial"/>
          <w:spacing w:val="35"/>
          <w:sz w:val="22"/>
          <w:szCs w:val="22"/>
        </w:rPr>
        <w:t xml:space="preserve"> </w:t>
      </w:r>
      <w:r>
        <w:rPr>
          <w:rFonts w:ascii="Arial" w:eastAsia="Arial" w:hAnsi="Arial" w:cs="Arial"/>
          <w:sz w:val="22"/>
          <w:szCs w:val="22"/>
        </w:rPr>
        <w:t>of</w:t>
      </w:r>
      <w:r>
        <w:rPr>
          <w:rFonts w:ascii="Arial" w:eastAsia="Arial" w:hAnsi="Arial" w:cs="Arial"/>
          <w:spacing w:val="36"/>
          <w:sz w:val="22"/>
          <w:szCs w:val="22"/>
        </w:rPr>
        <w:t xml:space="preserve"> </w:t>
      </w:r>
      <w:r>
        <w:rPr>
          <w:rFonts w:ascii="Arial" w:eastAsia="Arial" w:hAnsi="Arial" w:cs="Arial"/>
          <w:sz w:val="22"/>
          <w:szCs w:val="22"/>
        </w:rPr>
        <w:t>a</w:t>
      </w:r>
      <w:r>
        <w:rPr>
          <w:rFonts w:ascii="Arial" w:eastAsia="Arial" w:hAnsi="Arial" w:cs="Arial"/>
          <w:spacing w:val="37"/>
          <w:sz w:val="22"/>
          <w:szCs w:val="22"/>
        </w:rPr>
        <w:t xml:space="preserve"> </w:t>
      </w:r>
      <w:r>
        <w:rPr>
          <w:rFonts w:ascii="Arial" w:eastAsia="Arial" w:hAnsi="Arial" w:cs="Arial"/>
          <w:sz w:val="22"/>
          <w:szCs w:val="22"/>
        </w:rPr>
        <w:t>crater</w:t>
      </w:r>
      <w:r>
        <w:rPr>
          <w:rFonts w:ascii="Arial" w:eastAsia="Arial" w:hAnsi="Arial" w:cs="Arial"/>
          <w:spacing w:val="34"/>
          <w:sz w:val="22"/>
          <w:szCs w:val="22"/>
        </w:rPr>
        <w:t xml:space="preserve"> </w:t>
      </w:r>
      <w:r>
        <w:rPr>
          <w:rFonts w:ascii="Arial" w:eastAsia="Arial" w:hAnsi="Arial" w:cs="Arial"/>
          <w:sz w:val="22"/>
          <w:szCs w:val="22"/>
        </w:rPr>
        <w:t>on</w:t>
      </w:r>
      <w:r>
        <w:rPr>
          <w:rFonts w:ascii="Arial" w:eastAsia="Arial" w:hAnsi="Arial" w:cs="Arial"/>
          <w:spacing w:val="35"/>
          <w:sz w:val="22"/>
          <w:szCs w:val="22"/>
        </w:rPr>
        <w:t xml:space="preserve"> </w:t>
      </w:r>
      <w:r>
        <w:rPr>
          <w:rFonts w:ascii="Arial" w:eastAsia="Arial" w:hAnsi="Arial" w:cs="Arial"/>
          <w:sz w:val="22"/>
          <w:szCs w:val="22"/>
        </w:rPr>
        <w:t>Mars,</w:t>
      </w:r>
      <w:r>
        <w:rPr>
          <w:rFonts w:ascii="Arial" w:eastAsia="Arial" w:hAnsi="Arial" w:cs="Arial"/>
          <w:spacing w:val="34"/>
          <w:sz w:val="22"/>
          <w:szCs w:val="22"/>
        </w:rPr>
        <w:t xml:space="preserve"> </w:t>
      </w:r>
      <w:r>
        <w:rPr>
          <w:rFonts w:ascii="Arial" w:eastAsia="Arial" w:hAnsi="Arial" w:cs="Arial"/>
          <w:sz w:val="22"/>
          <w:szCs w:val="22"/>
        </w:rPr>
        <w:t>but</w:t>
      </w:r>
      <w:r>
        <w:rPr>
          <w:rFonts w:ascii="Arial" w:eastAsia="Arial" w:hAnsi="Arial" w:cs="Arial"/>
          <w:spacing w:val="36"/>
          <w:sz w:val="22"/>
          <w:szCs w:val="22"/>
        </w:rPr>
        <w:t xml:space="preserve"> </w:t>
      </w:r>
      <w:r>
        <w:rPr>
          <w:rFonts w:ascii="Arial" w:eastAsia="Arial" w:hAnsi="Arial" w:cs="Arial"/>
          <w:sz w:val="22"/>
          <w:szCs w:val="22"/>
        </w:rPr>
        <w:t>relative</w:t>
      </w:r>
      <w:r>
        <w:rPr>
          <w:rFonts w:ascii="Arial" w:eastAsia="Arial" w:hAnsi="Arial" w:cs="Arial"/>
          <w:spacing w:val="32"/>
          <w:sz w:val="22"/>
          <w:szCs w:val="22"/>
        </w:rPr>
        <w:t xml:space="preserve"> </w:t>
      </w:r>
      <w:r>
        <w:rPr>
          <w:rFonts w:ascii="Arial" w:eastAsia="Arial" w:hAnsi="Arial" w:cs="Arial"/>
          <w:sz w:val="22"/>
          <w:szCs w:val="22"/>
        </w:rPr>
        <w:t>ages</w:t>
      </w:r>
      <w:r>
        <w:rPr>
          <w:rFonts w:ascii="Arial" w:eastAsia="Arial" w:hAnsi="Arial" w:cs="Arial"/>
          <w:spacing w:val="34"/>
          <w:sz w:val="22"/>
          <w:szCs w:val="22"/>
        </w:rPr>
        <w:t xml:space="preserve"> </w:t>
      </w:r>
      <w:r>
        <w:rPr>
          <w:rFonts w:ascii="Arial" w:eastAsia="Arial" w:hAnsi="Arial" w:cs="Arial"/>
          <w:sz w:val="22"/>
          <w:szCs w:val="22"/>
        </w:rPr>
        <w:t>for</w:t>
      </w:r>
      <w:r>
        <w:rPr>
          <w:rFonts w:ascii="Arial" w:eastAsia="Arial" w:hAnsi="Arial" w:cs="Arial"/>
          <w:spacing w:val="37"/>
          <w:sz w:val="22"/>
          <w:szCs w:val="22"/>
        </w:rPr>
        <w:t xml:space="preserve"> </w:t>
      </w:r>
      <w:r>
        <w:rPr>
          <w:rFonts w:ascii="Arial" w:eastAsia="Arial" w:hAnsi="Arial" w:cs="Arial"/>
          <w:sz w:val="22"/>
          <w:szCs w:val="22"/>
        </w:rPr>
        <w:t>different</w:t>
      </w:r>
      <w:r>
        <w:rPr>
          <w:rFonts w:ascii="Arial" w:eastAsia="Arial" w:hAnsi="Arial" w:cs="Arial"/>
          <w:spacing w:val="31"/>
          <w:sz w:val="22"/>
          <w:szCs w:val="22"/>
        </w:rPr>
        <w:t xml:space="preserve"> </w:t>
      </w:r>
      <w:r>
        <w:rPr>
          <w:rFonts w:ascii="Arial" w:eastAsia="Arial" w:hAnsi="Arial" w:cs="Arial"/>
          <w:sz w:val="22"/>
          <w:szCs w:val="22"/>
        </w:rPr>
        <w:t>craters</w:t>
      </w:r>
      <w:r>
        <w:rPr>
          <w:rFonts w:ascii="Arial" w:eastAsia="Arial" w:hAnsi="Arial" w:cs="Arial"/>
          <w:spacing w:val="30"/>
          <w:sz w:val="22"/>
          <w:szCs w:val="22"/>
        </w:rPr>
        <w:t xml:space="preserve"> </w:t>
      </w:r>
      <w:r>
        <w:rPr>
          <w:rFonts w:ascii="Arial" w:eastAsia="Arial" w:hAnsi="Arial" w:cs="Arial"/>
          <w:sz w:val="22"/>
          <w:szCs w:val="22"/>
        </w:rPr>
        <w:t>can</w:t>
      </w:r>
      <w:r>
        <w:rPr>
          <w:rFonts w:ascii="Arial" w:eastAsia="Arial" w:hAnsi="Arial" w:cs="Arial"/>
          <w:spacing w:val="36"/>
          <w:sz w:val="22"/>
          <w:szCs w:val="22"/>
        </w:rPr>
        <w:t xml:space="preserve"> </w:t>
      </w:r>
      <w:r>
        <w:rPr>
          <w:rFonts w:ascii="Arial" w:eastAsia="Arial" w:hAnsi="Arial" w:cs="Arial"/>
          <w:sz w:val="22"/>
          <w:szCs w:val="22"/>
        </w:rPr>
        <w:t>help</w:t>
      </w:r>
      <w:r>
        <w:rPr>
          <w:rFonts w:ascii="Arial" w:eastAsia="Arial" w:hAnsi="Arial" w:cs="Arial"/>
          <w:spacing w:val="35"/>
          <w:sz w:val="22"/>
          <w:szCs w:val="22"/>
        </w:rPr>
        <w:t xml:space="preserve"> </w:t>
      </w:r>
      <w:r>
        <w:rPr>
          <w:rFonts w:ascii="Arial" w:eastAsia="Arial" w:hAnsi="Arial" w:cs="Arial"/>
          <w:sz w:val="22"/>
          <w:szCs w:val="22"/>
        </w:rPr>
        <w:t>us develop</w:t>
      </w:r>
      <w:r>
        <w:rPr>
          <w:rFonts w:ascii="Arial" w:eastAsia="Arial" w:hAnsi="Arial" w:cs="Arial"/>
          <w:spacing w:val="-8"/>
          <w:sz w:val="22"/>
          <w:szCs w:val="22"/>
        </w:rPr>
        <w:t xml:space="preserve"> </w:t>
      </w:r>
      <w:r>
        <w:rPr>
          <w:rFonts w:ascii="Arial" w:eastAsia="Arial" w:hAnsi="Arial" w:cs="Arial"/>
          <w:sz w:val="22"/>
          <w:szCs w:val="22"/>
        </w:rPr>
        <w:t>a</w:t>
      </w:r>
      <w:r>
        <w:rPr>
          <w:rFonts w:ascii="Arial" w:eastAsia="Arial" w:hAnsi="Arial" w:cs="Arial"/>
          <w:spacing w:val="-1"/>
          <w:sz w:val="22"/>
          <w:szCs w:val="22"/>
        </w:rPr>
        <w:t xml:space="preserve"> </w:t>
      </w:r>
      <w:r>
        <w:rPr>
          <w:rFonts w:ascii="Arial" w:eastAsia="Arial" w:hAnsi="Arial" w:cs="Arial"/>
          <w:sz w:val="22"/>
          <w:szCs w:val="22"/>
        </w:rPr>
        <w:t>sequential</w:t>
      </w:r>
      <w:r>
        <w:rPr>
          <w:rFonts w:ascii="Arial" w:eastAsia="Arial" w:hAnsi="Arial" w:cs="Arial"/>
          <w:spacing w:val="-10"/>
          <w:sz w:val="22"/>
          <w:szCs w:val="22"/>
        </w:rPr>
        <w:t xml:space="preserve"> </w:t>
      </w:r>
      <w:r>
        <w:rPr>
          <w:rFonts w:ascii="Arial" w:eastAsia="Arial" w:hAnsi="Arial" w:cs="Arial"/>
          <w:sz w:val="22"/>
          <w:szCs w:val="22"/>
        </w:rPr>
        <w:t>history.</w:t>
      </w:r>
    </w:p>
    <w:p w:rsidR="003F0383" w:rsidRDefault="003F0383" w:rsidP="003F0383">
      <w:pPr>
        <w:spacing w:before="7" w:line="160" w:lineRule="exact"/>
        <w:rPr>
          <w:sz w:val="16"/>
          <w:szCs w:val="16"/>
        </w:rPr>
      </w:pPr>
    </w:p>
    <w:p w:rsidR="006804FB" w:rsidRPr="006804FB" w:rsidRDefault="00904518" w:rsidP="006804FB">
      <w:pPr>
        <w:spacing w:line="200" w:lineRule="exact"/>
        <w:rPr>
          <w:sz w:val="20"/>
        </w:rPr>
      </w:pPr>
      <w:r w:rsidRPr="00904518">
        <w:rPr>
          <w:noProof/>
          <w:sz w:val="20"/>
        </w:rPr>
        <mc:AlternateContent>
          <mc:Choice Requires="wps">
            <w:drawing>
              <wp:anchor distT="0" distB="0" distL="114300" distR="114300" simplePos="0" relativeHeight="251664384" behindDoc="0" locked="0" layoutInCell="1" allowOverlap="1" wp14:anchorId="62D64F31" wp14:editId="52A8F533">
                <wp:simplePos x="0" y="0"/>
                <wp:positionH relativeFrom="column">
                  <wp:posOffset>3077832</wp:posOffset>
                </wp:positionH>
                <wp:positionV relativeFrom="paragraph">
                  <wp:posOffset>65481</wp:posOffset>
                </wp:positionV>
                <wp:extent cx="887730" cy="35814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358140"/>
                        </a:xfrm>
                        <a:prstGeom prst="rect">
                          <a:avLst/>
                        </a:prstGeom>
                        <a:noFill/>
                        <a:ln w="9525">
                          <a:noFill/>
                          <a:miter lim="800000"/>
                          <a:headEnd/>
                          <a:tailEnd/>
                        </a:ln>
                      </wps:spPr>
                      <wps:txbx>
                        <w:txbxContent>
                          <w:p w:rsidR="00904518" w:rsidRPr="00904518" w:rsidRDefault="00904518">
                            <w:pPr>
                              <w:rPr>
                                <w:rFonts w:ascii="Arial" w:hAnsi="Arial" w:cs="Arial"/>
                                <w:sz w:val="20"/>
                              </w:rPr>
                            </w:pPr>
                            <w:r w:rsidRPr="00904518">
                              <w:rPr>
                                <w:rFonts w:ascii="Arial" w:hAnsi="Arial" w:cs="Arial"/>
                                <w:sz w:val="20"/>
                              </w:rPr>
                              <w:t>Crater 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35pt;margin-top:5.15pt;width:69.9pt;height:2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" filled="f" stroked="f">
                <v:textbox>
                  <w:txbxContent>
                    <w:p w:rsidR="00904518" w:rsidRPr="00904518" w:rsidRDefault="00904518">
                      <w:pPr>
                        <w:rPr>
                          <w:rFonts w:ascii="Arial" w:hAnsi="Arial" w:cs="Arial"/>
                          <w:sz w:val="20"/>
                        </w:rPr>
                      </w:pPr>
                      <w:r w:rsidRPr="00904518">
                        <w:rPr>
                          <w:rFonts w:ascii="Arial" w:hAnsi="Arial" w:cs="Arial"/>
                          <w:sz w:val="20"/>
                        </w:rPr>
                        <w:t>Crater rim</w:t>
                      </w:r>
                    </w:p>
                  </w:txbxContent>
                </v:textbox>
              </v:shape>
            </w:pict>
          </mc:Fallback>
        </mc:AlternateContent>
      </w:r>
    </w:p>
    <w:p w:rsidR="006804FB" w:rsidRPr="00904518" w:rsidRDefault="006804FB" w:rsidP="00904518">
      <w:pPr>
        <w:rPr>
          <w:rFonts w:ascii="Arial" w:hAnsi="Arial" w:cs="Arial"/>
          <w:szCs w:val="24"/>
        </w:rPr>
      </w:pPr>
      <w:r>
        <w:rPr>
          <w:noProof/>
        </w:rPr>
        <mc:AlternateContent>
          <mc:Choice Requires="wps">
            <w:drawing>
              <wp:anchor distT="0" distB="0" distL="114300" distR="114300" simplePos="0" relativeHeight="251662336" behindDoc="0" locked="0" layoutInCell="1" allowOverlap="1" wp14:anchorId="36D37CAB" wp14:editId="6A628F79">
                <wp:simplePos x="0" y="0"/>
                <wp:positionH relativeFrom="column">
                  <wp:posOffset>2321232</wp:posOffset>
                </wp:positionH>
                <wp:positionV relativeFrom="paragraph">
                  <wp:posOffset>80575</wp:posOffset>
                </wp:positionV>
                <wp:extent cx="2620645" cy="1461770"/>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1461770"/>
                        </a:xfrm>
                        <a:prstGeom prst="rect">
                          <a:avLst/>
                        </a:prstGeom>
                        <a:noFill/>
                        <a:ln w="9525">
                          <a:noFill/>
                          <a:miter lim="800000"/>
                          <a:headEnd/>
                          <a:tailEnd/>
                        </a:ln>
                      </wps:spPr>
                      <wps:txbx>
                        <w:txbxContent>
                          <w:p w:rsidR="006804FB" w:rsidRDefault="006804FB">
                            <w:r>
                              <w:rPr>
                                <w:noProof/>
                              </w:rPr>
                              <w:drawing>
                                <wp:inline distT="0" distB="0" distL="0" distR="0" wp14:anchorId="71181BC2" wp14:editId="44EDC2A9">
                                  <wp:extent cx="2732460" cy="1531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745" cy="1531452"/>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2.75pt;margin-top:6.35pt;width:206.35pt;height:115.1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" filled="f" stroked="f">
                <v:textbox style="mso-fit-shape-to-text:t">
                  <w:txbxContent>
                    <w:p w:rsidR="006804FB" w:rsidRDefault="006804FB">
                      <w:r>
                        <w:rPr>
                          <w:noProof/>
                        </w:rPr>
                        <w:drawing>
                          <wp:inline distT="0" distB="0" distL="0" distR="0" wp14:anchorId="71181BC2" wp14:editId="44EDC2A9">
                            <wp:extent cx="2732460" cy="1531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745" cy="1531452"/>
                                    </a:xfrm>
                                    <a:prstGeom prst="rect">
                                      <a:avLst/>
                                    </a:prstGeom>
                                    <a:noFill/>
                                    <a:ln>
                                      <a:noFill/>
                                    </a:ln>
                                  </pic:spPr>
                                </pic:pic>
                              </a:graphicData>
                            </a:graphic>
                          </wp:inline>
                        </w:drawing>
                      </w:r>
                    </w:p>
                  </w:txbxContent>
                </v:textbox>
              </v:shape>
            </w:pict>
          </mc:Fallback>
        </mc:AlternateContent>
      </w:r>
    </w:p>
    <w:p w:rsidR="006804FB" w:rsidRPr="00904518" w:rsidRDefault="006804FB" w:rsidP="00904518">
      <w:pPr>
        <w:rPr>
          <w:rFonts w:ascii="Arial" w:hAnsi="Arial" w:cs="Arial"/>
          <w:szCs w:val="24"/>
        </w:rPr>
      </w:pPr>
      <w:r w:rsidRPr="00904518">
        <w:rPr>
          <w:rFonts w:ascii="Arial" w:hAnsi="Arial" w:cs="Arial"/>
          <w:szCs w:val="24"/>
        </w:rPr>
        <w:t>I. Preserved Craters:</w:t>
      </w:r>
    </w:p>
    <w:p w:rsidR="006804FB" w:rsidRPr="00904518" w:rsidRDefault="006804FB" w:rsidP="00904518">
      <w:pPr>
        <w:numPr>
          <w:ilvl w:val="0"/>
          <w:numId w:val="39"/>
        </w:numPr>
        <w:rPr>
          <w:rFonts w:ascii="Arial" w:hAnsi="Arial" w:cs="Arial"/>
          <w:szCs w:val="24"/>
        </w:rPr>
      </w:pPr>
      <w:r w:rsidRPr="00904518">
        <w:rPr>
          <w:rFonts w:ascii="Arial" w:hAnsi="Arial" w:cs="Arial"/>
          <w:szCs w:val="24"/>
        </w:rPr>
        <w:t>Near perfect craters</w:t>
      </w:r>
    </w:p>
    <w:p w:rsidR="006804FB" w:rsidRPr="00904518" w:rsidRDefault="006804FB" w:rsidP="00904518">
      <w:pPr>
        <w:numPr>
          <w:ilvl w:val="0"/>
          <w:numId w:val="39"/>
        </w:numPr>
        <w:rPr>
          <w:rFonts w:ascii="Arial" w:hAnsi="Arial" w:cs="Arial"/>
          <w:szCs w:val="24"/>
        </w:rPr>
      </w:pPr>
      <w:r w:rsidRPr="00904518">
        <w:rPr>
          <w:rFonts w:ascii="Arial" w:hAnsi="Arial" w:cs="Arial"/>
          <w:szCs w:val="24"/>
        </w:rPr>
        <w:t>Raised rims</w:t>
      </w:r>
    </w:p>
    <w:p w:rsidR="006804FB" w:rsidRPr="00904518" w:rsidRDefault="00AC21CB" w:rsidP="00904518">
      <w:pPr>
        <w:numPr>
          <w:ilvl w:val="0"/>
          <w:numId w:val="39"/>
        </w:numPr>
        <w:rPr>
          <w:rFonts w:ascii="Arial" w:hAnsi="Arial" w:cs="Arial"/>
          <w:szCs w:val="24"/>
        </w:rPr>
      </w:pPr>
      <w:r w:rsidRPr="00904518">
        <w:rPr>
          <w:noProof/>
          <w:sz w:val="20"/>
        </w:rPr>
        <mc:AlternateContent>
          <mc:Choice Requires="wps">
            <w:drawing>
              <wp:anchor distT="0" distB="0" distL="114300" distR="114300" simplePos="0" relativeHeight="251666432" behindDoc="0" locked="0" layoutInCell="1" allowOverlap="1" wp14:anchorId="74BB3531" wp14:editId="4CF4A165">
                <wp:simplePos x="0" y="0"/>
                <wp:positionH relativeFrom="column">
                  <wp:posOffset>5080000</wp:posOffset>
                </wp:positionH>
                <wp:positionV relativeFrom="paragraph">
                  <wp:posOffset>31680</wp:posOffset>
                </wp:positionV>
                <wp:extent cx="1054100" cy="7524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752475"/>
                        </a:xfrm>
                        <a:prstGeom prst="rect">
                          <a:avLst/>
                        </a:prstGeom>
                        <a:noFill/>
                        <a:ln w="9525">
                          <a:noFill/>
                          <a:miter lim="800000"/>
                          <a:headEnd/>
                          <a:tailEnd/>
                        </a:ln>
                      </wps:spPr>
                      <wps:txbx>
                        <w:txbxContent>
                          <w:p w:rsidR="00904518" w:rsidRPr="00904518" w:rsidRDefault="00904518" w:rsidP="00904518">
                            <w:pPr>
                              <w:rPr>
                                <w:rFonts w:ascii="Arial" w:hAnsi="Arial" w:cs="Arial"/>
                                <w:sz w:val="20"/>
                              </w:rPr>
                            </w:pPr>
                            <w:r w:rsidRPr="00904518">
                              <w:rPr>
                                <w:rFonts w:ascii="Arial" w:hAnsi="Arial" w:cs="Arial"/>
                                <w:sz w:val="20"/>
                              </w:rPr>
                              <w:t>Central peak (not all craters have a central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00pt;margin-top:2.5pt;width:83pt;height:5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" filled="f" stroked="f">
                <v:textbox>
                  <w:txbxContent>
                    <w:p w:rsidR="00904518" w:rsidRPr="00904518" w:rsidRDefault="00904518" w:rsidP="00904518">
                      <w:pPr>
                        <w:rPr>
                          <w:rFonts w:ascii="Arial" w:hAnsi="Arial" w:cs="Arial"/>
                          <w:sz w:val="20"/>
                        </w:rPr>
                      </w:pPr>
                      <w:r w:rsidRPr="00904518">
                        <w:rPr>
                          <w:rFonts w:ascii="Arial" w:hAnsi="Arial" w:cs="Arial"/>
                          <w:sz w:val="20"/>
                        </w:rPr>
                        <w:t>C</w:t>
                      </w:r>
                      <w:r w:rsidRPr="00904518">
                        <w:rPr>
                          <w:rFonts w:ascii="Arial" w:hAnsi="Arial" w:cs="Arial"/>
                          <w:sz w:val="20"/>
                        </w:rPr>
                        <w:t>entral peak (not all craters have a central peak.)</w:t>
                      </w:r>
                    </w:p>
                  </w:txbxContent>
                </v:textbox>
              </v:shape>
            </w:pict>
          </mc:Fallback>
        </mc:AlternateContent>
      </w:r>
      <w:r w:rsidR="006804FB" w:rsidRPr="00904518">
        <w:rPr>
          <w:rFonts w:ascii="Arial" w:hAnsi="Arial" w:cs="Arial"/>
          <w:szCs w:val="24"/>
        </w:rPr>
        <w:t>Look new</w:t>
      </w:r>
    </w:p>
    <w:p w:rsidR="006804FB" w:rsidRPr="00904518" w:rsidRDefault="006804FB" w:rsidP="00904518">
      <w:pPr>
        <w:numPr>
          <w:ilvl w:val="0"/>
          <w:numId w:val="39"/>
        </w:numPr>
        <w:rPr>
          <w:rFonts w:ascii="Arial" w:hAnsi="Arial" w:cs="Arial"/>
          <w:szCs w:val="24"/>
        </w:rPr>
      </w:pPr>
      <w:r w:rsidRPr="00904518">
        <w:rPr>
          <w:rFonts w:ascii="Arial" w:hAnsi="Arial" w:cs="Arial"/>
          <w:szCs w:val="24"/>
        </w:rPr>
        <w:t xml:space="preserve">Can sometimes see ejecta </w:t>
      </w:r>
    </w:p>
    <w:p w:rsidR="006804FB" w:rsidRPr="00904518" w:rsidRDefault="006804FB" w:rsidP="00904518">
      <w:pPr>
        <w:ind w:left="720"/>
        <w:rPr>
          <w:rFonts w:ascii="Arial" w:hAnsi="Arial" w:cs="Arial"/>
          <w:szCs w:val="24"/>
        </w:rPr>
      </w:pPr>
      <w:r w:rsidRPr="00904518">
        <w:rPr>
          <w:rFonts w:ascii="Arial" w:hAnsi="Arial" w:cs="Arial"/>
          <w:szCs w:val="24"/>
        </w:rPr>
        <w:t>blanket or central peak</w:t>
      </w:r>
    </w:p>
    <w:p w:rsidR="006804FB" w:rsidRPr="00904518" w:rsidRDefault="006804FB" w:rsidP="00904518">
      <w:pPr>
        <w:numPr>
          <w:ilvl w:val="0"/>
          <w:numId w:val="39"/>
        </w:numPr>
        <w:rPr>
          <w:rFonts w:ascii="Arial" w:hAnsi="Arial" w:cs="Arial"/>
          <w:szCs w:val="24"/>
        </w:rPr>
      </w:pPr>
      <w:r w:rsidRPr="00904518">
        <w:rPr>
          <w:rFonts w:ascii="Arial" w:hAnsi="Arial" w:cs="Arial"/>
          <w:szCs w:val="24"/>
        </w:rPr>
        <w:t>Young crater</w:t>
      </w:r>
    </w:p>
    <w:p w:rsidR="003F0383" w:rsidRDefault="00AC21CB" w:rsidP="00904518">
      <w:pPr>
        <w:rPr>
          <w:rFonts w:ascii="Arial" w:hAnsi="Arial" w:cs="Arial"/>
          <w:szCs w:val="24"/>
        </w:rPr>
      </w:pPr>
      <w:r w:rsidRPr="00904518">
        <w:rPr>
          <w:noProof/>
          <w:sz w:val="20"/>
        </w:rPr>
        <mc:AlternateContent>
          <mc:Choice Requires="wps">
            <w:drawing>
              <wp:anchor distT="0" distB="0" distL="114300" distR="114300" simplePos="0" relativeHeight="251668480" behindDoc="0" locked="0" layoutInCell="1" allowOverlap="1" wp14:anchorId="28E9FFD6" wp14:editId="34088704">
                <wp:simplePos x="0" y="0"/>
                <wp:positionH relativeFrom="column">
                  <wp:posOffset>3624580</wp:posOffset>
                </wp:positionH>
                <wp:positionV relativeFrom="paragraph">
                  <wp:posOffset>145415</wp:posOffset>
                </wp:positionV>
                <wp:extent cx="1907540" cy="41973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419735"/>
                        </a:xfrm>
                        <a:prstGeom prst="rect">
                          <a:avLst/>
                        </a:prstGeom>
                        <a:noFill/>
                        <a:ln w="9525">
                          <a:noFill/>
                          <a:miter lim="800000"/>
                          <a:headEnd/>
                          <a:tailEnd/>
                        </a:ln>
                      </wps:spPr>
                      <wps:txbx>
                        <w:txbxContent>
                          <w:p w:rsidR="00904518" w:rsidRPr="00904518" w:rsidRDefault="00904518" w:rsidP="00904518">
                            <w:pPr>
                              <w:rPr>
                                <w:rFonts w:ascii="Arial" w:hAnsi="Arial" w:cs="Arial"/>
                                <w:sz w:val="20"/>
                              </w:rPr>
                            </w:pPr>
                            <w:r>
                              <w:rPr>
                                <w:rFonts w:ascii="Arial" w:hAnsi="Arial" w:cs="Arial"/>
                                <w:sz w:val="20"/>
                              </w:rPr>
                              <w:t>Ejecta blanket (not all craters have ejecta blankets.)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5.4pt;margin-top:11.45pt;width:150.2pt;height:3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" filled="f" stroked="f">
                <v:textbox>
                  <w:txbxContent>
                    <w:p w:rsidR="00904518" w:rsidRPr="00904518" w:rsidRDefault="00904518" w:rsidP="00904518">
                      <w:pPr>
                        <w:rPr>
                          <w:rFonts w:ascii="Arial" w:hAnsi="Arial" w:cs="Arial"/>
                          <w:sz w:val="20"/>
                        </w:rPr>
                      </w:pPr>
                      <w:r>
                        <w:rPr>
                          <w:rFonts w:ascii="Arial" w:hAnsi="Arial" w:cs="Arial"/>
                          <w:sz w:val="20"/>
                        </w:rPr>
                        <w:t>Ejecta blanket (not all craters have ejecta blankets.)</w:t>
                      </w:r>
                    </w:p>
                  </w:txbxContent>
                </v:textbox>
              </v:shape>
            </w:pict>
          </mc:Fallback>
        </mc:AlternateContent>
      </w:r>
    </w:p>
    <w:p w:rsidR="00904518" w:rsidRDefault="00904518" w:rsidP="00904518">
      <w:pPr>
        <w:rPr>
          <w:rFonts w:ascii="Arial" w:hAnsi="Arial" w:cs="Arial"/>
          <w:szCs w:val="24"/>
        </w:rPr>
      </w:pPr>
    </w:p>
    <w:p w:rsidR="00AC21CB" w:rsidRDefault="00AC21CB" w:rsidP="00904518">
      <w:pPr>
        <w:rPr>
          <w:rFonts w:ascii="Arial" w:hAnsi="Arial" w:cs="Arial"/>
          <w:szCs w:val="24"/>
        </w:rPr>
      </w:pPr>
    </w:p>
    <w:p w:rsidR="00904518" w:rsidRPr="00904518" w:rsidRDefault="00904518" w:rsidP="00904518">
      <w:pPr>
        <w:rPr>
          <w:rFonts w:ascii="Arial" w:hAnsi="Arial" w:cs="Arial"/>
          <w:szCs w:val="24"/>
        </w:rPr>
      </w:pPr>
      <w:r w:rsidRPr="00904518">
        <w:rPr>
          <w:rFonts w:ascii="Arial" w:hAnsi="Arial" w:cs="Arial"/>
          <w:szCs w:val="24"/>
        </w:rPr>
        <w:t>II. Modified Craters:</w:t>
      </w:r>
    </w:p>
    <w:p w:rsidR="00904518" w:rsidRDefault="002856F6" w:rsidP="00904518">
      <w:pPr>
        <w:pStyle w:val="ListParagraph"/>
        <w:numPr>
          <w:ilvl w:val="0"/>
          <w:numId w:val="39"/>
        </w:numPr>
        <w:rPr>
          <w:rFonts w:ascii="Arial" w:hAnsi="Arial" w:cs="Arial"/>
          <w:szCs w:val="24"/>
        </w:rPr>
      </w:pPr>
      <w:r w:rsidRPr="002856F6">
        <w:rPr>
          <w:rFonts w:ascii="Arial" w:hAnsi="Arial" w:cs="Arial"/>
          <w:noProof/>
          <w:szCs w:val="24"/>
        </w:rPr>
        <mc:AlternateContent>
          <mc:Choice Requires="wps">
            <w:drawing>
              <wp:anchor distT="0" distB="0" distL="114300" distR="114300" simplePos="0" relativeHeight="251672576" behindDoc="0" locked="0" layoutInCell="1" allowOverlap="1" wp14:anchorId="27CD2724" wp14:editId="0463564A">
                <wp:simplePos x="0" y="0"/>
                <wp:positionH relativeFrom="column">
                  <wp:posOffset>2623719</wp:posOffset>
                </wp:positionH>
                <wp:positionV relativeFrom="paragraph">
                  <wp:posOffset>166792</wp:posOffset>
                </wp:positionV>
                <wp:extent cx="3255089" cy="18288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89" cy="1828800"/>
                        </a:xfrm>
                        <a:prstGeom prst="rect">
                          <a:avLst/>
                        </a:prstGeom>
                        <a:noFill/>
                        <a:ln w="9525">
                          <a:noFill/>
                          <a:miter lim="800000"/>
                          <a:headEnd/>
                          <a:tailEnd/>
                        </a:ln>
                      </wps:spPr>
                      <wps:txbx>
                        <w:txbxContent>
                          <w:p w:rsidR="002856F6" w:rsidRDefault="002856F6">
                            <w:r>
                              <w:rPr>
                                <w:noProof/>
                              </w:rPr>
                              <w:drawing>
                                <wp:inline distT="0" distB="0" distL="0" distR="0" wp14:anchorId="4EABA32E" wp14:editId="299FEC43">
                                  <wp:extent cx="2948831" cy="1370040"/>
                                  <wp:effectExtent l="0" t="0" r="4445" b="190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552" cy="137176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6.6pt;margin-top:13.15pt;width:256.3pt;height:2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" filled="f" stroked="f">
                <v:textbox>
                  <w:txbxContent>
                    <w:p w:rsidR="002856F6" w:rsidRDefault="002856F6">
                      <w:r>
                        <w:rPr>
                          <w:noProof/>
                        </w:rPr>
                        <w:drawing>
                          <wp:inline distT="0" distB="0" distL="0" distR="0" wp14:anchorId="4EABA32E" wp14:editId="299FEC43">
                            <wp:extent cx="2948831" cy="1370040"/>
                            <wp:effectExtent l="0" t="0" r="4445" b="190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552" cy="1371769"/>
                                    </a:xfrm>
                                    <a:prstGeom prst="rect">
                                      <a:avLst/>
                                    </a:prstGeom>
                                    <a:noFill/>
                                    <a:ln>
                                      <a:noFill/>
                                    </a:ln>
                                  </pic:spPr>
                                </pic:pic>
                              </a:graphicData>
                            </a:graphic>
                          </wp:inline>
                        </w:drawing>
                      </w:r>
                    </w:p>
                  </w:txbxContent>
                </v:textbox>
              </v:shape>
            </w:pict>
          </mc:Fallback>
        </mc:AlternateContent>
      </w:r>
      <w:r w:rsidR="00904518" w:rsidRPr="00904518">
        <w:rPr>
          <w:rFonts w:ascii="Arial" w:hAnsi="Arial" w:cs="Arial"/>
          <w:szCs w:val="24"/>
        </w:rPr>
        <w:t xml:space="preserve">Craters that have been </w:t>
      </w:r>
    </w:p>
    <w:p w:rsidR="00904518" w:rsidRPr="00904518" w:rsidRDefault="00904518" w:rsidP="00904518">
      <w:pPr>
        <w:pStyle w:val="ListParagraph"/>
        <w:rPr>
          <w:rFonts w:ascii="Arial" w:hAnsi="Arial" w:cs="Arial"/>
          <w:szCs w:val="24"/>
        </w:rPr>
      </w:pPr>
      <w:r w:rsidRPr="00904518">
        <w:rPr>
          <w:rFonts w:ascii="Arial" w:hAnsi="Arial" w:cs="Arial"/>
          <w:szCs w:val="24"/>
        </w:rPr>
        <w:t>changed or modified by:</w:t>
      </w:r>
    </w:p>
    <w:p w:rsidR="00904518" w:rsidRPr="00904518" w:rsidRDefault="00904518" w:rsidP="002856F6">
      <w:pPr>
        <w:pStyle w:val="ListParagraph"/>
        <w:numPr>
          <w:ilvl w:val="1"/>
          <w:numId w:val="39"/>
        </w:numPr>
        <w:ind w:left="900"/>
        <w:rPr>
          <w:rFonts w:ascii="Arial" w:hAnsi="Arial" w:cs="Arial"/>
          <w:szCs w:val="24"/>
        </w:rPr>
      </w:pPr>
      <w:r w:rsidRPr="00904518">
        <w:rPr>
          <w:rFonts w:ascii="Arial" w:hAnsi="Arial" w:cs="Arial"/>
          <w:szCs w:val="24"/>
        </w:rPr>
        <w:t>Erosion (wind, water or lava)</w:t>
      </w:r>
    </w:p>
    <w:p w:rsidR="00904518" w:rsidRPr="002856F6" w:rsidRDefault="00904518" w:rsidP="002856F6">
      <w:pPr>
        <w:pStyle w:val="ListParagraph"/>
        <w:numPr>
          <w:ilvl w:val="1"/>
          <w:numId w:val="39"/>
        </w:numPr>
        <w:ind w:left="900"/>
        <w:rPr>
          <w:rFonts w:ascii="Arial" w:hAnsi="Arial" w:cs="Arial"/>
          <w:szCs w:val="24"/>
        </w:rPr>
      </w:pPr>
      <w:r w:rsidRPr="002856F6">
        <w:rPr>
          <w:rFonts w:ascii="Arial" w:hAnsi="Arial" w:cs="Arial"/>
          <w:szCs w:val="24"/>
        </w:rPr>
        <w:t>Other impacts</w:t>
      </w:r>
    </w:p>
    <w:p w:rsidR="00904518" w:rsidRPr="002856F6" w:rsidRDefault="00904518" w:rsidP="002856F6">
      <w:pPr>
        <w:pStyle w:val="ListParagraph"/>
        <w:numPr>
          <w:ilvl w:val="0"/>
          <w:numId w:val="39"/>
        </w:numPr>
        <w:rPr>
          <w:rFonts w:ascii="Arial" w:hAnsi="Arial" w:cs="Arial"/>
          <w:szCs w:val="24"/>
        </w:rPr>
      </w:pPr>
      <w:r w:rsidRPr="002856F6">
        <w:rPr>
          <w:rFonts w:ascii="Arial" w:hAnsi="Arial" w:cs="Arial"/>
          <w:szCs w:val="24"/>
        </w:rPr>
        <w:t>Sometimes crater ejecta is</w:t>
      </w:r>
    </w:p>
    <w:p w:rsidR="00904518" w:rsidRPr="00904518" w:rsidRDefault="00904518" w:rsidP="002856F6">
      <w:pPr>
        <w:ind w:firstLine="720"/>
        <w:rPr>
          <w:rFonts w:ascii="Arial" w:hAnsi="Arial" w:cs="Arial"/>
          <w:szCs w:val="24"/>
        </w:rPr>
      </w:pPr>
      <w:r w:rsidRPr="00904518">
        <w:rPr>
          <w:rFonts w:ascii="Arial" w:hAnsi="Arial" w:cs="Arial"/>
          <w:szCs w:val="24"/>
        </w:rPr>
        <w:t>visible but looks eroded</w:t>
      </w:r>
    </w:p>
    <w:p w:rsidR="002856F6" w:rsidRDefault="00904518" w:rsidP="002856F6">
      <w:pPr>
        <w:pStyle w:val="ListParagraph"/>
        <w:numPr>
          <w:ilvl w:val="0"/>
          <w:numId w:val="40"/>
        </w:numPr>
        <w:rPr>
          <w:rFonts w:ascii="Arial" w:hAnsi="Arial" w:cs="Arial"/>
          <w:szCs w:val="24"/>
        </w:rPr>
      </w:pPr>
      <w:r w:rsidRPr="002856F6">
        <w:rPr>
          <w:rFonts w:ascii="Arial" w:hAnsi="Arial" w:cs="Arial"/>
          <w:szCs w:val="24"/>
        </w:rPr>
        <w:t xml:space="preserve">Crater may have smooth </w:t>
      </w:r>
    </w:p>
    <w:p w:rsidR="002856F6" w:rsidRDefault="00904518" w:rsidP="002856F6">
      <w:pPr>
        <w:pStyle w:val="ListParagraph"/>
        <w:rPr>
          <w:rFonts w:ascii="Arial" w:hAnsi="Arial" w:cs="Arial"/>
          <w:szCs w:val="24"/>
        </w:rPr>
      </w:pPr>
      <w:r w:rsidRPr="002856F6">
        <w:rPr>
          <w:rFonts w:ascii="Arial" w:hAnsi="Arial" w:cs="Arial"/>
          <w:szCs w:val="24"/>
        </w:rPr>
        <w:t xml:space="preserve">floor (partially filled in with </w:t>
      </w:r>
    </w:p>
    <w:p w:rsidR="00904518" w:rsidRPr="002856F6" w:rsidRDefault="00904518" w:rsidP="002856F6">
      <w:pPr>
        <w:pStyle w:val="ListParagraph"/>
        <w:rPr>
          <w:rFonts w:ascii="Arial" w:hAnsi="Arial" w:cs="Arial"/>
          <w:szCs w:val="24"/>
        </w:rPr>
      </w:pPr>
      <w:r w:rsidRPr="002856F6">
        <w:rPr>
          <w:rFonts w:ascii="Arial" w:hAnsi="Arial" w:cs="Arial"/>
          <w:szCs w:val="24"/>
        </w:rPr>
        <w:t>material or sediment)</w:t>
      </w:r>
    </w:p>
    <w:p w:rsidR="00904518" w:rsidRDefault="00904518" w:rsidP="002856F6">
      <w:pPr>
        <w:pStyle w:val="ListParagraph"/>
        <w:numPr>
          <w:ilvl w:val="0"/>
          <w:numId w:val="40"/>
        </w:numPr>
        <w:rPr>
          <w:rFonts w:ascii="Arial" w:hAnsi="Arial" w:cs="Arial"/>
          <w:szCs w:val="24"/>
        </w:rPr>
      </w:pPr>
      <w:r w:rsidRPr="002856F6">
        <w:rPr>
          <w:rFonts w:ascii="Arial" w:hAnsi="Arial" w:cs="Arial"/>
          <w:szCs w:val="24"/>
        </w:rPr>
        <w:t>Middle-aged craters</w:t>
      </w:r>
    </w:p>
    <w:p w:rsidR="002856F6" w:rsidRDefault="002856F6" w:rsidP="002856F6">
      <w:pPr>
        <w:rPr>
          <w:rFonts w:ascii="Arial" w:hAnsi="Arial" w:cs="Arial"/>
          <w:szCs w:val="24"/>
        </w:rPr>
      </w:pPr>
    </w:p>
    <w:p w:rsidR="002856F6" w:rsidRDefault="002856F6" w:rsidP="002856F6">
      <w:pPr>
        <w:rPr>
          <w:rFonts w:ascii="Arial" w:hAnsi="Arial" w:cs="Arial"/>
          <w:szCs w:val="24"/>
        </w:rPr>
      </w:pPr>
    </w:p>
    <w:p w:rsidR="00AC21CB" w:rsidRDefault="00AC21CB" w:rsidP="002856F6">
      <w:pPr>
        <w:rPr>
          <w:rFonts w:ascii="Arial" w:hAnsi="Arial" w:cs="Arial"/>
          <w:szCs w:val="24"/>
        </w:rPr>
      </w:pPr>
    </w:p>
    <w:p w:rsidR="002856F6" w:rsidRPr="002856F6" w:rsidRDefault="002856F6" w:rsidP="002856F6">
      <w:pPr>
        <w:rPr>
          <w:rFonts w:ascii="Arial" w:hAnsi="Arial" w:cs="Arial"/>
          <w:szCs w:val="24"/>
        </w:rPr>
      </w:pPr>
      <w:r w:rsidRPr="002856F6">
        <w:rPr>
          <w:rFonts w:ascii="Arial" w:hAnsi="Arial" w:cs="Arial"/>
          <w:noProof/>
          <w:szCs w:val="24"/>
        </w:rPr>
        <mc:AlternateContent>
          <mc:Choice Requires="wps">
            <w:drawing>
              <wp:anchor distT="0" distB="0" distL="114300" distR="114300" simplePos="0" relativeHeight="251670528" behindDoc="0" locked="0" layoutInCell="1" allowOverlap="1" wp14:anchorId="1B12E95B" wp14:editId="3F8F04E7">
                <wp:simplePos x="0" y="0"/>
                <wp:positionH relativeFrom="column">
                  <wp:posOffset>2654346</wp:posOffset>
                </wp:positionH>
                <wp:positionV relativeFrom="paragraph">
                  <wp:posOffset>95948</wp:posOffset>
                </wp:positionV>
                <wp:extent cx="3132585" cy="1526917"/>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585" cy="1526917"/>
                        </a:xfrm>
                        <a:prstGeom prst="rect">
                          <a:avLst/>
                        </a:prstGeom>
                        <a:noFill/>
                        <a:ln w="9525">
                          <a:noFill/>
                          <a:miter lim="800000"/>
                          <a:headEnd/>
                          <a:tailEnd/>
                        </a:ln>
                      </wps:spPr>
                      <wps:txbx>
                        <w:txbxContent>
                          <w:p w:rsidR="002856F6" w:rsidRDefault="002856F6">
                            <w:r>
                              <w:rPr>
                                <w:noProof/>
                              </w:rPr>
                              <w:drawing>
                                <wp:inline distT="0" distB="0" distL="0" distR="0" wp14:anchorId="7A53CC71" wp14:editId="7BD6F60C">
                                  <wp:extent cx="2867355" cy="1347537"/>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4442" cy="13508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9pt;margin-top:7.55pt;width:246.65pt;height:1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" filled="f" stroked="f">
                <v:textbox>
                  <w:txbxContent>
                    <w:p w:rsidR="002856F6" w:rsidRDefault="002856F6">
                      <w:r>
                        <w:rPr>
                          <w:noProof/>
                        </w:rPr>
                        <w:drawing>
                          <wp:inline distT="0" distB="0" distL="0" distR="0" wp14:anchorId="7A53CC71" wp14:editId="7BD6F60C">
                            <wp:extent cx="2867355" cy="1347537"/>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442" cy="1350867"/>
                                    </a:xfrm>
                                    <a:prstGeom prst="rect">
                                      <a:avLst/>
                                    </a:prstGeom>
                                    <a:noFill/>
                                    <a:ln>
                                      <a:noFill/>
                                    </a:ln>
                                  </pic:spPr>
                                </pic:pic>
                              </a:graphicData>
                            </a:graphic>
                          </wp:inline>
                        </w:drawing>
                      </w:r>
                    </w:p>
                  </w:txbxContent>
                </v:textbox>
              </v:shape>
            </w:pict>
          </mc:Fallback>
        </mc:AlternateContent>
      </w:r>
      <w:r w:rsidRPr="002856F6">
        <w:rPr>
          <w:rFonts w:ascii="Arial" w:hAnsi="Arial" w:cs="Arial"/>
          <w:szCs w:val="24"/>
        </w:rPr>
        <w:t>III. Destroyed Craters:</w:t>
      </w:r>
    </w:p>
    <w:p w:rsidR="002856F6" w:rsidRPr="002856F6" w:rsidRDefault="002856F6" w:rsidP="002856F6">
      <w:pPr>
        <w:pStyle w:val="ListParagraph"/>
        <w:numPr>
          <w:ilvl w:val="0"/>
          <w:numId w:val="40"/>
        </w:numPr>
        <w:rPr>
          <w:rFonts w:ascii="Arial" w:hAnsi="Arial" w:cs="Arial"/>
          <w:szCs w:val="24"/>
        </w:rPr>
      </w:pPr>
      <w:r w:rsidRPr="002856F6">
        <w:rPr>
          <w:rFonts w:ascii="Arial" w:hAnsi="Arial" w:cs="Arial"/>
          <w:szCs w:val="24"/>
        </w:rPr>
        <w:t>Look very worn away</w:t>
      </w:r>
    </w:p>
    <w:p w:rsidR="002856F6" w:rsidRPr="002856F6" w:rsidRDefault="002856F6" w:rsidP="002856F6">
      <w:pPr>
        <w:pStyle w:val="ListParagraph"/>
        <w:numPr>
          <w:ilvl w:val="0"/>
          <w:numId w:val="40"/>
        </w:numPr>
        <w:rPr>
          <w:rFonts w:ascii="Arial" w:hAnsi="Arial" w:cs="Arial"/>
          <w:szCs w:val="24"/>
        </w:rPr>
      </w:pPr>
      <w:r w:rsidRPr="002856F6">
        <w:rPr>
          <w:rFonts w:ascii="Arial" w:hAnsi="Arial" w:cs="Arial"/>
          <w:szCs w:val="24"/>
        </w:rPr>
        <w:t>Rims are broken</w:t>
      </w:r>
    </w:p>
    <w:p w:rsidR="002856F6" w:rsidRDefault="002856F6" w:rsidP="002856F6">
      <w:pPr>
        <w:pStyle w:val="ListParagraph"/>
        <w:numPr>
          <w:ilvl w:val="0"/>
          <w:numId w:val="40"/>
        </w:numPr>
        <w:rPr>
          <w:rFonts w:ascii="Arial" w:hAnsi="Arial" w:cs="Arial"/>
          <w:szCs w:val="24"/>
        </w:rPr>
      </w:pPr>
      <w:r w:rsidRPr="002856F6">
        <w:rPr>
          <w:rFonts w:ascii="Arial" w:hAnsi="Arial" w:cs="Arial"/>
          <w:szCs w:val="24"/>
        </w:rPr>
        <w:t xml:space="preserve">Have been severely changed </w:t>
      </w:r>
    </w:p>
    <w:p w:rsidR="002856F6" w:rsidRPr="002856F6" w:rsidRDefault="002856F6" w:rsidP="002856F6">
      <w:pPr>
        <w:pStyle w:val="ListParagraph"/>
        <w:rPr>
          <w:rFonts w:ascii="Arial" w:hAnsi="Arial" w:cs="Arial"/>
          <w:szCs w:val="24"/>
        </w:rPr>
      </w:pPr>
      <w:r w:rsidRPr="002856F6">
        <w:rPr>
          <w:rFonts w:ascii="Arial" w:hAnsi="Arial" w:cs="Arial"/>
          <w:szCs w:val="24"/>
        </w:rPr>
        <w:t>or modified</w:t>
      </w:r>
    </w:p>
    <w:p w:rsidR="002856F6" w:rsidRDefault="002856F6" w:rsidP="002856F6">
      <w:pPr>
        <w:pStyle w:val="ListParagraph"/>
        <w:numPr>
          <w:ilvl w:val="0"/>
          <w:numId w:val="40"/>
        </w:numPr>
        <w:rPr>
          <w:rFonts w:ascii="Arial" w:hAnsi="Arial" w:cs="Arial"/>
          <w:szCs w:val="24"/>
        </w:rPr>
      </w:pPr>
      <w:r w:rsidRPr="002856F6">
        <w:rPr>
          <w:rFonts w:ascii="Arial" w:hAnsi="Arial" w:cs="Arial"/>
          <w:szCs w:val="24"/>
        </w:rPr>
        <w:t xml:space="preserve">Crater has been filled in </w:t>
      </w:r>
    </w:p>
    <w:p w:rsidR="002856F6" w:rsidRPr="002856F6" w:rsidRDefault="002856F6" w:rsidP="002856F6">
      <w:pPr>
        <w:pStyle w:val="ListParagraph"/>
        <w:rPr>
          <w:rFonts w:ascii="Arial" w:hAnsi="Arial" w:cs="Arial"/>
          <w:szCs w:val="24"/>
        </w:rPr>
      </w:pPr>
      <w:r w:rsidRPr="002856F6">
        <w:rPr>
          <w:rFonts w:ascii="Arial" w:hAnsi="Arial" w:cs="Arial"/>
          <w:szCs w:val="24"/>
        </w:rPr>
        <w:t>almost completely by sediment</w:t>
      </w:r>
    </w:p>
    <w:p w:rsidR="002856F6" w:rsidRDefault="002856F6" w:rsidP="002856F6">
      <w:pPr>
        <w:pStyle w:val="ListParagraph"/>
        <w:numPr>
          <w:ilvl w:val="0"/>
          <w:numId w:val="40"/>
        </w:numPr>
        <w:rPr>
          <w:rFonts w:ascii="Arial" w:hAnsi="Arial" w:cs="Arial"/>
          <w:szCs w:val="24"/>
        </w:rPr>
      </w:pPr>
      <w:r w:rsidRPr="002856F6">
        <w:rPr>
          <w:rFonts w:ascii="Arial" w:hAnsi="Arial" w:cs="Arial"/>
          <w:szCs w:val="24"/>
        </w:rPr>
        <w:t>Very old craters</w:t>
      </w:r>
    </w:p>
    <w:p w:rsidR="00AC21CB" w:rsidRDefault="00AC21CB">
      <w:pPr>
        <w:rPr>
          <w:rFonts w:ascii="Arial" w:hAnsi="Arial" w:cs="Arial"/>
          <w:szCs w:val="24"/>
        </w:rPr>
      </w:pPr>
      <w:r>
        <w:rPr>
          <w:rFonts w:ascii="Arial" w:hAnsi="Arial" w:cs="Arial"/>
          <w:szCs w:val="24"/>
        </w:rPr>
        <w:br w:type="page"/>
      </w:r>
    </w:p>
    <w:p w:rsidR="00AC21CB" w:rsidRDefault="00AC21CB" w:rsidP="00AC21CB">
      <w:pPr>
        <w:rPr>
          <w:rFonts w:ascii="Arial" w:hAnsi="Arial" w:cs="Arial"/>
          <w:szCs w:val="24"/>
        </w:rPr>
      </w:pPr>
      <w:r w:rsidRPr="00AC21CB">
        <w:rPr>
          <w:rFonts w:ascii="Arial" w:hAnsi="Arial" w:cs="Arial"/>
          <w:szCs w:val="24"/>
        </w:rPr>
        <w:t>Scientists use two basic rules or principles to help determine the relative age of craters or other features on a surface.  They are as follows:</w:t>
      </w:r>
    </w:p>
    <w:p w:rsidR="00AC21CB" w:rsidRDefault="00AC21CB" w:rsidP="00AC21CB">
      <w:pPr>
        <w:rPr>
          <w:rFonts w:ascii="Arial" w:hAnsi="Arial" w:cs="Arial"/>
          <w:szCs w:val="24"/>
        </w:rPr>
      </w:pPr>
    </w:p>
    <w:p w:rsidR="00AC21CB" w:rsidRDefault="00AC21CB" w:rsidP="00AC21CB">
      <w:pPr>
        <w:rPr>
          <w:rFonts w:ascii="Arial" w:hAnsi="Arial" w:cs="Arial"/>
          <w:szCs w:val="24"/>
        </w:rPr>
      </w:pPr>
      <w:r w:rsidRPr="00AC21CB">
        <w:rPr>
          <w:rFonts w:ascii="Arial" w:hAnsi="Arial" w:cs="Arial"/>
          <w:noProof/>
          <w:szCs w:val="24"/>
        </w:rPr>
        <mc:AlternateContent>
          <mc:Choice Requires="wps">
            <w:drawing>
              <wp:anchor distT="0" distB="0" distL="114300" distR="114300" simplePos="0" relativeHeight="251674624" behindDoc="0" locked="0" layoutInCell="1" allowOverlap="1" wp14:anchorId="761B90F6" wp14:editId="1A951A9E">
                <wp:simplePos x="0" y="0"/>
                <wp:positionH relativeFrom="column">
                  <wp:posOffset>2485149</wp:posOffset>
                </wp:positionH>
                <wp:positionV relativeFrom="paragraph">
                  <wp:posOffset>73310</wp:posOffset>
                </wp:positionV>
                <wp:extent cx="2167759" cy="2522482"/>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759" cy="2522482"/>
                        </a:xfrm>
                        <a:prstGeom prst="rect">
                          <a:avLst/>
                        </a:prstGeom>
                        <a:noFill/>
                        <a:ln w="9525">
                          <a:noFill/>
                          <a:miter lim="800000"/>
                          <a:headEnd/>
                          <a:tailEnd/>
                        </a:ln>
                      </wps:spPr>
                      <wps:txbx>
                        <w:txbxContent>
                          <w:p w:rsidR="00AC21CB" w:rsidRDefault="00AC21CB">
                            <w:r w:rsidRPr="00AC21CB">
                              <w:rPr>
                                <w:noProof/>
                              </w:rPr>
                              <w:drawing>
                                <wp:inline distT="0" distB="0" distL="0" distR="0" wp14:anchorId="1F2F97A8" wp14:editId="7FD9C7A4">
                                  <wp:extent cx="1907628" cy="2375764"/>
                                  <wp:effectExtent l="0" t="0" r="0" b="571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7605" cy="23757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95.7pt;margin-top:5.75pt;width:170.7pt;height:198.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" filled="f" stroked="f">
                <v:textbox>
                  <w:txbxContent>
                    <w:p w:rsidR="00AC21CB" w:rsidRDefault="00AC21CB">
                      <w:r w:rsidRPr="00AC21CB">
                        <w:drawing>
                          <wp:inline distT="0" distB="0" distL="0" distR="0" wp14:anchorId="1F2F97A8" wp14:editId="7FD9C7A4">
                            <wp:extent cx="1907628" cy="2375764"/>
                            <wp:effectExtent l="0" t="0" r="0" b="571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7605" cy="2375736"/>
                                    </a:xfrm>
                                    <a:prstGeom prst="rect">
                                      <a:avLst/>
                                    </a:prstGeom>
                                    <a:noFill/>
                                    <a:ln>
                                      <a:noFill/>
                                    </a:ln>
                                  </pic:spPr>
                                </pic:pic>
                              </a:graphicData>
                            </a:graphic>
                          </wp:inline>
                        </w:drawing>
                      </w:r>
                    </w:p>
                  </w:txbxContent>
                </v:textbox>
              </v:shape>
            </w:pict>
          </mc:Fallback>
        </mc:AlternateContent>
      </w:r>
    </w:p>
    <w:p w:rsidR="00AC21CB" w:rsidRPr="00AC21CB" w:rsidRDefault="00AC21CB" w:rsidP="00AC21CB">
      <w:pPr>
        <w:rPr>
          <w:rFonts w:ascii="Arial" w:hAnsi="Arial" w:cs="Arial"/>
          <w:szCs w:val="24"/>
        </w:rPr>
      </w:pPr>
      <w:r w:rsidRPr="00A344AE">
        <w:rPr>
          <w:rFonts w:ascii="Arial" w:hAnsi="Arial" w:cs="Arial"/>
          <w:szCs w:val="24"/>
        </w:rPr>
        <w:t>I. Cross-Cutting Relationships</w:t>
      </w:r>
      <w:r w:rsidRPr="00AC21CB">
        <w:rPr>
          <w:rFonts w:ascii="Arial" w:hAnsi="Arial" w:cs="Arial"/>
          <w:szCs w:val="24"/>
        </w:rPr>
        <w:t>:</w:t>
      </w:r>
    </w:p>
    <w:p w:rsidR="00AC21CB" w:rsidRDefault="00AC21CB" w:rsidP="00AC21CB">
      <w:pPr>
        <w:pStyle w:val="ListParagraph"/>
        <w:numPr>
          <w:ilvl w:val="0"/>
          <w:numId w:val="40"/>
        </w:numPr>
        <w:rPr>
          <w:rFonts w:ascii="Arial" w:hAnsi="Arial" w:cs="Arial"/>
          <w:szCs w:val="24"/>
        </w:rPr>
      </w:pPr>
      <w:r w:rsidRPr="00AC21CB">
        <w:rPr>
          <w:rFonts w:ascii="Arial" w:hAnsi="Arial" w:cs="Arial"/>
          <w:szCs w:val="24"/>
        </w:rPr>
        <w:t>A crater (or any other feature)</w:t>
      </w:r>
    </w:p>
    <w:p w:rsidR="00AC21CB" w:rsidRDefault="00AC21CB" w:rsidP="00AC21CB">
      <w:pPr>
        <w:pStyle w:val="ListParagraph"/>
        <w:rPr>
          <w:rFonts w:ascii="Arial" w:hAnsi="Arial" w:cs="Arial"/>
          <w:szCs w:val="24"/>
        </w:rPr>
      </w:pPr>
      <w:r w:rsidRPr="00AC21CB">
        <w:rPr>
          <w:rFonts w:ascii="Arial" w:hAnsi="Arial" w:cs="Arial"/>
          <w:noProof/>
          <w:szCs w:val="24"/>
        </w:rPr>
        <mc:AlternateContent>
          <mc:Choice Requires="wps">
            <w:drawing>
              <wp:anchor distT="0" distB="0" distL="114300" distR="114300" simplePos="0" relativeHeight="251676672" behindDoc="0" locked="0" layoutInCell="1" allowOverlap="1" wp14:anchorId="63718B98" wp14:editId="16052CF3">
                <wp:simplePos x="0" y="0"/>
                <wp:positionH relativeFrom="column">
                  <wp:posOffset>4544060</wp:posOffset>
                </wp:positionH>
                <wp:positionV relativeFrom="paragraph">
                  <wp:posOffset>125730</wp:posOffset>
                </wp:positionV>
                <wp:extent cx="1891665" cy="606425"/>
                <wp:effectExtent l="0" t="0" r="0" b="31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606425"/>
                        </a:xfrm>
                        <a:prstGeom prst="rect">
                          <a:avLst/>
                        </a:prstGeom>
                        <a:noFill/>
                        <a:ln w="9525">
                          <a:noFill/>
                          <a:miter lim="800000"/>
                          <a:headEnd/>
                          <a:tailEnd/>
                        </a:ln>
                      </wps:spPr>
                      <wps:txbx>
                        <w:txbxContent>
                          <w:p w:rsidR="00AC21CB" w:rsidRPr="00AC21CB" w:rsidRDefault="00AC21CB">
                            <w:pPr>
                              <w:rPr>
                                <w:rFonts w:ascii="Arial" w:hAnsi="Arial" w:cs="Arial"/>
                                <w:sz w:val="20"/>
                              </w:rPr>
                            </w:pPr>
                            <w:r w:rsidRPr="00AC21CB">
                              <w:rPr>
                                <w:rFonts w:ascii="Arial" w:hAnsi="Arial" w:cs="Arial"/>
                                <w:sz w:val="20"/>
                              </w:rPr>
                              <w:t>Crater shown here is older than the fracture (crack) that cut through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57.8pt;margin-top:9.9pt;width:148.95pt;height:4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" filled="f" stroked="f">
                <v:textbox>
                  <w:txbxContent>
                    <w:p w:rsidR="00AC21CB" w:rsidRPr="00AC21CB" w:rsidRDefault="00AC21CB">
                      <w:pPr>
                        <w:rPr>
                          <w:rFonts w:ascii="Arial" w:hAnsi="Arial" w:cs="Arial"/>
                          <w:sz w:val="20"/>
                        </w:rPr>
                      </w:pPr>
                      <w:r w:rsidRPr="00AC21CB">
                        <w:rPr>
                          <w:rFonts w:ascii="Arial" w:hAnsi="Arial" w:cs="Arial"/>
                          <w:sz w:val="20"/>
                        </w:rPr>
                        <w:t>Crater shown here is older than the fracture (crack) that cut through it.</w:t>
                      </w:r>
                    </w:p>
                  </w:txbxContent>
                </v:textbox>
              </v:shape>
            </w:pict>
          </mc:Fallback>
        </mc:AlternateContent>
      </w:r>
      <w:r w:rsidRPr="00AC21CB">
        <w:rPr>
          <w:rFonts w:ascii="Arial" w:hAnsi="Arial" w:cs="Arial"/>
          <w:szCs w:val="24"/>
        </w:rPr>
        <w:t>can be cut by another feature.</w:t>
      </w:r>
    </w:p>
    <w:p w:rsidR="00AC21CB" w:rsidRDefault="00AC21CB" w:rsidP="00AC21CB">
      <w:pPr>
        <w:pStyle w:val="ListParagraph"/>
        <w:rPr>
          <w:rFonts w:ascii="Arial" w:hAnsi="Arial" w:cs="Arial"/>
          <w:szCs w:val="24"/>
        </w:rPr>
      </w:pPr>
    </w:p>
    <w:p w:rsidR="00AC21CB" w:rsidRDefault="00AC21CB" w:rsidP="00AC21CB">
      <w:pPr>
        <w:pStyle w:val="ListParagraph"/>
        <w:numPr>
          <w:ilvl w:val="0"/>
          <w:numId w:val="40"/>
        </w:numPr>
        <w:rPr>
          <w:rFonts w:ascii="Arial" w:hAnsi="Arial" w:cs="Arial"/>
          <w:szCs w:val="24"/>
        </w:rPr>
      </w:pPr>
      <w:r w:rsidRPr="00AC21CB">
        <w:rPr>
          <w:rFonts w:ascii="Arial" w:hAnsi="Arial" w:cs="Arial"/>
          <w:szCs w:val="24"/>
        </w:rPr>
        <w:t xml:space="preserve">The feature cut is older than </w:t>
      </w:r>
    </w:p>
    <w:p w:rsidR="00AC21CB" w:rsidRDefault="00AC21CB" w:rsidP="00AC21CB">
      <w:pPr>
        <w:pStyle w:val="ListParagraph"/>
        <w:rPr>
          <w:rFonts w:ascii="Arial" w:hAnsi="Arial" w:cs="Arial"/>
          <w:szCs w:val="24"/>
        </w:rPr>
      </w:pPr>
      <w:r w:rsidRPr="00AC21CB">
        <w:rPr>
          <w:rFonts w:ascii="Arial" w:hAnsi="Arial" w:cs="Arial"/>
          <w:szCs w:val="24"/>
        </w:rPr>
        <w:t>the feature that cut it.</w:t>
      </w: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AC21CB" w:rsidP="00AC21CB">
      <w:pPr>
        <w:rPr>
          <w:rFonts w:ascii="Arial" w:hAnsi="Arial" w:cs="Arial"/>
          <w:szCs w:val="24"/>
        </w:rPr>
      </w:pPr>
    </w:p>
    <w:p w:rsidR="00AC21CB" w:rsidRDefault="00E045CD" w:rsidP="00AC21CB">
      <w:pPr>
        <w:rPr>
          <w:rFonts w:ascii="Arial" w:hAnsi="Arial" w:cs="Arial"/>
          <w:szCs w:val="24"/>
        </w:rPr>
      </w:pPr>
      <w:r w:rsidRPr="00AC21CB">
        <w:rPr>
          <w:rFonts w:ascii="Arial" w:hAnsi="Arial" w:cs="Arial"/>
          <w:noProof/>
          <w:szCs w:val="24"/>
        </w:rPr>
        <mc:AlternateContent>
          <mc:Choice Requires="wps">
            <w:drawing>
              <wp:anchor distT="0" distB="0" distL="114300" distR="114300" simplePos="0" relativeHeight="251678720" behindDoc="0" locked="0" layoutInCell="1" allowOverlap="1" wp14:anchorId="3D8C77B1" wp14:editId="50D89957">
                <wp:simplePos x="0" y="0"/>
                <wp:positionH relativeFrom="column">
                  <wp:posOffset>2579742</wp:posOffset>
                </wp:positionH>
                <wp:positionV relativeFrom="paragraph">
                  <wp:posOffset>126037</wp:posOffset>
                </wp:positionV>
                <wp:extent cx="1702435" cy="4627179"/>
                <wp:effectExtent l="0" t="0" r="0" b="254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435" cy="4627179"/>
                        </a:xfrm>
                        <a:prstGeom prst="rect">
                          <a:avLst/>
                        </a:prstGeom>
                        <a:noFill/>
                        <a:ln w="9525">
                          <a:noFill/>
                          <a:miter lim="800000"/>
                          <a:headEnd/>
                          <a:tailEnd/>
                        </a:ln>
                      </wps:spPr>
                      <wps:txbx>
                        <w:txbxContent>
                          <w:p w:rsidR="00AC21CB" w:rsidRDefault="00AC21CB">
                            <w:r w:rsidRPr="00AC21CB">
                              <w:rPr>
                                <w:noProof/>
                              </w:rPr>
                              <w:drawing>
                                <wp:inline distT="0" distB="0" distL="0" distR="0" wp14:anchorId="5213D2FD" wp14:editId="5D920C49">
                                  <wp:extent cx="1253358" cy="4492744"/>
                                  <wp:effectExtent l="0" t="0" r="4445"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4967" cy="44985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03.15pt;margin-top:9.9pt;width:134.05pt;height:36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" filled="f" stroked="f">
                <v:textbox>
                  <w:txbxContent>
                    <w:p w:rsidR="00AC21CB" w:rsidRDefault="00AC21CB">
                      <w:r w:rsidRPr="00AC21CB">
                        <w:drawing>
                          <wp:inline distT="0" distB="0" distL="0" distR="0" wp14:anchorId="5213D2FD" wp14:editId="5D920C49">
                            <wp:extent cx="1253358" cy="4492744"/>
                            <wp:effectExtent l="0" t="0" r="4445"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4967" cy="4498513"/>
                                    </a:xfrm>
                                    <a:prstGeom prst="rect">
                                      <a:avLst/>
                                    </a:prstGeom>
                                    <a:noFill/>
                                    <a:ln>
                                      <a:noFill/>
                                    </a:ln>
                                  </pic:spPr>
                                </pic:pic>
                              </a:graphicData>
                            </a:graphic>
                          </wp:inline>
                        </w:drawing>
                      </w:r>
                    </w:p>
                  </w:txbxContent>
                </v:textbox>
              </v:shape>
            </w:pict>
          </mc:Fallback>
        </mc:AlternateContent>
      </w:r>
    </w:p>
    <w:p w:rsidR="00AC21CB" w:rsidRPr="00AC21CB" w:rsidRDefault="00AC21CB" w:rsidP="00AC21CB">
      <w:pPr>
        <w:rPr>
          <w:rFonts w:ascii="Arial" w:hAnsi="Arial" w:cs="Arial"/>
          <w:szCs w:val="24"/>
        </w:rPr>
      </w:pPr>
      <w:r w:rsidRPr="00AC21CB">
        <w:rPr>
          <w:rFonts w:ascii="Arial" w:hAnsi="Arial" w:cs="Arial"/>
          <w:szCs w:val="24"/>
        </w:rPr>
        <w:t>II. Principle of Superposition</w:t>
      </w:r>
    </w:p>
    <w:p w:rsidR="00AC21CB" w:rsidRDefault="00AC21CB" w:rsidP="00AC21CB">
      <w:pPr>
        <w:pStyle w:val="ListParagraph"/>
        <w:numPr>
          <w:ilvl w:val="0"/>
          <w:numId w:val="40"/>
        </w:numPr>
        <w:rPr>
          <w:rFonts w:ascii="Arial" w:hAnsi="Arial" w:cs="Arial"/>
          <w:szCs w:val="24"/>
        </w:rPr>
      </w:pPr>
      <w:r w:rsidRPr="00AC21CB">
        <w:rPr>
          <w:rFonts w:ascii="Arial" w:hAnsi="Arial" w:cs="Arial"/>
          <w:szCs w:val="24"/>
        </w:rPr>
        <w:t>When one feature is on top</w:t>
      </w:r>
    </w:p>
    <w:p w:rsidR="00AC21CB" w:rsidRDefault="00E045CD" w:rsidP="00AC21CB">
      <w:pPr>
        <w:pStyle w:val="ListParagraph"/>
        <w:rPr>
          <w:rFonts w:ascii="Arial" w:hAnsi="Arial" w:cs="Arial"/>
          <w:szCs w:val="24"/>
        </w:rPr>
      </w:pPr>
      <w:r w:rsidRPr="00E045CD">
        <w:rPr>
          <w:rFonts w:ascii="Arial" w:hAnsi="Arial" w:cs="Arial"/>
          <w:noProof/>
          <w:szCs w:val="24"/>
        </w:rPr>
        <mc:AlternateContent>
          <mc:Choice Requires="wps">
            <w:drawing>
              <wp:anchor distT="0" distB="0" distL="114300" distR="114300" simplePos="0" relativeHeight="251684864" behindDoc="0" locked="0" layoutInCell="1" allowOverlap="1" wp14:anchorId="28B34424" wp14:editId="0049E762">
                <wp:simplePos x="0" y="0"/>
                <wp:positionH relativeFrom="column">
                  <wp:posOffset>2844363</wp:posOffset>
                </wp:positionH>
                <wp:positionV relativeFrom="paragraph">
                  <wp:posOffset>106352</wp:posOffset>
                </wp:positionV>
                <wp:extent cx="457200" cy="567055"/>
                <wp:effectExtent l="0" t="0" r="0" b="44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E045CD" w:rsidRPr="00E045CD" w:rsidRDefault="00E045CD" w:rsidP="00E045CD">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23.95pt;margin-top:8.35pt;width:36pt;height:4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" filled="f" stroked="f">
                <v:textbox>
                  <w:txbxContent>
                    <w:p w:rsidR="00E045CD" w:rsidRPr="00E045CD" w:rsidRDefault="00E045CD" w:rsidP="00E045CD">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sidR="00AC21CB" w:rsidRPr="00AC21CB">
        <w:rPr>
          <w:rFonts w:ascii="Arial" w:hAnsi="Arial" w:cs="Arial"/>
          <w:szCs w:val="24"/>
        </w:rPr>
        <w:t xml:space="preserve">of another feature, the </w:t>
      </w:r>
    </w:p>
    <w:p w:rsidR="00AC21CB" w:rsidRDefault="00E045CD" w:rsidP="00AC21CB">
      <w:pPr>
        <w:pStyle w:val="ListParagraph"/>
        <w:rPr>
          <w:rFonts w:ascii="Arial" w:hAnsi="Arial" w:cs="Arial"/>
          <w:szCs w:val="24"/>
        </w:rPr>
      </w:pPr>
      <w:r w:rsidRPr="00E045CD">
        <w:rPr>
          <w:rFonts w:ascii="Arial" w:hAnsi="Arial" w:cs="Arial"/>
          <w:noProof/>
          <w:szCs w:val="24"/>
        </w:rPr>
        <mc:AlternateContent>
          <mc:Choice Requires="wps">
            <w:drawing>
              <wp:anchor distT="0" distB="0" distL="114300" distR="114300" simplePos="0" relativeHeight="251686912" behindDoc="0" locked="0" layoutInCell="1" allowOverlap="1" wp14:anchorId="409DC3ED" wp14:editId="7F722460">
                <wp:simplePos x="0" y="0"/>
                <wp:positionH relativeFrom="column">
                  <wp:posOffset>3998639</wp:posOffset>
                </wp:positionH>
                <wp:positionV relativeFrom="paragraph">
                  <wp:posOffset>140050</wp:posOffset>
                </wp:positionV>
                <wp:extent cx="2435575" cy="1497724"/>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575" cy="1497724"/>
                        </a:xfrm>
                        <a:prstGeom prst="rect">
                          <a:avLst/>
                        </a:prstGeom>
                        <a:noFill/>
                        <a:ln w="9525">
                          <a:noFill/>
                          <a:miter lim="800000"/>
                          <a:headEnd/>
                          <a:tailEnd/>
                        </a:ln>
                      </wps:spPr>
                      <wps:txbx>
                        <w:txbxContent>
                          <w:p w:rsidR="00E045CD" w:rsidRDefault="00E045CD">
                            <w:pPr>
                              <w:rPr>
                                <w:rFonts w:ascii="Arial" w:hAnsi="Arial" w:cs="Arial"/>
                                <w:sz w:val="20"/>
                              </w:rPr>
                            </w:pPr>
                            <w:r w:rsidRPr="00E045CD">
                              <w:rPr>
                                <w:rFonts w:ascii="Arial" w:hAnsi="Arial" w:cs="Arial"/>
                                <w:sz w:val="20"/>
                              </w:rPr>
                              <w:t>C</w:t>
                            </w:r>
                            <w:r>
                              <w:rPr>
                                <w:rFonts w:ascii="Arial" w:hAnsi="Arial" w:cs="Arial"/>
                                <w:sz w:val="20"/>
                              </w:rPr>
                              <w:t>rater #</w:t>
                            </w:r>
                            <w:r w:rsidRPr="00E045CD">
                              <w:rPr>
                                <w:rFonts w:ascii="Arial" w:hAnsi="Arial" w:cs="Arial"/>
                                <w:sz w:val="20"/>
                              </w:rPr>
                              <w:t>1 is pa</w:t>
                            </w:r>
                            <w:r>
                              <w:rPr>
                                <w:rFonts w:ascii="Arial" w:hAnsi="Arial" w:cs="Arial"/>
                                <w:sz w:val="20"/>
                              </w:rPr>
                              <w:t>rtly covered by crater #2, so crater #</w:t>
                            </w:r>
                            <w:r w:rsidRPr="00E045CD">
                              <w:rPr>
                                <w:rFonts w:ascii="Arial" w:hAnsi="Arial" w:cs="Arial"/>
                                <w:sz w:val="20"/>
                              </w:rPr>
                              <w:t>1 is older</w:t>
                            </w:r>
                          </w:p>
                          <w:p w:rsidR="00E045CD" w:rsidRDefault="00E045CD">
                            <w:pPr>
                              <w:rPr>
                                <w:rFonts w:ascii="Arial" w:hAnsi="Arial" w:cs="Arial"/>
                                <w:sz w:val="20"/>
                              </w:rPr>
                            </w:pPr>
                          </w:p>
                          <w:p w:rsidR="00E045CD" w:rsidRDefault="00E045CD">
                            <w:pPr>
                              <w:rPr>
                                <w:rFonts w:ascii="Arial" w:hAnsi="Arial" w:cs="Arial"/>
                                <w:sz w:val="20"/>
                              </w:rPr>
                            </w:pPr>
                            <w:r>
                              <w:rPr>
                                <w:rFonts w:ascii="Arial" w:hAnsi="Arial" w:cs="Arial"/>
                                <w:sz w:val="20"/>
                              </w:rPr>
                              <w:t>Crater #2 is partly covered by crater #3, which makes crater #2 older than #3.</w:t>
                            </w:r>
                          </w:p>
                          <w:p w:rsidR="00E045CD" w:rsidRDefault="00E045CD">
                            <w:pPr>
                              <w:rPr>
                                <w:rFonts w:ascii="Arial" w:hAnsi="Arial" w:cs="Arial"/>
                                <w:sz w:val="20"/>
                              </w:rPr>
                            </w:pPr>
                          </w:p>
                          <w:p w:rsidR="00E045CD" w:rsidRPr="00E045CD" w:rsidRDefault="00E045CD">
                            <w:pPr>
                              <w:rPr>
                                <w:rFonts w:ascii="Arial" w:hAnsi="Arial" w:cs="Arial"/>
                                <w:sz w:val="20"/>
                              </w:rPr>
                            </w:pPr>
                            <w:r>
                              <w:rPr>
                                <w:rFonts w:ascii="Arial" w:hAnsi="Arial" w:cs="Arial"/>
                                <w:sz w:val="20"/>
                              </w:rPr>
                              <w:t>By inference then, crater #1 is the oldest and crater #3 is the youngest.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14.85pt;margin-top:11.05pt;width:191.8pt;height:11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" filled="f" stroked="f">
                <v:textbox>
                  <w:txbxContent>
                    <w:p w:rsidR="00E045CD" w:rsidRDefault="00E045CD">
                      <w:pPr>
                        <w:rPr>
                          <w:rFonts w:ascii="Arial" w:hAnsi="Arial" w:cs="Arial"/>
                          <w:sz w:val="20"/>
                        </w:rPr>
                      </w:pPr>
                      <w:r w:rsidRPr="00E045CD">
                        <w:rPr>
                          <w:rFonts w:ascii="Arial" w:hAnsi="Arial" w:cs="Arial"/>
                          <w:sz w:val="20"/>
                        </w:rPr>
                        <w:t>C</w:t>
                      </w:r>
                      <w:r>
                        <w:rPr>
                          <w:rFonts w:ascii="Arial" w:hAnsi="Arial" w:cs="Arial"/>
                          <w:sz w:val="20"/>
                        </w:rPr>
                        <w:t>rater #</w:t>
                      </w:r>
                      <w:r w:rsidRPr="00E045CD">
                        <w:rPr>
                          <w:rFonts w:ascii="Arial" w:hAnsi="Arial" w:cs="Arial"/>
                          <w:sz w:val="20"/>
                        </w:rPr>
                        <w:t>1 is pa</w:t>
                      </w:r>
                      <w:r>
                        <w:rPr>
                          <w:rFonts w:ascii="Arial" w:hAnsi="Arial" w:cs="Arial"/>
                          <w:sz w:val="20"/>
                        </w:rPr>
                        <w:t>rtly covered by crater #2, so crater #</w:t>
                      </w:r>
                      <w:r w:rsidRPr="00E045CD">
                        <w:rPr>
                          <w:rFonts w:ascii="Arial" w:hAnsi="Arial" w:cs="Arial"/>
                          <w:sz w:val="20"/>
                        </w:rPr>
                        <w:t>1 is older</w:t>
                      </w:r>
                    </w:p>
                    <w:p w:rsidR="00E045CD" w:rsidRDefault="00E045CD">
                      <w:pPr>
                        <w:rPr>
                          <w:rFonts w:ascii="Arial" w:hAnsi="Arial" w:cs="Arial"/>
                          <w:sz w:val="20"/>
                        </w:rPr>
                      </w:pPr>
                    </w:p>
                    <w:p w:rsidR="00E045CD" w:rsidRDefault="00E045CD">
                      <w:pPr>
                        <w:rPr>
                          <w:rFonts w:ascii="Arial" w:hAnsi="Arial" w:cs="Arial"/>
                          <w:sz w:val="20"/>
                        </w:rPr>
                      </w:pPr>
                      <w:r>
                        <w:rPr>
                          <w:rFonts w:ascii="Arial" w:hAnsi="Arial" w:cs="Arial"/>
                          <w:sz w:val="20"/>
                        </w:rPr>
                        <w:t>Crater #2 is partly covered by crater #3, which makes crater #2 older than #3.</w:t>
                      </w:r>
                    </w:p>
                    <w:p w:rsidR="00E045CD" w:rsidRDefault="00E045CD">
                      <w:pPr>
                        <w:rPr>
                          <w:rFonts w:ascii="Arial" w:hAnsi="Arial" w:cs="Arial"/>
                          <w:sz w:val="20"/>
                        </w:rPr>
                      </w:pPr>
                    </w:p>
                    <w:p w:rsidR="00E045CD" w:rsidRPr="00E045CD" w:rsidRDefault="00E045CD">
                      <w:pPr>
                        <w:rPr>
                          <w:rFonts w:ascii="Arial" w:hAnsi="Arial" w:cs="Arial"/>
                          <w:sz w:val="20"/>
                        </w:rPr>
                      </w:pPr>
                      <w:r>
                        <w:rPr>
                          <w:rFonts w:ascii="Arial" w:hAnsi="Arial" w:cs="Arial"/>
                          <w:sz w:val="20"/>
                        </w:rPr>
                        <w:t>By inference then, crater #1 is the oldest and crater #3 is the youngest.</w:t>
                      </w:r>
                    </w:p>
                  </w:txbxContent>
                </v:textbox>
              </v:shape>
            </w:pict>
          </mc:Fallback>
        </mc:AlternateContent>
      </w:r>
      <w:r w:rsidR="00AC21CB" w:rsidRPr="00AC21CB">
        <w:rPr>
          <w:rFonts w:ascii="Arial" w:hAnsi="Arial" w:cs="Arial"/>
          <w:szCs w:val="24"/>
        </w:rPr>
        <w:t>feature on top is younger.</w:t>
      </w:r>
    </w:p>
    <w:p w:rsidR="00AC21CB" w:rsidRDefault="00AC21CB" w:rsidP="00AC21CB">
      <w:pPr>
        <w:pStyle w:val="ListParagraph"/>
        <w:rPr>
          <w:rFonts w:ascii="Arial" w:hAnsi="Arial" w:cs="Arial"/>
          <w:szCs w:val="24"/>
        </w:rPr>
      </w:pPr>
    </w:p>
    <w:p w:rsidR="00AC21CB" w:rsidRDefault="00AC21CB" w:rsidP="00AC21CB">
      <w:pPr>
        <w:pStyle w:val="ListParagraph"/>
        <w:numPr>
          <w:ilvl w:val="0"/>
          <w:numId w:val="40"/>
        </w:numPr>
        <w:rPr>
          <w:rFonts w:ascii="Arial" w:hAnsi="Arial" w:cs="Arial"/>
          <w:szCs w:val="24"/>
        </w:rPr>
      </w:pPr>
      <w:r w:rsidRPr="00AC21CB">
        <w:rPr>
          <w:rFonts w:ascii="Arial" w:hAnsi="Arial" w:cs="Arial"/>
          <w:szCs w:val="24"/>
        </w:rPr>
        <w:t xml:space="preserve">The feature on the bottom </w:t>
      </w:r>
    </w:p>
    <w:p w:rsidR="00AC21CB" w:rsidRDefault="00E045CD" w:rsidP="00AC21CB">
      <w:pPr>
        <w:pStyle w:val="ListParagraph"/>
        <w:rPr>
          <w:rFonts w:ascii="Arial" w:hAnsi="Arial" w:cs="Arial"/>
          <w:szCs w:val="24"/>
        </w:rPr>
      </w:pPr>
      <w:r w:rsidRPr="00E045CD">
        <w:rPr>
          <w:rFonts w:ascii="Arial" w:hAnsi="Arial" w:cs="Arial"/>
          <w:noProof/>
          <w:szCs w:val="24"/>
        </w:rPr>
        <mc:AlternateContent>
          <mc:Choice Requires="wps">
            <w:drawing>
              <wp:anchor distT="0" distB="0" distL="114300" distR="114300" simplePos="0" relativeHeight="251682816" behindDoc="0" locked="0" layoutInCell="1" allowOverlap="1" wp14:anchorId="4E1CBD09" wp14:editId="3F8CCF72">
                <wp:simplePos x="0" y="0"/>
                <wp:positionH relativeFrom="column">
                  <wp:posOffset>3180693</wp:posOffset>
                </wp:positionH>
                <wp:positionV relativeFrom="paragraph">
                  <wp:posOffset>283779</wp:posOffset>
                </wp:positionV>
                <wp:extent cx="457200" cy="567055"/>
                <wp:effectExtent l="0" t="0" r="0" b="444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E045CD" w:rsidRPr="00E045CD" w:rsidRDefault="00E045CD" w:rsidP="00E045CD">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50.45pt;margin-top:22.35pt;width:36pt;height:4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" filled="f" stroked="f">
                <v:textbox>
                  <w:txbxContent>
                    <w:p w:rsidR="00E045CD" w:rsidRPr="00E045CD" w:rsidRDefault="00E045CD" w:rsidP="00E045CD">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Pr="00E045CD">
        <w:rPr>
          <w:rFonts w:ascii="Arial" w:hAnsi="Arial" w:cs="Arial"/>
          <w:noProof/>
          <w:szCs w:val="24"/>
        </w:rPr>
        <mc:AlternateContent>
          <mc:Choice Requires="wps">
            <w:drawing>
              <wp:anchor distT="0" distB="0" distL="114300" distR="114300" simplePos="0" relativeHeight="251680768" behindDoc="0" locked="0" layoutInCell="1" allowOverlap="1" wp14:anchorId="7CAAF1E8" wp14:editId="450F50A9">
                <wp:simplePos x="0" y="0"/>
                <wp:positionH relativeFrom="column">
                  <wp:posOffset>3390900</wp:posOffset>
                </wp:positionH>
                <wp:positionV relativeFrom="paragraph">
                  <wp:posOffset>1456055</wp:posOffset>
                </wp:positionV>
                <wp:extent cx="457200" cy="567055"/>
                <wp:effectExtent l="0" t="0" r="0" b="444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E045CD" w:rsidRPr="00E045CD" w:rsidRDefault="00E045CD">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E045CD">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67pt;margin-top:114.65pt;width:36pt;height:4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" filled="f" stroked="f">
                <v:textbox>
                  <w:txbxContent>
                    <w:p w:rsidR="00E045CD" w:rsidRPr="00E045CD" w:rsidRDefault="00E045CD">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E045CD">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sidR="00AC21CB" w:rsidRPr="00AC21CB">
        <w:rPr>
          <w:rFonts w:ascii="Arial" w:hAnsi="Arial" w:cs="Arial"/>
          <w:szCs w:val="24"/>
        </w:rPr>
        <w:t>is the older feature.</w:t>
      </w:r>
    </w:p>
    <w:p w:rsidR="00E045CD" w:rsidRDefault="00E045CD" w:rsidP="00AC21CB">
      <w:pPr>
        <w:pStyle w:val="ListParagraph"/>
        <w:rPr>
          <w:rFonts w:ascii="Arial" w:hAnsi="Arial" w:cs="Arial"/>
          <w:szCs w:val="24"/>
        </w:rPr>
      </w:pPr>
    </w:p>
    <w:p w:rsidR="00E045CD" w:rsidRDefault="00E045CD" w:rsidP="00AC21CB">
      <w:pPr>
        <w:pStyle w:val="ListParagraph"/>
        <w:rPr>
          <w:rFonts w:ascii="Arial" w:hAnsi="Arial" w:cs="Arial"/>
          <w:szCs w:val="24"/>
        </w:rPr>
      </w:pPr>
    </w:p>
    <w:p w:rsidR="00E045CD" w:rsidRDefault="00E045CD">
      <w:pPr>
        <w:rPr>
          <w:rFonts w:ascii="Arial" w:hAnsi="Arial" w:cs="Arial"/>
          <w:szCs w:val="24"/>
        </w:rPr>
      </w:pPr>
      <w:r>
        <w:rPr>
          <w:rFonts w:ascii="Arial" w:hAnsi="Arial" w:cs="Arial"/>
          <w:szCs w:val="24"/>
        </w:rPr>
        <w:br w:type="page"/>
      </w:r>
    </w:p>
    <w:p w:rsidR="00E045CD" w:rsidRPr="00E045CD" w:rsidRDefault="00E045CD" w:rsidP="00E045CD">
      <w:pPr>
        <w:widowControl w:val="0"/>
        <w:spacing w:before="29"/>
        <w:ind w:left="228" w:right="678"/>
        <w:rPr>
          <w:rFonts w:ascii="Arial" w:eastAsia="Arial" w:hAnsi="Arial" w:cs="Arial"/>
          <w:szCs w:val="24"/>
        </w:rPr>
      </w:pPr>
      <w:r w:rsidRPr="00E045CD">
        <w:rPr>
          <w:rFonts w:ascii="Arial" w:eastAsia="Arial" w:hAnsi="Arial" w:cs="Arial"/>
          <w:szCs w:val="24"/>
        </w:rPr>
        <w:t>Based on the</w:t>
      </w:r>
      <w:r w:rsidRPr="00E045CD">
        <w:rPr>
          <w:rFonts w:ascii="Arial" w:eastAsia="Arial" w:hAnsi="Arial" w:cs="Arial"/>
          <w:spacing w:val="-1"/>
          <w:szCs w:val="24"/>
        </w:rPr>
        <w:t xml:space="preserve"> </w:t>
      </w:r>
      <w:r w:rsidRPr="00E045CD">
        <w:rPr>
          <w:rFonts w:ascii="Arial" w:eastAsia="Arial" w:hAnsi="Arial" w:cs="Arial"/>
          <w:i/>
          <w:szCs w:val="24"/>
        </w:rPr>
        <w:t>Crater Clas</w:t>
      </w:r>
      <w:r w:rsidRPr="00E045CD">
        <w:rPr>
          <w:rFonts w:ascii="Arial" w:eastAsia="Arial" w:hAnsi="Arial" w:cs="Arial"/>
          <w:i/>
          <w:spacing w:val="1"/>
          <w:szCs w:val="24"/>
        </w:rPr>
        <w:t>s</w:t>
      </w:r>
      <w:r w:rsidRPr="00E045CD">
        <w:rPr>
          <w:rFonts w:ascii="Arial" w:eastAsia="Arial" w:hAnsi="Arial" w:cs="Arial"/>
          <w:i/>
          <w:szCs w:val="24"/>
        </w:rPr>
        <w:t>ification</w:t>
      </w:r>
      <w:r w:rsidRPr="00E045CD">
        <w:rPr>
          <w:rFonts w:ascii="Arial" w:eastAsia="Arial" w:hAnsi="Arial" w:cs="Arial"/>
          <w:i/>
          <w:spacing w:val="-1"/>
          <w:szCs w:val="24"/>
        </w:rPr>
        <w:t xml:space="preserve"> </w:t>
      </w:r>
      <w:r w:rsidRPr="00E045CD">
        <w:rPr>
          <w:rFonts w:ascii="Arial" w:eastAsia="Arial" w:hAnsi="Arial" w:cs="Arial"/>
          <w:szCs w:val="24"/>
        </w:rPr>
        <w:t>information sheet, classify the</w:t>
      </w:r>
      <w:r w:rsidRPr="00E045CD">
        <w:rPr>
          <w:rFonts w:ascii="Arial" w:eastAsia="Arial" w:hAnsi="Arial" w:cs="Arial"/>
          <w:spacing w:val="-1"/>
          <w:szCs w:val="24"/>
        </w:rPr>
        <w:t xml:space="preserve"> </w:t>
      </w:r>
      <w:r w:rsidRPr="00E045CD">
        <w:rPr>
          <w:rFonts w:ascii="Arial" w:eastAsia="Arial" w:hAnsi="Arial" w:cs="Arial"/>
          <w:szCs w:val="24"/>
        </w:rPr>
        <w:t>craters at</w:t>
      </w:r>
      <w:r w:rsidRPr="00E045CD">
        <w:rPr>
          <w:rFonts w:ascii="Arial" w:eastAsia="Arial" w:hAnsi="Arial" w:cs="Arial"/>
          <w:spacing w:val="-2"/>
          <w:szCs w:val="24"/>
        </w:rPr>
        <w:t xml:space="preserve"> </w:t>
      </w:r>
      <w:r w:rsidRPr="00E045CD">
        <w:rPr>
          <w:rFonts w:ascii="Arial" w:eastAsia="Arial" w:hAnsi="Arial" w:cs="Arial"/>
          <w:szCs w:val="24"/>
        </w:rPr>
        <w:t>the bottom of</w:t>
      </w:r>
      <w:r w:rsidRPr="00E045CD">
        <w:rPr>
          <w:rFonts w:ascii="Arial" w:eastAsia="Arial" w:hAnsi="Arial" w:cs="Arial"/>
          <w:spacing w:val="-2"/>
          <w:szCs w:val="24"/>
        </w:rPr>
        <w:t xml:space="preserve"> </w:t>
      </w:r>
      <w:r w:rsidRPr="00E045CD">
        <w:rPr>
          <w:rFonts w:ascii="Arial" w:eastAsia="Arial" w:hAnsi="Arial" w:cs="Arial"/>
          <w:szCs w:val="24"/>
        </w:rPr>
        <w:t xml:space="preserve">the page. </w:t>
      </w:r>
      <w:r w:rsidRPr="00E045CD">
        <w:rPr>
          <w:rFonts w:ascii="Arial" w:eastAsia="Arial" w:hAnsi="Arial" w:cs="Arial"/>
          <w:spacing w:val="1"/>
          <w:szCs w:val="24"/>
        </w:rPr>
        <w:t xml:space="preserve"> </w:t>
      </w:r>
      <w:r w:rsidRPr="00E045CD">
        <w:rPr>
          <w:rFonts w:ascii="Arial" w:eastAsia="Arial" w:hAnsi="Arial" w:cs="Arial"/>
          <w:szCs w:val="24"/>
        </w:rPr>
        <w:t>Be sure to</w:t>
      </w:r>
      <w:r w:rsidRPr="00E045CD">
        <w:rPr>
          <w:rFonts w:ascii="Arial" w:eastAsia="Arial" w:hAnsi="Arial" w:cs="Arial"/>
          <w:spacing w:val="-2"/>
          <w:szCs w:val="24"/>
        </w:rPr>
        <w:t xml:space="preserve"> </w:t>
      </w:r>
      <w:r w:rsidRPr="00E045CD">
        <w:rPr>
          <w:rFonts w:ascii="Arial" w:eastAsia="Arial" w:hAnsi="Arial" w:cs="Arial"/>
          <w:szCs w:val="24"/>
        </w:rPr>
        <w:t>explain your</w:t>
      </w:r>
      <w:r w:rsidRPr="00E045CD">
        <w:rPr>
          <w:rFonts w:ascii="Arial" w:eastAsia="Arial" w:hAnsi="Arial" w:cs="Arial"/>
          <w:spacing w:val="-2"/>
          <w:szCs w:val="24"/>
        </w:rPr>
        <w:t xml:space="preserve"> </w:t>
      </w:r>
      <w:r w:rsidRPr="00E045CD">
        <w:rPr>
          <w:rFonts w:ascii="Arial" w:eastAsia="Arial" w:hAnsi="Arial" w:cs="Arial"/>
          <w:szCs w:val="24"/>
        </w:rPr>
        <w:t>reasoning for</w:t>
      </w:r>
      <w:r w:rsidRPr="00E045CD">
        <w:rPr>
          <w:rFonts w:ascii="Arial" w:eastAsia="Arial" w:hAnsi="Arial" w:cs="Arial"/>
          <w:spacing w:val="-3"/>
          <w:szCs w:val="24"/>
        </w:rPr>
        <w:t xml:space="preserve"> </w:t>
      </w:r>
      <w:r w:rsidRPr="00E045CD">
        <w:rPr>
          <w:rFonts w:ascii="Arial" w:eastAsia="Arial" w:hAnsi="Arial" w:cs="Arial"/>
          <w:szCs w:val="24"/>
        </w:rPr>
        <w:t>each classification.</w:t>
      </w:r>
    </w:p>
    <w:p w:rsidR="00E045CD" w:rsidRPr="00E045CD" w:rsidRDefault="00E045CD" w:rsidP="00E045CD">
      <w:pPr>
        <w:widowControl w:val="0"/>
        <w:spacing w:before="13" w:line="220" w:lineRule="exact"/>
        <w:rPr>
          <w:rFonts w:ascii="Calibri" w:eastAsia="Calibri" w:hAnsi="Calibri"/>
          <w:sz w:val="22"/>
          <w:szCs w:val="22"/>
        </w:rPr>
      </w:pPr>
    </w:p>
    <w:tbl>
      <w:tblPr>
        <w:tblW w:w="0" w:type="auto"/>
        <w:tblInd w:w="109" w:type="dxa"/>
        <w:tblLayout w:type="fixed"/>
        <w:tblCellMar>
          <w:left w:w="0" w:type="dxa"/>
          <w:right w:w="0" w:type="dxa"/>
        </w:tblCellMar>
        <w:tblLook w:val="01E0" w:firstRow="1" w:lastRow="1" w:firstColumn="1" w:lastColumn="1" w:noHBand="0" w:noVBand="0"/>
      </w:tblPr>
      <w:tblGrid>
        <w:gridCol w:w="1819"/>
        <w:gridCol w:w="4229"/>
        <w:gridCol w:w="4484"/>
      </w:tblGrid>
      <w:tr w:rsidR="00E045CD" w:rsidRPr="00E045CD" w:rsidTr="00F57D1B">
        <w:trPr>
          <w:trHeight w:hRule="exact" w:val="684"/>
        </w:trPr>
        <w:tc>
          <w:tcPr>
            <w:tcW w:w="181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before="1" w:line="276" w:lineRule="exact"/>
              <w:ind w:left="510" w:right="341" w:hanging="106"/>
              <w:rPr>
                <w:rFonts w:ascii="Arial" w:eastAsia="Arial" w:hAnsi="Arial" w:cs="Arial"/>
                <w:szCs w:val="24"/>
              </w:rPr>
            </w:pPr>
            <w:r w:rsidRPr="00E045CD">
              <w:rPr>
                <w:rFonts w:ascii="Arial" w:eastAsia="Arial" w:hAnsi="Arial" w:cs="Arial"/>
                <w:b/>
                <w:bCs/>
                <w:szCs w:val="24"/>
              </w:rPr>
              <w:t>CRA</w:t>
            </w:r>
            <w:r w:rsidRPr="00E045CD">
              <w:rPr>
                <w:rFonts w:ascii="Arial" w:eastAsia="Arial" w:hAnsi="Arial" w:cs="Arial"/>
                <w:b/>
                <w:bCs/>
                <w:spacing w:val="1"/>
                <w:szCs w:val="24"/>
              </w:rPr>
              <w:t>T</w:t>
            </w:r>
            <w:r w:rsidRPr="00E045CD">
              <w:rPr>
                <w:rFonts w:ascii="Arial" w:eastAsia="Arial" w:hAnsi="Arial" w:cs="Arial"/>
                <w:b/>
                <w:bCs/>
                <w:szCs w:val="24"/>
              </w:rPr>
              <w:t>ER IMAGE</w:t>
            </w:r>
          </w:p>
        </w:tc>
        <w:tc>
          <w:tcPr>
            <w:tcW w:w="422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before="1" w:line="276" w:lineRule="exact"/>
              <w:ind w:left="114" w:right="52" w:firstLine="455"/>
              <w:rPr>
                <w:rFonts w:ascii="Arial" w:eastAsia="Arial" w:hAnsi="Arial" w:cs="Arial"/>
                <w:szCs w:val="24"/>
              </w:rPr>
            </w:pPr>
            <w:r w:rsidRPr="00E045CD">
              <w:rPr>
                <w:rFonts w:ascii="Arial" w:eastAsia="Arial" w:hAnsi="Arial" w:cs="Arial"/>
                <w:b/>
                <w:bCs/>
                <w:szCs w:val="24"/>
              </w:rPr>
              <w:t>CRA</w:t>
            </w:r>
            <w:r w:rsidRPr="00E045CD">
              <w:rPr>
                <w:rFonts w:ascii="Arial" w:eastAsia="Arial" w:hAnsi="Arial" w:cs="Arial"/>
                <w:b/>
                <w:bCs/>
                <w:spacing w:val="1"/>
                <w:szCs w:val="24"/>
              </w:rPr>
              <w:t>T</w:t>
            </w:r>
            <w:r w:rsidRPr="00E045CD">
              <w:rPr>
                <w:rFonts w:ascii="Arial" w:eastAsia="Arial" w:hAnsi="Arial" w:cs="Arial"/>
                <w:b/>
                <w:bCs/>
                <w:szCs w:val="24"/>
              </w:rPr>
              <w:t>ER</w:t>
            </w:r>
            <w:r w:rsidRPr="00E045CD">
              <w:rPr>
                <w:rFonts w:ascii="Arial" w:eastAsia="Arial" w:hAnsi="Arial" w:cs="Arial"/>
                <w:b/>
                <w:bCs/>
                <w:spacing w:val="1"/>
                <w:szCs w:val="24"/>
              </w:rPr>
              <w:t xml:space="preserve"> </w:t>
            </w:r>
            <w:r w:rsidRPr="00E045CD">
              <w:rPr>
                <w:rFonts w:ascii="Arial" w:eastAsia="Arial" w:hAnsi="Arial" w:cs="Arial"/>
                <w:b/>
                <w:bCs/>
                <w:szCs w:val="24"/>
              </w:rPr>
              <w:t>CLA</w:t>
            </w:r>
            <w:r w:rsidRPr="00E045CD">
              <w:rPr>
                <w:rFonts w:ascii="Arial" w:eastAsia="Arial" w:hAnsi="Arial" w:cs="Arial"/>
                <w:b/>
                <w:bCs/>
                <w:spacing w:val="1"/>
                <w:szCs w:val="24"/>
              </w:rPr>
              <w:t>S</w:t>
            </w:r>
            <w:r w:rsidRPr="00E045CD">
              <w:rPr>
                <w:rFonts w:ascii="Arial" w:eastAsia="Arial" w:hAnsi="Arial" w:cs="Arial"/>
                <w:b/>
                <w:bCs/>
                <w:szCs w:val="24"/>
              </w:rPr>
              <w:t>SIFICATION (Preserved, Modified</w:t>
            </w:r>
            <w:r w:rsidRPr="00E045CD">
              <w:rPr>
                <w:rFonts w:ascii="Arial" w:eastAsia="Arial" w:hAnsi="Arial" w:cs="Arial"/>
                <w:b/>
                <w:bCs/>
                <w:spacing w:val="-10"/>
                <w:szCs w:val="24"/>
              </w:rPr>
              <w:t xml:space="preserve"> </w:t>
            </w:r>
            <w:r w:rsidRPr="00E045CD">
              <w:rPr>
                <w:rFonts w:ascii="Arial" w:eastAsia="Arial" w:hAnsi="Arial" w:cs="Arial"/>
                <w:b/>
                <w:bCs/>
                <w:szCs w:val="24"/>
              </w:rPr>
              <w:t>or Destr</w:t>
            </w:r>
            <w:r w:rsidRPr="00E045CD">
              <w:rPr>
                <w:rFonts w:ascii="Arial" w:eastAsia="Arial" w:hAnsi="Arial" w:cs="Arial"/>
                <w:b/>
                <w:bCs/>
                <w:spacing w:val="1"/>
                <w:szCs w:val="24"/>
              </w:rPr>
              <w:t>o</w:t>
            </w:r>
            <w:r w:rsidRPr="00E045CD">
              <w:rPr>
                <w:rFonts w:ascii="Arial" w:eastAsia="Arial" w:hAnsi="Arial" w:cs="Arial"/>
                <w:b/>
                <w:bCs/>
                <w:szCs w:val="24"/>
              </w:rPr>
              <w:t>yed)</w:t>
            </w:r>
          </w:p>
        </w:tc>
        <w:tc>
          <w:tcPr>
            <w:tcW w:w="4484"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line="273" w:lineRule="exact"/>
              <w:ind w:left="1605" w:right="1585"/>
              <w:jc w:val="center"/>
              <w:rPr>
                <w:rFonts w:ascii="Arial" w:eastAsia="Arial" w:hAnsi="Arial" w:cs="Arial"/>
                <w:szCs w:val="24"/>
              </w:rPr>
            </w:pPr>
            <w:r w:rsidRPr="00E045CD">
              <w:rPr>
                <w:rFonts w:ascii="Arial" w:eastAsia="Arial" w:hAnsi="Arial" w:cs="Arial"/>
                <w:b/>
                <w:bCs/>
                <w:szCs w:val="24"/>
              </w:rPr>
              <w:t>REASONS</w:t>
            </w:r>
          </w:p>
        </w:tc>
      </w:tr>
      <w:tr w:rsidR="00E045CD" w:rsidRPr="00E045CD" w:rsidTr="00F57D1B">
        <w:trPr>
          <w:trHeight w:hRule="exact" w:val="878"/>
        </w:trPr>
        <w:tc>
          <w:tcPr>
            <w:tcW w:w="181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before="5" w:line="220" w:lineRule="exact"/>
              <w:rPr>
                <w:rFonts w:ascii="Calibri" w:eastAsia="Calibri" w:hAnsi="Calibri"/>
                <w:sz w:val="22"/>
                <w:szCs w:val="22"/>
              </w:rPr>
            </w:pPr>
          </w:p>
          <w:p w:rsidR="00E045CD" w:rsidRPr="00E045CD" w:rsidRDefault="00E045CD" w:rsidP="00E045CD">
            <w:pPr>
              <w:widowControl w:val="0"/>
              <w:ind w:left="531" w:right="-20"/>
              <w:rPr>
                <w:rFonts w:ascii="Arial" w:eastAsia="Arial" w:hAnsi="Arial" w:cs="Arial"/>
                <w:sz w:val="20"/>
              </w:rPr>
            </w:pPr>
            <w:r w:rsidRPr="00E045CD">
              <w:rPr>
                <w:rFonts w:ascii="Arial" w:eastAsia="Arial" w:hAnsi="Arial" w:cs="Arial"/>
                <w:sz w:val="20"/>
              </w:rPr>
              <w:t>Crater A</w:t>
            </w:r>
          </w:p>
        </w:tc>
        <w:tc>
          <w:tcPr>
            <w:tcW w:w="422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c>
          <w:tcPr>
            <w:tcW w:w="4484"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r>
      <w:tr w:rsidR="00E045CD" w:rsidRPr="00E045CD" w:rsidTr="00F57D1B">
        <w:trPr>
          <w:trHeight w:hRule="exact" w:val="880"/>
        </w:trPr>
        <w:tc>
          <w:tcPr>
            <w:tcW w:w="181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before="7" w:line="220" w:lineRule="exact"/>
              <w:rPr>
                <w:rFonts w:ascii="Calibri" w:eastAsia="Calibri" w:hAnsi="Calibri"/>
                <w:sz w:val="22"/>
                <w:szCs w:val="22"/>
              </w:rPr>
            </w:pPr>
          </w:p>
          <w:p w:rsidR="00E045CD" w:rsidRPr="00E045CD" w:rsidRDefault="00E045CD" w:rsidP="00E045CD">
            <w:pPr>
              <w:widowControl w:val="0"/>
              <w:ind w:left="531" w:right="-20"/>
              <w:rPr>
                <w:rFonts w:ascii="Arial" w:eastAsia="Arial" w:hAnsi="Arial" w:cs="Arial"/>
                <w:sz w:val="20"/>
              </w:rPr>
            </w:pPr>
            <w:r w:rsidRPr="00E045CD">
              <w:rPr>
                <w:rFonts w:ascii="Arial" w:eastAsia="Arial" w:hAnsi="Arial" w:cs="Arial"/>
                <w:sz w:val="20"/>
              </w:rPr>
              <w:t>Crater B</w:t>
            </w:r>
          </w:p>
        </w:tc>
        <w:tc>
          <w:tcPr>
            <w:tcW w:w="422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c>
          <w:tcPr>
            <w:tcW w:w="4484"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r>
      <w:tr w:rsidR="00E045CD" w:rsidRPr="00E045CD" w:rsidTr="00F57D1B">
        <w:trPr>
          <w:trHeight w:hRule="exact" w:val="878"/>
        </w:trPr>
        <w:tc>
          <w:tcPr>
            <w:tcW w:w="181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before="5" w:line="220" w:lineRule="exact"/>
              <w:rPr>
                <w:rFonts w:ascii="Calibri" w:eastAsia="Calibri" w:hAnsi="Calibri"/>
                <w:sz w:val="22"/>
                <w:szCs w:val="22"/>
              </w:rPr>
            </w:pPr>
          </w:p>
          <w:p w:rsidR="00E045CD" w:rsidRPr="00E045CD" w:rsidRDefault="00E045CD" w:rsidP="00E045CD">
            <w:pPr>
              <w:widowControl w:val="0"/>
              <w:ind w:left="525" w:right="-20"/>
              <w:rPr>
                <w:rFonts w:ascii="Arial" w:eastAsia="Arial" w:hAnsi="Arial" w:cs="Arial"/>
                <w:sz w:val="20"/>
              </w:rPr>
            </w:pPr>
            <w:r w:rsidRPr="00E045CD">
              <w:rPr>
                <w:rFonts w:ascii="Arial" w:eastAsia="Arial" w:hAnsi="Arial" w:cs="Arial"/>
                <w:sz w:val="20"/>
              </w:rPr>
              <w:t>Crater C</w:t>
            </w:r>
          </w:p>
        </w:tc>
        <w:tc>
          <w:tcPr>
            <w:tcW w:w="422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c>
          <w:tcPr>
            <w:tcW w:w="4484"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r>
      <w:tr w:rsidR="00E045CD" w:rsidRPr="00E045CD" w:rsidTr="00F57D1B">
        <w:trPr>
          <w:trHeight w:hRule="exact" w:val="918"/>
        </w:trPr>
        <w:tc>
          <w:tcPr>
            <w:tcW w:w="181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before="7" w:line="220" w:lineRule="exact"/>
              <w:rPr>
                <w:rFonts w:ascii="Calibri" w:eastAsia="Calibri" w:hAnsi="Calibri"/>
                <w:sz w:val="22"/>
                <w:szCs w:val="22"/>
              </w:rPr>
            </w:pPr>
          </w:p>
          <w:p w:rsidR="00E045CD" w:rsidRPr="00E045CD" w:rsidRDefault="00E045CD" w:rsidP="00E045CD">
            <w:pPr>
              <w:widowControl w:val="0"/>
              <w:ind w:left="525" w:right="-20"/>
              <w:rPr>
                <w:rFonts w:ascii="Arial" w:eastAsia="Arial" w:hAnsi="Arial" w:cs="Arial"/>
                <w:sz w:val="20"/>
              </w:rPr>
            </w:pPr>
            <w:r w:rsidRPr="00E045CD">
              <w:rPr>
                <w:rFonts w:ascii="Arial" w:eastAsia="Arial" w:hAnsi="Arial" w:cs="Arial"/>
                <w:sz w:val="20"/>
              </w:rPr>
              <w:t>Crater D</w:t>
            </w:r>
          </w:p>
        </w:tc>
        <w:tc>
          <w:tcPr>
            <w:tcW w:w="4229"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c>
          <w:tcPr>
            <w:tcW w:w="4484" w:type="dxa"/>
            <w:tcBorders>
              <w:top w:val="single" w:sz="4" w:space="0" w:color="000000"/>
              <w:left w:val="single" w:sz="4" w:space="0" w:color="000000"/>
              <w:bottom w:val="single" w:sz="4" w:space="0" w:color="000000"/>
              <w:right w:val="single" w:sz="4" w:space="0" w:color="000000"/>
            </w:tcBorders>
          </w:tcPr>
          <w:p w:rsidR="00E045CD" w:rsidRPr="00E045CD" w:rsidRDefault="00E045CD" w:rsidP="00E045CD">
            <w:pPr>
              <w:widowControl w:val="0"/>
              <w:spacing w:after="200" w:line="276" w:lineRule="auto"/>
              <w:rPr>
                <w:rFonts w:ascii="Calibri" w:eastAsia="Calibri" w:hAnsi="Calibri"/>
                <w:sz w:val="22"/>
                <w:szCs w:val="22"/>
              </w:rPr>
            </w:pPr>
          </w:p>
        </w:tc>
      </w:tr>
    </w:tbl>
    <w:p w:rsidR="00E045CD" w:rsidRDefault="00E045CD" w:rsidP="00E045CD">
      <w:pPr>
        <w:rPr>
          <w:rFonts w:ascii="Arial" w:hAnsi="Arial" w:cs="Arial"/>
          <w:szCs w:val="24"/>
        </w:rPr>
      </w:pPr>
    </w:p>
    <w:p w:rsidR="00E045CD" w:rsidRDefault="002B6962" w:rsidP="00E045CD">
      <w:pPr>
        <w:rPr>
          <w:rFonts w:ascii="Arial" w:hAnsi="Arial" w:cs="Arial"/>
          <w:szCs w:val="24"/>
        </w:rPr>
      </w:pPr>
      <w:r w:rsidRPr="002B6962">
        <w:rPr>
          <w:rFonts w:ascii="Arial" w:hAnsi="Arial" w:cs="Arial"/>
          <w:noProof/>
          <w:szCs w:val="24"/>
        </w:rPr>
        <mc:AlternateContent>
          <mc:Choice Requires="wps">
            <w:drawing>
              <wp:anchor distT="0" distB="0" distL="114300" distR="114300" simplePos="0" relativeHeight="251695104" behindDoc="0" locked="0" layoutInCell="1" allowOverlap="1" wp14:anchorId="4D729336" wp14:editId="3F86583B">
                <wp:simplePos x="0" y="0"/>
                <wp:positionH relativeFrom="column">
                  <wp:posOffset>3315970</wp:posOffset>
                </wp:positionH>
                <wp:positionV relativeFrom="paragraph">
                  <wp:posOffset>147320</wp:posOffset>
                </wp:positionV>
                <wp:extent cx="2374265" cy="140398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B6962" w:rsidRDefault="002B6962" w:rsidP="002B6962">
                            <w:r w:rsidRPr="002B6962">
                              <w:rPr>
                                <w:noProof/>
                              </w:rPr>
                              <w:drawing>
                                <wp:inline distT="0" distB="0" distL="0" distR="0" wp14:anchorId="57B3B02C" wp14:editId="237A6ABE">
                                  <wp:extent cx="2110730" cy="2248400"/>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2179" cy="224994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261.1pt;margin-top:11.6pt;width:186.95pt;height:110.55pt;z-index:2516951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" filled="f" stroked="f">
                <v:textbox style="mso-fit-shape-to-text:t">
                  <w:txbxContent>
                    <w:p w:rsidR="002B6962" w:rsidRDefault="002B6962" w:rsidP="002B6962">
                      <w:r w:rsidRPr="002B6962">
                        <w:drawing>
                          <wp:inline distT="0" distB="0" distL="0" distR="0" wp14:anchorId="57B3B02C" wp14:editId="237A6ABE">
                            <wp:extent cx="2110730" cy="2248400"/>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2179" cy="2249944"/>
                                    </a:xfrm>
                                    <a:prstGeom prst="rect">
                                      <a:avLst/>
                                    </a:prstGeom>
                                    <a:noFill/>
                                    <a:ln>
                                      <a:noFill/>
                                    </a:ln>
                                  </pic:spPr>
                                </pic:pic>
                              </a:graphicData>
                            </a:graphic>
                          </wp:inline>
                        </w:drawing>
                      </w:r>
                    </w:p>
                  </w:txbxContent>
                </v:textbox>
              </v:shape>
            </w:pict>
          </mc:Fallback>
        </mc:AlternateContent>
      </w:r>
      <w:r w:rsidRPr="002B6962">
        <w:rPr>
          <w:rFonts w:ascii="Arial" w:hAnsi="Arial" w:cs="Arial"/>
          <w:noProof/>
          <w:szCs w:val="24"/>
        </w:rPr>
        <mc:AlternateContent>
          <mc:Choice Requires="wps">
            <w:drawing>
              <wp:anchor distT="0" distB="0" distL="114300" distR="114300" simplePos="0" relativeHeight="251693056" behindDoc="0" locked="0" layoutInCell="1" allowOverlap="1" wp14:anchorId="19D26C1E" wp14:editId="388A8959">
                <wp:simplePos x="0" y="0"/>
                <wp:positionH relativeFrom="column">
                  <wp:posOffset>-199390</wp:posOffset>
                </wp:positionH>
                <wp:positionV relativeFrom="paragraph">
                  <wp:posOffset>144780</wp:posOffset>
                </wp:positionV>
                <wp:extent cx="2374265"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B6962" w:rsidRDefault="002B6962">
                            <w:r w:rsidRPr="002B6962">
                              <w:rPr>
                                <w:noProof/>
                              </w:rPr>
                              <w:drawing>
                                <wp:inline distT="0" distB="0" distL="0" distR="0" wp14:anchorId="1FAEBFC4" wp14:editId="0DFF77DB">
                                  <wp:extent cx="2240915" cy="2262692"/>
                                  <wp:effectExtent l="0" t="0" r="6985" b="444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915" cy="226269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15.7pt;margin-top:11.4pt;width:186.95pt;height:110.55pt;z-index:2516930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" filled="f" stroked="f">
                <v:textbox style="mso-fit-shape-to-text:t">
                  <w:txbxContent>
                    <w:p w:rsidR="002B6962" w:rsidRDefault="002B6962">
                      <w:r w:rsidRPr="002B6962">
                        <w:drawing>
                          <wp:inline distT="0" distB="0" distL="0" distR="0" wp14:anchorId="1FAEBFC4" wp14:editId="0DFF77DB">
                            <wp:extent cx="2240915" cy="2262692"/>
                            <wp:effectExtent l="0" t="0" r="6985" b="444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0915" cy="2262692"/>
                                    </a:xfrm>
                                    <a:prstGeom prst="rect">
                                      <a:avLst/>
                                    </a:prstGeom>
                                    <a:noFill/>
                                    <a:ln>
                                      <a:noFill/>
                                    </a:ln>
                                  </pic:spPr>
                                </pic:pic>
                              </a:graphicData>
                            </a:graphic>
                          </wp:inline>
                        </w:drawing>
                      </w:r>
                    </w:p>
                  </w:txbxContent>
                </v:textbox>
              </v:shape>
            </w:pict>
          </mc:Fallback>
        </mc:AlternateContent>
      </w: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2B6962" w:rsidP="00E045CD">
      <w:pPr>
        <w:rPr>
          <w:rFonts w:ascii="Arial" w:hAnsi="Arial" w:cs="Arial"/>
          <w:szCs w:val="24"/>
        </w:rPr>
      </w:pPr>
      <w:r w:rsidRPr="00E045CD">
        <w:rPr>
          <w:rFonts w:ascii="Arial" w:hAnsi="Arial" w:cs="Arial"/>
          <w:noProof/>
          <w:szCs w:val="24"/>
        </w:rPr>
        <mc:AlternateContent>
          <mc:Choice Requires="wps">
            <w:drawing>
              <wp:anchor distT="0" distB="0" distL="114300" distR="114300" simplePos="0" relativeHeight="251688960" behindDoc="0" locked="0" layoutInCell="1" allowOverlap="1" wp14:anchorId="35C3FBFE" wp14:editId="3AA6FEE3">
                <wp:simplePos x="0" y="0"/>
                <wp:positionH relativeFrom="column">
                  <wp:posOffset>2103755</wp:posOffset>
                </wp:positionH>
                <wp:positionV relativeFrom="paragraph">
                  <wp:posOffset>27940</wp:posOffset>
                </wp:positionV>
                <wp:extent cx="935990"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403985"/>
                        </a:xfrm>
                        <a:prstGeom prst="rect">
                          <a:avLst/>
                        </a:prstGeom>
                        <a:noFill/>
                        <a:ln w="9525">
                          <a:noFill/>
                          <a:miter lim="800000"/>
                          <a:headEnd/>
                          <a:tailEnd/>
                        </a:ln>
                      </wps:spPr>
                      <wps:txbx>
                        <w:txbxContent>
                          <w:p w:rsidR="00E045CD" w:rsidRPr="00E045CD" w:rsidRDefault="00E045CD">
                            <w:pPr>
                              <w:rPr>
                                <w:rFonts w:ascii="Arial" w:hAnsi="Arial" w:cs="Arial"/>
                                <w:sz w:val="28"/>
                                <w:szCs w:val="28"/>
                              </w:rPr>
                            </w:pPr>
                            <w:r w:rsidRPr="00E045CD">
                              <w:rPr>
                                <w:rFonts w:ascii="Arial" w:hAnsi="Arial" w:cs="Arial"/>
                                <w:sz w:val="28"/>
                                <w:szCs w:val="28"/>
                              </w:rPr>
                              <w:t>Crater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65.65pt;margin-top:2.2pt;width:73.7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" filled="f" stroked="f">
                <v:textbox style="mso-fit-shape-to-text:t">
                  <w:txbxContent>
                    <w:p w:rsidR="00E045CD" w:rsidRPr="00E045CD" w:rsidRDefault="00E045CD">
                      <w:pPr>
                        <w:rPr>
                          <w:rFonts w:ascii="Arial" w:hAnsi="Arial" w:cs="Arial"/>
                          <w:sz w:val="28"/>
                          <w:szCs w:val="28"/>
                        </w:rPr>
                      </w:pPr>
                      <w:r w:rsidRPr="00E045CD">
                        <w:rPr>
                          <w:rFonts w:ascii="Arial" w:hAnsi="Arial" w:cs="Arial"/>
                          <w:sz w:val="28"/>
                          <w:szCs w:val="28"/>
                        </w:rPr>
                        <w:t>Crater A</w:t>
                      </w:r>
                    </w:p>
                  </w:txbxContent>
                </v:textbox>
              </v:shape>
            </w:pict>
          </mc:Fallback>
        </mc:AlternateContent>
      </w:r>
      <w:r w:rsidRPr="00E045CD">
        <w:rPr>
          <w:rFonts w:ascii="Arial" w:hAnsi="Arial" w:cs="Arial"/>
          <w:noProof/>
          <w:szCs w:val="24"/>
        </w:rPr>
        <mc:AlternateContent>
          <mc:Choice Requires="wps">
            <w:drawing>
              <wp:anchor distT="0" distB="0" distL="114300" distR="114300" simplePos="0" relativeHeight="251691008" behindDoc="0" locked="0" layoutInCell="1" allowOverlap="1" wp14:anchorId="54E1596E" wp14:editId="6430A9D3">
                <wp:simplePos x="0" y="0"/>
                <wp:positionH relativeFrom="column">
                  <wp:posOffset>5519420</wp:posOffset>
                </wp:positionH>
                <wp:positionV relativeFrom="paragraph">
                  <wp:posOffset>26670</wp:posOffset>
                </wp:positionV>
                <wp:extent cx="93599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403985"/>
                        </a:xfrm>
                        <a:prstGeom prst="rect">
                          <a:avLst/>
                        </a:prstGeom>
                        <a:noFill/>
                        <a:ln w="9525">
                          <a:noFill/>
                          <a:miter lim="800000"/>
                          <a:headEnd/>
                          <a:tailEnd/>
                        </a:ln>
                      </wps:spPr>
                      <wps:txbx>
                        <w:txbxContent>
                          <w:p w:rsidR="002B6962" w:rsidRPr="00E045CD" w:rsidRDefault="002B6962" w:rsidP="002B6962">
                            <w:pPr>
                              <w:rPr>
                                <w:rFonts w:ascii="Arial" w:hAnsi="Arial" w:cs="Arial"/>
                                <w:sz w:val="28"/>
                                <w:szCs w:val="28"/>
                              </w:rPr>
                            </w:pPr>
                            <w:r w:rsidRPr="00E045CD">
                              <w:rPr>
                                <w:rFonts w:ascii="Arial" w:hAnsi="Arial" w:cs="Arial"/>
                                <w:sz w:val="28"/>
                                <w:szCs w:val="28"/>
                              </w:rPr>
                              <w:t xml:space="preserve">Crater </w:t>
                            </w:r>
                            <w:r>
                              <w:rPr>
                                <w:rFonts w:ascii="Arial" w:hAnsi="Arial" w:cs="Arial"/>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434.6pt;margin-top:2.1pt;width:73.7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" filled="f" stroked="f">
                <v:textbox style="mso-fit-shape-to-text:t">
                  <w:txbxContent>
                    <w:p w:rsidR="002B6962" w:rsidRPr="00E045CD" w:rsidRDefault="002B6962" w:rsidP="002B6962">
                      <w:pPr>
                        <w:rPr>
                          <w:rFonts w:ascii="Arial" w:hAnsi="Arial" w:cs="Arial"/>
                          <w:sz w:val="28"/>
                          <w:szCs w:val="28"/>
                        </w:rPr>
                      </w:pPr>
                      <w:r w:rsidRPr="00E045CD">
                        <w:rPr>
                          <w:rFonts w:ascii="Arial" w:hAnsi="Arial" w:cs="Arial"/>
                          <w:sz w:val="28"/>
                          <w:szCs w:val="28"/>
                        </w:rPr>
                        <w:t xml:space="preserve">Crater </w:t>
                      </w:r>
                      <w:r>
                        <w:rPr>
                          <w:rFonts w:ascii="Arial" w:hAnsi="Arial" w:cs="Arial"/>
                          <w:sz w:val="28"/>
                          <w:szCs w:val="28"/>
                        </w:rPr>
                        <w:t>B</w:t>
                      </w:r>
                    </w:p>
                  </w:txbxContent>
                </v:textbox>
              </v:shape>
            </w:pict>
          </mc:Fallback>
        </mc:AlternateContent>
      </w: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2B6962" w:rsidP="00E045CD">
      <w:pPr>
        <w:rPr>
          <w:rFonts w:ascii="Arial" w:hAnsi="Arial" w:cs="Arial"/>
          <w:szCs w:val="24"/>
        </w:rPr>
      </w:pPr>
      <w:r w:rsidRPr="002B6962">
        <w:rPr>
          <w:rFonts w:ascii="Arial" w:hAnsi="Arial" w:cs="Arial"/>
          <w:noProof/>
          <w:szCs w:val="24"/>
        </w:rPr>
        <mc:AlternateContent>
          <mc:Choice Requires="wps">
            <w:drawing>
              <wp:anchor distT="0" distB="0" distL="114300" distR="114300" simplePos="0" relativeHeight="251699200" behindDoc="0" locked="0" layoutInCell="1" allowOverlap="1" wp14:anchorId="39EFEDD4" wp14:editId="4483A041">
                <wp:simplePos x="0" y="0"/>
                <wp:positionH relativeFrom="column">
                  <wp:posOffset>3324225</wp:posOffset>
                </wp:positionH>
                <wp:positionV relativeFrom="paragraph">
                  <wp:posOffset>61504</wp:posOffset>
                </wp:positionV>
                <wp:extent cx="2374265" cy="140398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B6962" w:rsidRDefault="002B6962" w:rsidP="002B6962">
                            <w:r w:rsidRPr="002B6962">
                              <w:rPr>
                                <w:noProof/>
                              </w:rPr>
                              <w:drawing>
                                <wp:inline distT="0" distB="0" distL="0" distR="0" wp14:anchorId="520731C0" wp14:editId="790C847D">
                                  <wp:extent cx="2109124" cy="2109124"/>
                                  <wp:effectExtent l="0" t="0" r="5715" b="571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8799" cy="210879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261.75pt;margin-top:4.85pt;width:186.95pt;height:110.55pt;z-index:2516992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" filled="f" stroked="f">
                <v:textbox style="mso-fit-shape-to-text:t">
                  <w:txbxContent>
                    <w:p w:rsidR="002B6962" w:rsidRDefault="002B6962" w:rsidP="002B6962">
                      <w:r w:rsidRPr="002B6962">
                        <w:drawing>
                          <wp:inline distT="0" distB="0" distL="0" distR="0" wp14:anchorId="520731C0" wp14:editId="790C847D">
                            <wp:extent cx="2109124" cy="2109124"/>
                            <wp:effectExtent l="0" t="0" r="5715" b="571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8799" cy="2108799"/>
                                    </a:xfrm>
                                    <a:prstGeom prst="rect">
                                      <a:avLst/>
                                    </a:prstGeom>
                                    <a:noFill/>
                                    <a:ln>
                                      <a:noFill/>
                                    </a:ln>
                                  </pic:spPr>
                                </pic:pic>
                              </a:graphicData>
                            </a:graphic>
                          </wp:inline>
                        </w:drawing>
                      </w:r>
                    </w:p>
                  </w:txbxContent>
                </v:textbox>
              </v:shape>
            </w:pict>
          </mc:Fallback>
        </mc:AlternateContent>
      </w:r>
      <w:r w:rsidRPr="002B6962">
        <w:rPr>
          <w:rFonts w:ascii="Arial" w:hAnsi="Arial" w:cs="Arial"/>
          <w:noProof/>
          <w:szCs w:val="24"/>
        </w:rPr>
        <mc:AlternateContent>
          <mc:Choice Requires="wps">
            <w:drawing>
              <wp:anchor distT="0" distB="0" distL="114300" distR="114300" simplePos="0" relativeHeight="251697152" behindDoc="0" locked="0" layoutInCell="1" allowOverlap="1" wp14:anchorId="08A7A6F9" wp14:editId="22BD4B44">
                <wp:simplePos x="0" y="0"/>
                <wp:positionH relativeFrom="column">
                  <wp:posOffset>-196227</wp:posOffset>
                </wp:positionH>
                <wp:positionV relativeFrom="paragraph">
                  <wp:posOffset>61595</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B6962" w:rsidRDefault="002B6962" w:rsidP="002B6962">
                            <w:r w:rsidRPr="002B6962">
                              <w:rPr>
                                <w:noProof/>
                              </w:rPr>
                              <w:drawing>
                                <wp:inline distT="0" distB="0" distL="0" distR="0" wp14:anchorId="18D1232E" wp14:editId="2A3F5F86">
                                  <wp:extent cx="2244090" cy="2076897"/>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4090" cy="207689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15.45pt;margin-top:4.85pt;width:186.95pt;height:110.55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" filled="f" stroked="f">
                <v:textbox style="mso-fit-shape-to-text:t">
                  <w:txbxContent>
                    <w:p w:rsidR="002B6962" w:rsidRDefault="002B6962" w:rsidP="002B6962">
                      <w:r w:rsidRPr="002B6962">
                        <w:drawing>
                          <wp:inline distT="0" distB="0" distL="0" distR="0" wp14:anchorId="18D1232E" wp14:editId="2A3F5F86">
                            <wp:extent cx="2244090" cy="2076897"/>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4090" cy="2076897"/>
                                    </a:xfrm>
                                    <a:prstGeom prst="rect">
                                      <a:avLst/>
                                    </a:prstGeom>
                                    <a:noFill/>
                                    <a:ln>
                                      <a:noFill/>
                                    </a:ln>
                                  </pic:spPr>
                                </pic:pic>
                              </a:graphicData>
                            </a:graphic>
                          </wp:inline>
                        </w:drawing>
                      </w:r>
                    </w:p>
                  </w:txbxContent>
                </v:textbox>
              </v:shape>
            </w:pict>
          </mc:Fallback>
        </mc:AlternateContent>
      </w: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2B6962" w:rsidP="00E045CD">
      <w:pPr>
        <w:rPr>
          <w:rFonts w:ascii="Arial" w:hAnsi="Arial" w:cs="Arial"/>
          <w:szCs w:val="24"/>
        </w:rPr>
      </w:pPr>
      <w:r w:rsidRPr="00E045CD">
        <w:rPr>
          <w:rFonts w:ascii="Arial" w:hAnsi="Arial" w:cs="Arial"/>
          <w:noProof/>
          <w:szCs w:val="24"/>
        </w:rPr>
        <mc:AlternateContent>
          <mc:Choice Requires="wps">
            <w:drawing>
              <wp:anchor distT="0" distB="0" distL="114300" distR="114300" simplePos="0" relativeHeight="251703296" behindDoc="0" locked="0" layoutInCell="1" allowOverlap="1" wp14:anchorId="42B11098" wp14:editId="1DD681D8">
                <wp:simplePos x="0" y="0"/>
                <wp:positionH relativeFrom="column">
                  <wp:posOffset>5521753</wp:posOffset>
                </wp:positionH>
                <wp:positionV relativeFrom="paragraph">
                  <wp:posOffset>39910</wp:posOffset>
                </wp:positionV>
                <wp:extent cx="935990" cy="1403985"/>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403985"/>
                        </a:xfrm>
                        <a:prstGeom prst="rect">
                          <a:avLst/>
                        </a:prstGeom>
                        <a:noFill/>
                        <a:ln w="9525">
                          <a:noFill/>
                          <a:miter lim="800000"/>
                          <a:headEnd/>
                          <a:tailEnd/>
                        </a:ln>
                      </wps:spPr>
                      <wps:txbx>
                        <w:txbxContent>
                          <w:p w:rsidR="002B6962" w:rsidRPr="00E045CD" w:rsidRDefault="002B6962" w:rsidP="002B6962">
                            <w:pPr>
                              <w:rPr>
                                <w:rFonts w:ascii="Arial" w:hAnsi="Arial" w:cs="Arial"/>
                                <w:sz w:val="28"/>
                                <w:szCs w:val="28"/>
                              </w:rPr>
                            </w:pPr>
                            <w:r w:rsidRPr="00E045CD">
                              <w:rPr>
                                <w:rFonts w:ascii="Arial" w:hAnsi="Arial" w:cs="Arial"/>
                                <w:sz w:val="28"/>
                                <w:szCs w:val="28"/>
                              </w:rPr>
                              <w:t xml:space="preserve">Crater </w:t>
                            </w:r>
                            <w:r>
                              <w:rPr>
                                <w:rFonts w:ascii="Arial" w:hAnsi="Arial" w:cs="Arial"/>
                                <w:sz w:val="28"/>
                                <w:szCs w:val="28"/>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434.8pt;margin-top:3.15pt;width:73.7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" filled="f" stroked="f">
                <v:textbox style="mso-fit-shape-to-text:t">
                  <w:txbxContent>
                    <w:p w:rsidR="002B6962" w:rsidRPr="00E045CD" w:rsidRDefault="002B6962" w:rsidP="002B6962">
                      <w:pPr>
                        <w:rPr>
                          <w:rFonts w:ascii="Arial" w:hAnsi="Arial" w:cs="Arial"/>
                          <w:sz w:val="28"/>
                          <w:szCs w:val="28"/>
                        </w:rPr>
                      </w:pPr>
                      <w:r w:rsidRPr="00E045CD">
                        <w:rPr>
                          <w:rFonts w:ascii="Arial" w:hAnsi="Arial" w:cs="Arial"/>
                          <w:sz w:val="28"/>
                          <w:szCs w:val="28"/>
                        </w:rPr>
                        <w:t xml:space="preserve">Crater </w:t>
                      </w:r>
                      <w:r>
                        <w:rPr>
                          <w:rFonts w:ascii="Arial" w:hAnsi="Arial" w:cs="Arial"/>
                          <w:sz w:val="28"/>
                          <w:szCs w:val="28"/>
                        </w:rPr>
                        <w:t>D</w:t>
                      </w:r>
                    </w:p>
                  </w:txbxContent>
                </v:textbox>
              </v:shape>
            </w:pict>
          </mc:Fallback>
        </mc:AlternateContent>
      </w:r>
      <w:r w:rsidRPr="00E045CD">
        <w:rPr>
          <w:rFonts w:ascii="Arial" w:hAnsi="Arial" w:cs="Arial"/>
          <w:noProof/>
          <w:szCs w:val="24"/>
        </w:rPr>
        <mc:AlternateContent>
          <mc:Choice Requires="wps">
            <w:drawing>
              <wp:anchor distT="0" distB="0" distL="114300" distR="114300" simplePos="0" relativeHeight="251701248" behindDoc="0" locked="0" layoutInCell="1" allowOverlap="1" wp14:anchorId="15A2637D" wp14:editId="11CF7972">
                <wp:simplePos x="0" y="0"/>
                <wp:positionH relativeFrom="column">
                  <wp:posOffset>2136140</wp:posOffset>
                </wp:positionH>
                <wp:positionV relativeFrom="paragraph">
                  <wp:posOffset>40640</wp:posOffset>
                </wp:positionV>
                <wp:extent cx="935990" cy="1403985"/>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403985"/>
                        </a:xfrm>
                        <a:prstGeom prst="rect">
                          <a:avLst/>
                        </a:prstGeom>
                        <a:noFill/>
                        <a:ln w="9525">
                          <a:noFill/>
                          <a:miter lim="800000"/>
                          <a:headEnd/>
                          <a:tailEnd/>
                        </a:ln>
                      </wps:spPr>
                      <wps:txbx>
                        <w:txbxContent>
                          <w:p w:rsidR="002B6962" w:rsidRPr="00E045CD" w:rsidRDefault="002B6962" w:rsidP="002B6962">
                            <w:pPr>
                              <w:rPr>
                                <w:rFonts w:ascii="Arial" w:hAnsi="Arial" w:cs="Arial"/>
                                <w:sz w:val="28"/>
                                <w:szCs w:val="28"/>
                              </w:rPr>
                            </w:pPr>
                            <w:r w:rsidRPr="00E045CD">
                              <w:rPr>
                                <w:rFonts w:ascii="Arial" w:hAnsi="Arial" w:cs="Arial"/>
                                <w:sz w:val="28"/>
                                <w:szCs w:val="28"/>
                              </w:rPr>
                              <w:t xml:space="preserve">Crater </w:t>
                            </w:r>
                            <w:r>
                              <w:rPr>
                                <w:rFonts w:ascii="Arial" w:hAnsi="Arial" w:cs="Arial"/>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68.2pt;margin-top:3.2pt;width:73.7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" filled="f" stroked="f">
                <v:textbox style="mso-fit-shape-to-text:t">
                  <w:txbxContent>
                    <w:p w:rsidR="002B6962" w:rsidRPr="00E045CD" w:rsidRDefault="002B6962" w:rsidP="002B6962">
                      <w:pPr>
                        <w:rPr>
                          <w:rFonts w:ascii="Arial" w:hAnsi="Arial" w:cs="Arial"/>
                          <w:sz w:val="28"/>
                          <w:szCs w:val="28"/>
                        </w:rPr>
                      </w:pPr>
                      <w:r w:rsidRPr="00E045CD">
                        <w:rPr>
                          <w:rFonts w:ascii="Arial" w:hAnsi="Arial" w:cs="Arial"/>
                          <w:sz w:val="28"/>
                          <w:szCs w:val="28"/>
                        </w:rPr>
                        <w:t xml:space="preserve">Crater </w:t>
                      </w:r>
                      <w:r>
                        <w:rPr>
                          <w:rFonts w:ascii="Arial" w:hAnsi="Arial" w:cs="Arial"/>
                          <w:sz w:val="28"/>
                          <w:szCs w:val="28"/>
                        </w:rPr>
                        <w:t>C</w:t>
                      </w:r>
                    </w:p>
                  </w:txbxContent>
                </v:textbox>
              </v:shape>
            </w:pict>
          </mc:Fallback>
        </mc:AlternateContent>
      </w: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E045CD" w:rsidRDefault="00E045CD" w:rsidP="00E045CD">
      <w:pPr>
        <w:rPr>
          <w:rFonts w:ascii="Arial" w:hAnsi="Arial" w:cs="Arial"/>
          <w:szCs w:val="24"/>
        </w:rPr>
      </w:pPr>
    </w:p>
    <w:p w:rsidR="002B6962" w:rsidRDefault="002B6962">
      <w:pPr>
        <w:rPr>
          <w:rFonts w:ascii="Arial" w:hAnsi="Arial" w:cs="Arial"/>
          <w:szCs w:val="24"/>
        </w:rPr>
      </w:pPr>
      <w:r>
        <w:rPr>
          <w:rFonts w:ascii="Arial" w:hAnsi="Arial" w:cs="Arial"/>
          <w:szCs w:val="24"/>
        </w:rPr>
        <w:br w:type="page"/>
      </w:r>
    </w:p>
    <w:p w:rsidR="00E045CD" w:rsidRDefault="002B6962" w:rsidP="00E045CD">
      <w:pPr>
        <w:rPr>
          <w:rFonts w:ascii="Arial" w:hAnsi="Arial" w:cs="Arial"/>
          <w:szCs w:val="24"/>
        </w:rPr>
      </w:pPr>
      <w:r w:rsidRPr="002B6962">
        <w:rPr>
          <w:rFonts w:ascii="Arial" w:hAnsi="Arial" w:cs="Arial"/>
          <w:szCs w:val="24"/>
        </w:rPr>
        <w:t>Based on the two relative age dating principles (cross-cutting relationships and superposition), write your interpretation of the relative ages of the features in the following images:</w:t>
      </w:r>
    </w:p>
    <w:p w:rsidR="002B6962" w:rsidRDefault="002B6962" w:rsidP="00E045CD">
      <w:pPr>
        <w:rPr>
          <w:rFonts w:ascii="Arial" w:hAnsi="Arial" w:cs="Arial"/>
          <w:szCs w:val="24"/>
        </w:rPr>
      </w:pPr>
    </w:p>
    <w:p w:rsidR="002B6962" w:rsidRDefault="002B6962" w:rsidP="00E045CD">
      <w:pPr>
        <w:rPr>
          <w:rFonts w:ascii="Arial" w:hAnsi="Arial" w:cs="Arial"/>
          <w:szCs w:val="24"/>
        </w:rPr>
      </w:pPr>
      <w:r w:rsidRPr="002B6962">
        <w:rPr>
          <w:rFonts w:ascii="Arial" w:hAnsi="Arial" w:cs="Arial"/>
          <w:noProof/>
          <w:szCs w:val="24"/>
        </w:rPr>
        <mc:AlternateContent>
          <mc:Choice Requires="wps">
            <w:drawing>
              <wp:anchor distT="0" distB="0" distL="114300" distR="114300" simplePos="0" relativeHeight="251705344" behindDoc="0" locked="0" layoutInCell="1" allowOverlap="1" wp14:anchorId="31956883" wp14:editId="4BD72B87">
                <wp:simplePos x="0" y="0"/>
                <wp:positionH relativeFrom="column">
                  <wp:posOffset>-5804</wp:posOffset>
                </wp:positionH>
                <wp:positionV relativeFrom="paragraph">
                  <wp:posOffset>103001</wp:posOffset>
                </wp:positionV>
                <wp:extent cx="2877207" cy="2798380"/>
                <wp:effectExtent l="0" t="0" r="0" b="254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207" cy="2798380"/>
                        </a:xfrm>
                        <a:prstGeom prst="rect">
                          <a:avLst/>
                        </a:prstGeom>
                        <a:noFill/>
                        <a:ln w="9525">
                          <a:noFill/>
                          <a:miter lim="800000"/>
                          <a:headEnd/>
                          <a:tailEnd/>
                        </a:ln>
                      </wps:spPr>
                      <wps:txbx>
                        <w:txbxContent>
                          <w:p w:rsidR="002B6962" w:rsidRDefault="00131AD7">
                            <w:r w:rsidRPr="00131AD7">
                              <w:rPr>
                                <w:noProof/>
                              </w:rPr>
                              <w:drawing>
                                <wp:inline distT="0" distB="0" distL="0" distR="0" wp14:anchorId="0D80F3FA" wp14:editId="271C86BB">
                                  <wp:extent cx="2648607" cy="264860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5664" cy="26456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5pt;margin-top:8.1pt;width:226.55pt;height:220.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" filled="f" stroked="f">
                <v:textbox>
                  <w:txbxContent>
                    <w:p w:rsidR="002B6962" w:rsidRDefault="00131AD7">
                      <w:r w:rsidRPr="00131AD7">
                        <w:drawing>
                          <wp:inline distT="0" distB="0" distL="0" distR="0" wp14:anchorId="0D80F3FA" wp14:editId="271C86BB">
                            <wp:extent cx="2648607" cy="264860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5664" cy="2645664"/>
                                    </a:xfrm>
                                    <a:prstGeom prst="rect">
                                      <a:avLst/>
                                    </a:prstGeom>
                                    <a:noFill/>
                                    <a:ln>
                                      <a:noFill/>
                                    </a:ln>
                                  </pic:spPr>
                                </pic:pic>
                              </a:graphicData>
                            </a:graphic>
                          </wp:inline>
                        </w:drawing>
                      </w:r>
                    </w:p>
                  </w:txbxContent>
                </v:textbox>
              </v:shape>
            </w:pict>
          </mc:Fallback>
        </mc:AlternateContent>
      </w:r>
    </w:p>
    <w:p w:rsidR="002B6962" w:rsidRDefault="002B6962" w:rsidP="00E045CD">
      <w:pPr>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00131AD7">
        <w:rPr>
          <w:rFonts w:ascii="Arial" w:hAnsi="Arial" w:cs="Arial"/>
          <w:szCs w:val="24"/>
        </w:rPr>
        <w:tab/>
      </w:r>
      <w:r>
        <w:rPr>
          <w:rFonts w:ascii="Arial" w:hAnsi="Arial" w:cs="Arial"/>
          <w:szCs w:val="24"/>
        </w:rPr>
        <w:t>Oldest Feature:  __________</w:t>
      </w:r>
    </w:p>
    <w:p w:rsidR="002B6962" w:rsidRDefault="00131AD7" w:rsidP="00E045CD">
      <w:pPr>
        <w:rPr>
          <w:rFonts w:ascii="Arial" w:hAnsi="Arial" w:cs="Arial"/>
          <w:szCs w:val="24"/>
        </w:rPr>
      </w:pPr>
      <w:r w:rsidRPr="00131AD7">
        <w:rPr>
          <w:rFonts w:ascii="Arial" w:hAnsi="Arial" w:cs="Arial"/>
          <w:noProof/>
          <w:szCs w:val="24"/>
        </w:rPr>
        <mc:AlternateContent>
          <mc:Choice Requires="wps">
            <w:drawing>
              <wp:anchor distT="0" distB="0" distL="114300" distR="114300" simplePos="0" relativeHeight="251711488" behindDoc="0" locked="0" layoutInCell="1" allowOverlap="1" wp14:anchorId="10B62107" wp14:editId="361DB2C1">
                <wp:simplePos x="0" y="0"/>
                <wp:positionH relativeFrom="column">
                  <wp:posOffset>1272518</wp:posOffset>
                </wp:positionH>
                <wp:positionV relativeFrom="paragraph">
                  <wp:posOffset>60522</wp:posOffset>
                </wp:positionV>
                <wp:extent cx="457200" cy="567055"/>
                <wp:effectExtent l="0" t="0" r="0" b="444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00.2pt;margin-top:4.75pt;width:36pt;height:4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" filled="f" stroked="f">
                <v:textbo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w:t>
                      </w:r>
                    </w:p>
                  </w:txbxContent>
                </v:textbox>
              </v:shape>
            </w:pict>
          </mc:Fallback>
        </mc:AlternateContent>
      </w:r>
      <w:r>
        <w:rPr>
          <w:rFonts w:ascii="Arial" w:hAnsi="Arial" w:cs="Arial"/>
          <w:szCs w:val="24"/>
        </w:rPr>
        <w:tab/>
      </w:r>
    </w:p>
    <w:p w:rsidR="002B6962" w:rsidRDefault="00131AD7" w:rsidP="00E045CD">
      <w:pPr>
        <w:rPr>
          <w:rFonts w:ascii="Arial" w:hAnsi="Arial" w:cs="Arial"/>
          <w:szCs w:val="24"/>
        </w:rPr>
      </w:pPr>
      <w:r w:rsidRPr="00131AD7">
        <w:rPr>
          <w:rFonts w:ascii="Arial" w:hAnsi="Arial" w:cs="Arial"/>
          <w:noProof/>
          <w:szCs w:val="24"/>
        </w:rPr>
        <mc:AlternateContent>
          <mc:Choice Requires="wps">
            <w:drawing>
              <wp:anchor distT="0" distB="0" distL="114300" distR="114300" simplePos="0" relativeHeight="251709440" behindDoc="0" locked="0" layoutInCell="1" allowOverlap="1" wp14:anchorId="3F3CB40A" wp14:editId="16D3B1A3">
                <wp:simplePos x="0" y="0"/>
                <wp:positionH relativeFrom="column">
                  <wp:posOffset>2105660</wp:posOffset>
                </wp:positionH>
                <wp:positionV relativeFrom="paragraph">
                  <wp:posOffset>127000</wp:posOffset>
                </wp:positionV>
                <wp:extent cx="457200" cy="567055"/>
                <wp:effectExtent l="0" t="0" r="0" b="444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8pt;margin-top:10pt;width:36pt;height:4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" filled="f" stroked="f">
                <v:textbo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w:t>
                      </w:r>
                    </w:p>
                  </w:txbxContent>
                </v:textbox>
              </v:shape>
            </w:pict>
          </mc:Fallback>
        </mc:AlternateContent>
      </w:r>
      <w:r>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t>Younger Feature:  _________</w:t>
      </w:r>
      <w:r>
        <w:rPr>
          <w:rFonts w:ascii="Arial" w:hAnsi="Arial" w:cs="Arial"/>
          <w:szCs w:val="24"/>
        </w:rPr>
        <w:tab/>
      </w:r>
    </w:p>
    <w:p w:rsidR="002B6962" w:rsidRDefault="002B6962" w:rsidP="00E045CD">
      <w:pPr>
        <w:rPr>
          <w:rFonts w:ascii="Arial" w:hAnsi="Arial" w:cs="Arial"/>
          <w:szCs w:val="24"/>
        </w:rPr>
      </w:pPr>
    </w:p>
    <w:p w:rsidR="002B6962" w:rsidRDefault="00131AD7" w:rsidP="00E045CD">
      <w:pPr>
        <w:rPr>
          <w:rFonts w:ascii="Arial" w:hAnsi="Arial" w:cs="Arial"/>
          <w:szCs w:val="24"/>
        </w:rPr>
      </w:pPr>
      <w:r w:rsidRPr="00131AD7">
        <w:rPr>
          <w:rFonts w:ascii="Arial" w:hAnsi="Arial" w:cs="Arial"/>
          <w:noProof/>
          <w:szCs w:val="24"/>
        </w:rPr>
        <mc:AlternateContent>
          <mc:Choice Requires="wps">
            <w:drawing>
              <wp:anchor distT="0" distB="0" distL="114300" distR="114300" simplePos="0" relativeHeight="251713536" behindDoc="0" locked="0" layoutInCell="1" allowOverlap="1" wp14:anchorId="74FF9356" wp14:editId="0BC438C4">
                <wp:simplePos x="0" y="0"/>
                <wp:positionH relativeFrom="column">
                  <wp:posOffset>665480</wp:posOffset>
                </wp:positionH>
                <wp:positionV relativeFrom="paragraph">
                  <wp:posOffset>29473</wp:posOffset>
                </wp:positionV>
                <wp:extent cx="457200" cy="567055"/>
                <wp:effectExtent l="0" t="0" r="0" b="444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52.4pt;margin-top:2.3pt;width:36pt;height:4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" filled="f" stroked="f">
                <v:textbo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w:t>
                      </w:r>
                    </w:p>
                  </w:txbxContent>
                </v:textbox>
              </v:shape>
            </w:pict>
          </mc:Fallback>
        </mc:AlternateContent>
      </w:r>
      <w:r>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t>Youngest Feature:  _________</w:t>
      </w:r>
    </w:p>
    <w:p w:rsidR="002B6962" w:rsidRDefault="002B6962" w:rsidP="00E045CD">
      <w:pPr>
        <w:rPr>
          <w:rFonts w:ascii="Arial" w:hAnsi="Arial" w:cs="Arial"/>
          <w:szCs w:val="24"/>
        </w:rPr>
      </w:pPr>
    </w:p>
    <w:p w:rsidR="002B6962" w:rsidRDefault="002B6962" w:rsidP="00E045CD">
      <w:pPr>
        <w:rPr>
          <w:rFonts w:ascii="Arial" w:hAnsi="Arial" w:cs="Arial"/>
          <w:szCs w:val="24"/>
        </w:rPr>
      </w:pPr>
      <w:r>
        <w:rPr>
          <w:rFonts w:ascii="Arial" w:hAnsi="Arial" w:cs="Arial"/>
          <w:szCs w:val="24"/>
        </w:rPr>
        <w:tab/>
      </w:r>
      <w:r w:rsidR="00131AD7">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Please explain your answers:</w:t>
      </w:r>
    </w:p>
    <w:p w:rsidR="002B6962" w:rsidRDefault="002B6962" w:rsidP="00E045CD">
      <w:pPr>
        <w:rPr>
          <w:rFonts w:ascii="Arial" w:hAnsi="Arial" w:cs="Arial"/>
          <w:szCs w:val="24"/>
        </w:rPr>
      </w:pPr>
    </w:p>
    <w:p w:rsidR="002B6962" w:rsidRDefault="002B6962" w:rsidP="00E045CD">
      <w:pPr>
        <w:rPr>
          <w:rFonts w:ascii="Arial" w:hAnsi="Arial" w:cs="Arial"/>
          <w:szCs w:val="24"/>
        </w:rPr>
      </w:pPr>
    </w:p>
    <w:p w:rsidR="00131AD7" w:rsidRDefault="00131AD7" w:rsidP="00E045CD">
      <w:pPr>
        <w:rPr>
          <w:rFonts w:ascii="Arial" w:hAnsi="Arial" w:cs="Arial"/>
          <w:szCs w:val="24"/>
        </w:rPr>
      </w:pPr>
    </w:p>
    <w:p w:rsidR="002B6962" w:rsidRDefault="002B6962" w:rsidP="00E045CD">
      <w:pPr>
        <w:rPr>
          <w:rFonts w:ascii="Arial" w:hAnsi="Arial" w:cs="Arial"/>
          <w:szCs w:val="24"/>
        </w:rPr>
      </w:pPr>
    </w:p>
    <w:p w:rsidR="00131AD7" w:rsidRDefault="002B6962" w:rsidP="00E045CD">
      <w:pPr>
        <w:rPr>
          <w:rFonts w:ascii="Arial" w:hAnsi="Arial" w:cs="Arial"/>
          <w:szCs w:val="24"/>
        </w:rPr>
      </w:pPr>
      <w:r>
        <w:rPr>
          <w:rFonts w:ascii="Arial" w:hAnsi="Arial" w:cs="Arial"/>
          <w:szCs w:val="24"/>
        </w:rPr>
        <w:tab/>
      </w:r>
      <w:r>
        <w:rPr>
          <w:rFonts w:ascii="Arial" w:hAnsi="Arial" w:cs="Arial"/>
          <w:szCs w:val="24"/>
        </w:rPr>
        <w:tab/>
      </w:r>
      <w:r w:rsidR="00131AD7">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Which principle(s) did you use to choose</w:t>
      </w:r>
    </w:p>
    <w:p w:rsidR="002B6962" w:rsidRDefault="00131AD7" w:rsidP="00131AD7">
      <w:pPr>
        <w:ind w:left="4320" w:firstLine="720"/>
        <w:rPr>
          <w:rFonts w:ascii="Arial" w:hAnsi="Arial" w:cs="Arial"/>
          <w:szCs w:val="24"/>
        </w:rPr>
      </w:pPr>
      <w:r>
        <w:rPr>
          <w:rFonts w:ascii="Arial" w:hAnsi="Arial" w:cs="Arial"/>
          <w:szCs w:val="24"/>
        </w:rPr>
        <w:t>y</w:t>
      </w:r>
      <w:r w:rsidR="002B6962">
        <w:rPr>
          <w:rFonts w:ascii="Arial" w:hAnsi="Arial" w:cs="Arial"/>
          <w:szCs w:val="24"/>
        </w:rPr>
        <w:t>our</w:t>
      </w:r>
      <w:r>
        <w:rPr>
          <w:rFonts w:ascii="Arial" w:hAnsi="Arial" w:cs="Arial"/>
          <w:szCs w:val="24"/>
        </w:rPr>
        <w:t xml:space="preserve"> an</w:t>
      </w:r>
      <w:r w:rsidR="002B6962">
        <w:rPr>
          <w:rFonts w:ascii="Arial" w:hAnsi="Arial" w:cs="Arial"/>
          <w:szCs w:val="24"/>
        </w:rPr>
        <w:t>swer?</w:t>
      </w:r>
    </w:p>
    <w:p w:rsidR="002B6962" w:rsidRDefault="002B6962" w:rsidP="00E045CD">
      <w:pPr>
        <w:rPr>
          <w:rFonts w:ascii="Arial" w:hAnsi="Arial" w:cs="Arial"/>
          <w:szCs w:val="24"/>
        </w:rPr>
      </w:pPr>
    </w:p>
    <w:p w:rsidR="002B6962" w:rsidRDefault="00131AD7" w:rsidP="00E045CD">
      <w:pPr>
        <w:rPr>
          <w:rFonts w:ascii="Arial" w:hAnsi="Arial" w:cs="Arial"/>
          <w:szCs w:val="24"/>
        </w:rPr>
      </w:pPr>
      <w:r>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t>_________________________________</w:t>
      </w:r>
    </w:p>
    <w:p w:rsidR="002B6962" w:rsidRDefault="002B6962" w:rsidP="00E045CD">
      <w:pPr>
        <w:rPr>
          <w:rFonts w:ascii="Arial" w:hAnsi="Arial" w:cs="Arial"/>
          <w:szCs w:val="24"/>
        </w:rPr>
      </w:pPr>
    </w:p>
    <w:p w:rsidR="002B6962" w:rsidRDefault="002B6962" w:rsidP="00E045CD">
      <w:pPr>
        <w:rPr>
          <w:rFonts w:ascii="Arial" w:hAnsi="Arial" w:cs="Arial"/>
          <w:szCs w:val="24"/>
        </w:rPr>
      </w:pPr>
    </w:p>
    <w:p w:rsidR="00131AD7" w:rsidRDefault="00131AD7" w:rsidP="002B6962">
      <w:pPr>
        <w:rPr>
          <w:rFonts w:ascii="Arial" w:hAnsi="Arial" w:cs="Arial"/>
          <w:szCs w:val="24"/>
        </w:rPr>
      </w:pPr>
      <w:r w:rsidRPr="002B6962">
        <w:rPr>
          <w:rFonts w:ascii="Arial" w:hAnsi="Arial" w:cs="Arial"/>
          <w:noProof/>
          <w:szCs w:val="24"/>
        </w:rPr>
        <mc:AlternateContent>
          <mc:Choice Requires="wps">
            <w:drawing>
              <wp:anchor distT="0" distB="0" distL="114300" distR="114300" simplePos="0" relativeHeight="251707392" behindDoc="0" locked="0" layoutInCell="1" allowOverlap="1" wp14:anchorId="01C267B0" wp14:editId="1A106C0F">
                <wp:simplePos x="0" y="0"/>
                <wp:positionH relativeFrom="column">
                  <wp:posOffset>-5080</wp:posOffset>
                </wp:positionH>
                <wp:positionV relativeFrom="paragraph">
                  <wp:posOffset>31881</wp:posOffset>
                </wp:positionV>
                <wp:extent cx="3066393" cy="4020207"/>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393" cy="4020207"/>
                        </a:xfrm>
                        <a:prstGeom prst="rect">
                          <a:avLst/>
                        </a:prstGeom>
                        <a:noFill/>
                        <a:ln w="9525">
                          <a:noFill/>
                          <a:miter lim="800000"/>
                          <a:headEnd/>
                          <a:tailEnd/>
                        </a:ln>
                      </wps:spPr>
                      <wps:txbx>
                        <w:txbxContent>
                          <w:p w:rsidR="002B6962" w:rsidRPr="002B6962" w:rsidRDefault="00131AD7" w:rsidP="002B6962">
                            <w:r w:rsidRPr="00131AD7">
                              <w:rPr>
                                <w:noProof/>
                              </w:rPr>
                              <w:drawing>
                                <wp:inline distT="0" distB="0" distL="0" distR="0" wp14:anchorId="07392D4D" wp14:editId="378B9CBE">
                                  <wp:extent cx="2686987" cy="3649717"/>
                                  <wp:effectExtent l="0" t="0" r="0" b="825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2364" cy="36570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4pt;margin-top:2.5pt;width:241.45pt;height:316.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" filled="f" stroked="f">
                <v:textbox>
                  <w:txbxContent>
                    <w:p w:rsidR="002B6962" w:rsidRPr="002B6962" w:rsidRDefault="00131AD7" w:rsidP="002B6962">
                      <w:r w:rsidRPr="00131AD7">
                        <w:drawing>
                          <wp:inline distT="0" distB="0" distL="0" distR="0" wp14:anchorId="07392D4D" wp14:editId="378B9CBE">
                            <wp:extent cx="2686987" cy="3649717"/>
                            <wp:effectExtent l="0" t="0" r="0" b="825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364" cy="3657020"/>
                                    </a:xfrm>
                                    <a:prstGeom prst="rect">
                                      <a:avLst/>
                                    </a:prstGeom>
                                    <a:noFill/>
                                    <a:ln>
                                      <a:noFill/>
                                    </a:ln>
                                  </pic:spPr>
                                </pic:pic>
                              </a:graphicData>
                            </a:graphic>
                          </wp:inline>
                        </w:drawing>
                      </w:r>
                    </w:p>
                  </w:txbxContent>
                </v:textbox>
              </v:shape>
            </w:pict>
          </mc:Fallback>
        </mc:AlternateContent>
      </w:r>
    </w:p>
    <w:p w:rsidR="002B6962" w:rsidRDefault="00131AD7" w:rsidP="002B6962">
      <w:pPr>
        <w:rPr>
          <w:rFonts w:ascii="Arial" w:hAnsi="Arial" w:cs="Arial"/>
          <w:szCs w:val="24"/>
        </w:rPr>
      </w:pPr>
      <w:r w:rsidRPr="00131AD7">
        <w:rPr>
          <w:rFonts w:ascii="Arial" w:hAnsi="Arial" w:cs="Arial"/>
          <w:noProof/>
          <w:szCs w:val="24"/>
        </w:rPr>
        <mc:AlternateContent>
          <mc:Choice Requires="wps">
            <w:drawing>
              <wp:anchor distT="0" distB="0" distL="114300" distR="114300" simplePos="0" relativeHeight="251719680" behindDoc="0" locked="0" layoutInCell="1" allowOverlap="1" wp14:anchorId="2A7EA36E" wp14:editId="575073EC">
                <wp:simplePos x="0" y="0"/>
                <wp:positionH relativeFrom="column">
                  <wp:posOffset>447714</wp:posOffset>
                </wp:positionH>
                <wp:positionV relativeFrom="paragraph">
                  <wp:posOffset>25318</wp:posOffset>
                </wp:positionV>
                <wp:extent cx="457200" cy="567055"/>
                <wp:effectExtent l="0" t="0" r="0" b="4445"/>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2" type="#_x0000_t202" style="position:absolute;margin-left:35.25pt;margin-top:2pt;width:36pt;height:44.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" filled="f" stroked="f">
                <v:textbo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w:t>
                      </w:r>
                    </w:p>
                  </w:txbxContent>
                </v:textbox>
              </v:shape>
            </w:pict>
          </mc:Fallback>
        </mc:AlternateContent>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Pr>
          <w:rFonts w:ascii="Arial" w:hAnsi="Arial" w:cs="Arial"/>
          <w:szCs w:val="24"/>
        </w:rPr>
        <w:tab/>
      </w:r>
      <w:r w:rsidR="002B6962">
        <w:rPr>
          <w:rFonts w:ascii="Arial" w:hAnsi="Arial" w:cs="Arial"/>
          <w:szCs w:val="24"/>
        </w:rPr>
        <w:t>Oldest Feature:  __________</w:t>
      </w:r>
    </w:p>
    <w:p w:rsidR="002B6962" w:rsidRDefault="002B6962" w:rsidP="002B6962">
      <w:pPr>
        <w:rPr>
          <w:rFonts w:ascii="Arial" w:hAnsi="Arial" w:cs="Arial"/>
          <w:szCs w:val="24"/>
        </w:rPr>
      </w:pPr>
    </w:p>
    <w:p w:rsidR="002B6962" w:rsidRDefault="002B6962" w:rsidP="002B6962">
      <w:pPr>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00131AD7">
        <w:rPr>
          <w:rFonts w:ascii="Arial" w:hAnsi="Arial" w:cs="Arial"/>
          <w:szCs w:val="24"/>
        </w:rPr>
        <w:tab/>
      </w:r>
      <w:r>
        <w:rPr>
          <w:rFonts w:ascii="Arial" w:hAnsi="Arial" w:cs="Arial"/>
          <w:szCs w:val="24"/>
        </w:rPr>
        <w:t>Younger Feature:  _________</w:t>
      </w:r>
    </w:p>
    <w:p w:rsidR="002B6962" w:rsidRDefault="002B6962" w:rsidP="002B6962">
      <w:pPr>
        <w:rPr>
          <w:rFonts w:ascii="Arial" w:hAnsi="Arial" w:cs="Arial"/>
          <w:szCs w:val="24"/>
        </w:rPr>
      </w:pPr>
    </w:p>
    <w:p w:rsidR="002B6962" w:rsidRDefault="002B6962" w:rsidP="002B6962">
      <w:pPr>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00131AD7">
        <w:rPr>
          <w:rFonts w:ascii="Arial" w:hAnsi="Arial" w:cs="Arial"/>
          <w:szCs w:val="24"/>
        </w:rPr>
        <w:tab/>
      </w:r>
      <w:r>
        <w:rPr>
          <w:rFonts w:ascii="Arial" w:hAnsi="Arial" w:cs="Arial"/>
          <w:szCs w:val="24"/>
        </w:rPr>
        <w:t>Youngest Feature:  _________</w:t>
      </w:r>
    </w:p>
    <w:p w:rsidR="002B6962" w:rsidRDefault="003A7621" w:rsidP="002B6962">
      <w:pPr>
        <w:rPr>
          <w:rFonts w:ascii="Arial" w:hAnsi="Arial" w:cs="Arial"/>
          <w:szCs w:val="24"/>
        </w:rPr>
      </w:pPr>
      <w:r w:rsidRPr="00131AD7">
        <w:rPr>
          <w:rFonts w:ascii="Arial" w:hAnsi="Arial" w:cs="Arial"/>
          <w:noProof/>
          <w:szCs w:val="24"/>
        </w:rPr>
        <mc:AlternateContent>
          <mc:Choice Requires="wps">
            <w:drawing>
              <wp:anchor distT="0" distB="0" distL="114300" distR="114300" simplePos="0" relativeHeight="251717632" behindDoc="0" locked="0" layoutInCell="1" allowOverlap="1" wp14:anchorId="361DCE4F" wp14:editId="30806D37">
                <wp:simplePos x="0" y="0"/>
                <wp:positionH relativeFrom="column">
                  <wp:posOffset>1021080</wp:posOffset>
                </wp:positionH>
                <wp:positionV relativeFrom="paragraph">
                  <wp:posOffset>42545</wp:posOffset>
                </wp:positionV>
                <wp:extent cx="457200" cy="567055"/>
                <wp:effectExtent l="0" t="0" r="0" b="444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3" type="#_x0000_t202" style="position:absolute;margin-left:80.4pt;margin-top:3.35pt;width:36pt;height:4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" filled="f" stroked="f">
                <v:textbo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A</w:t>
                      </w:r>
                    </w:p>
                  </w:txbxContent>
                </v:textbox>
              </v:shape>
            </w:pict>
          </mc:Fallback>
        </mc:AlternateContent>
      </w:r>
    </w:p>
    <w:p w:rsidR="002B6962" w:rsidRDefault="002B6962" w:rsidP="002B6962">
      <w:pPr>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00131AD7">
        <w:rPr>
          <w:rFonts w:ascii="Arial" w:hAnsi="Arial" w:cs="Arial"/>
          <w:szCs w:val="24"/>
        </w:rPr>
        <w:tab/>
      </w:r>
      <w:r>
        <w:rPr>
          <w:rFonts w:ascii="Arial" w:hAnsi="Arial" w:cs="Arial"/>
          <w:szCs w:val="24"/>
        </w:rPr>
        <w:t>Please explain your answers:</w:t>
      </w:r>
    </w:p>
    <w:p w:rsidR="002B6962" w:rsidRDefault="002B6962" w:rsidP="002B6962">
      <w:pPr>
        <w:rPr>
          <w:rFonts w:ascii="Arial" w:hAnsi="Arial" w:cs="Arial"/>
          <w:szCs w:val="24"/>
        </w:rPr>
      </w:pPr>
    </w:p>
    <w:p w:rsidR="002B6962" w:rsidRDefault="002B6962" w:rsidP="002B6962">
      <w:pPr>
        <w:rPr>
          <w:rFonts w:ascii="Arial" w:hAnsi="Arial" w:cs="Arial"/>
          <w:szCs w:val="24"/>
        </w:rPr>
      </w:pPr>
    </w:p>
    <w:p w:rsidR="00131AD7" w:rsidRDefault="00131AD7" w:rsidP="002B6962">
      <w:pPr>
        <w:rPr>
          <w:rFonts w:ascii="Arial" w:hAnsi="Arial" w:cs="Arial"/>
          <w:szCs w:val="24"/>
        </w:rPr>
      </w:pPr>
    </w:p>
    <w:p w:rsidR="002B6962" w:rsidRDefault="002B6962" w:rsidP="002B6962">
      <w:pPr>
        <w:rPr>
          <w:rFonts w:ascii="Arial" w:hAnsi="Arial" w:cs="Arial"/>
          <w:szCs w:val="24"/>
        </w:rPr>
      </w:pPr>
    </w:p>
    <w:p w:rsidR="00131AD7" w:rsidRDefault="002B6962" w:rsidP="002B6962">
      <w:pPr>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00131AD7">
        <w:rPr>
          <w:rFonts w:ascii="Arial" w:hAnsi="Arial" w:cs="Arial"/>
          <w:szCs w:val="24"/>
        </w:rPr>
        <w:tab/>
      </w:r>
      <w:r>
        <w:rPr>
          <w:rFonts w:ascii="Arial" w:hAnsi="Arial" w:cs="Arial"/>
          <w:szCs w:val="24"/>
        </w:rPr>
        <w:t xml:space="preserve">Which principle(s) did you use to choose </w:t>
      </w:r>
    </w:p>
    <w:p w:rsidR="002B6962" w:rsidRDefault="003A7621" w:rsidP="00131AD7">
      <w:pPr>
        <w:rPr>
          <w:rFonts w:ascii="Arial" w:hAnsi="Arial" w:cs="Arial"/>
          <w:szCs w:val="24"/>
        </w:rPr>
      </w:pPr>
      <w:r w:rsidRPr="00131AD7">
        <w:rPr>
          <w:rFonts w:ascii="Arial" w:hAnsi="Arial" w:cs="Arial"/>
          <w:noProof/>
          <w:szCs w:val="24"/>
        </w:rPr>
        <mc:AlternateContent>
          <mc:Choice Requires="wps">
            <w:drawing>
              <wp:anchor distT="0" distB="0" distL="114300" distR="114300" simplePos="0" relativeHeight="251715584" behindDoc="0" locked="0" layoutInCell="1" allowOverlap="1" wp14:anchorId="6F0C060F" wp14:editId="3B514E08">
                <wp:simplePos x="0" y="0"/>
                <wp:positionH relativeFrom="column">
                  <wp:posOffset>1866265</wp:posOffset>
                </wp:positionH>
                <wp:positionV relativeFrom="paragraph">
                  <wp:posOffset>104711</wp:posOffset>
                </wp:positionV>
                <wp:extent cx="457200" cy="567055"/>
                <wp:effectExtent l="0" t="0" r="0" b="444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7055"/>
                        </a:xfrm>
                        <a:prstGeom prst="rect">
                          <a:avLst/>
                        </a:prstGeom>
                        <a:noFill/>
                        <a:ln w="9525">
                          <a:noFill/>
                          <a:miter lim="800000"/>
                          <a:headEnd/>
                          <a:tailEnd/>
                        </a:ln>
                      </wps:spPr>
                      <wps:txb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46.95pt;margin-top:8.25pt;width:36pt;height:44.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" filled="f" stroked="f">
                <v:textbox>
                  <w:txbxContent>
                    <w:p w:rsidR="00131AD7" w:rsidRPr="00E045CD" w:rsidRDefault="00131AD7" w:rsidP="00131AD7">
                      <w:pP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Arial" w:hAnsi="Arial" w:cs="Arial"/>
                          <w:sz w:val="44"/>
                          <w:szCs w:val="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w:t>
                      </w:r>
                    </w:p>
                  </w:txbxContent>
                </v:textbox>
              </v:shape>
            </w:pict>
          </mc:Fallback>
        </mc:AlternateContent>
      </w:r>
      <w:r w:rsidR="00131AD7">
        <w:rPr>
          <w:rFonts w:ascii="Arial" w:hAnsi="Arial" w:cs="Arial"/>
          <w:szCs w:val="24"/>
        </w:rPr>
        <w:tab/>
      </w:r>
      <w:r w:rsidR="00131AD7">
        <w:rPr>
          <w:rFonts w:ascii="Arial" w:hAnsi="Arial" w:cs="Arial"/>
          <w:szCs w:val="24"/>
        </w:rPr>
        <w:tab/>
      </w:r>
      <w:r w:rsidR="00131AD7">
        <w:rPr>
          <w:rFonts w:ascii="Arial" w:hAnsi="Arial" w:cs="Arial"/>
          <w:szCs w:val="24"/>
        </w:rPr>
        <w:tab/>
      </w:r>
      <w:r w:rsidR="00131AD7">
        <w:rPr>
          <w:rFonts w:ascii="Arial" w:hAnsi="Arial" w:cs="Arial"/>
          <w:szCs w:val="24"/>
        </w:rPr>
        <w:tab/>
      </w:r>
      <w:r w:rsidR="00131AD7">
        <w:rPr>
          <w:rFonts w:ascii="Arial" w:hAnsi="Arial" w:cs="Arial"/>
          <w:szCs w:val="24"/>
        </w:rPr>
        <w:tab/>
      </w:r>
      <w:r w:rsidR="00131AD7">
        <w:rPr>
          <w:rFonts w:ascii="Arial" w:hAnsi="Arial" w:cs="Arial"/>
          <w:szCs w:val="24"/>
        </w:rPr>
        <w:tab/>
      </w:r>
      <w:r w:rsidR="00131AD7">
        <w:rPr>
          <w:rFonts w:ascii="Arial" w:hAnsi="Arial" w:cs="Arial"/>
          <w:szCs w:val="24"/>
        </w:rPr>
        <w:tab/>
        <w:t>y</w:t>
      </w:r>
      <w:r w:rsidR="002B6962">
        <w:rPr>
          <w:rFonts w:ascii="Arial" w:hAnsi="Arial" w:cs="Arial"/>
          <w:szCs w:val="24"/>
        </w:rPr>
        <w:t>our</w:t>
      </w:r>
      <w:r w:rsidR="00131AD7">
        <w:rPr>
          <w:rFonts w:ascii="Arial" w:hAnsi="Arial" w:cs="Arial"/>
          <w:szCs w:val="24"/>
        </w:rPr>
        <w:t xml:space="preserve"> </w:t>
      </w:r>
      <w:r w:rsidR="002B6962">
        <w:rPr>
          <w:rFonts w:ascii="Arial" w:hAnsi="Arial" w:cs="Arial"/>
          <w:szCs w:val="24"/>
        </w:rPr>
        <w:t>answer?</w:t>
      </w:r>
    </w:p>
    <w:p w:rsidR="00131AD7" w:rsidRDefault="00131AD7" w:rsidP="002B6962">
      <w:pPr>
        <w:rPr>
          <w:rFonts w:ascii="Arial" w:hAnsi="Arial" w:cs="Arial"/>
          <w:szCs w:val="24"/>
        </w:rPr>
      </w:pPr>
    </w:p>
    <w:p w:rsidR="002B6962" w:rsidRDefault="00131AD7" w:rsidP="002B6962">
      <w:pPr>
        <w:rPr>
          <w:rFonts w:ascii="Arial" w:hAnsi="Arial" w:cs="Arial"/>
          <w:szCs w:val="24"/>
        </w:rPr>
      </w:pPr>
      <w:r>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r>
      <w:r w:rsidR="002B6962">
        <w:rPr>
          <w:rFonts w:ascii="Arial" w:hAnsi="Arial" w:cs="Arial"/>
          <w:szCs w:val="24"/>
        </w:rPr>
        <w:tab/>
        <w:t>_________________________________</w:t>
      </w:r>
    </w:p>
    <w:p w:rsidR="002B6962" w:rsidRDefault="002B6962" w:rsidP="002B6962">
      <w:pPr>
        <w:rPr>
          <w:rFonts w:ascii="Arial" w:hAnsi="Arial" w:cs="Arial"/>
          <w:szCs w:val="24"/>
        </w:rPr>
      </w:pPr>
    </w:p>
    <w:p w:rsidR="002B6962" w:rsidRDefault="002B6962" w:rsidP="00E045CD">
      <w:pPr>
        <w:rPr>
          <w:rFonts w:ascii="Arial" w:hAnsi="Arial" w:cs="Arial"/>
          <w:szCs w:val="24"/>
        </w:rPr>
      </w:pPr>
    </w:p>
    <w:p w:rsidR="00131AD7" w:rsidRDefault="00131AD7">
      <w:pPr>
        <w:rPr>
          <w:rFonts w:ascii="Arial" w:hAnsi="Arial" w:cs="Arial"/>
          <w:szCs w:val="24"/>
        </w:rPr>
      </w:pPr>
      <w:r>
        <w:rPr>
          <w:rFonts w:ascii="Arial" w:hAnsi="Arial" w:cs="Arial"/>
          <w:szCs w:val="24"/>
        </w:rPr>
        <w:br w:type="page"/>
      </w:r>
    </w:p>
    <w:p w:rsidR="0076482C" w:rsidRPr="0076482C" w:rsidRDefault="0076482C" w:rsidP="0076482C">
      <w:pPr>
        <w:rPr>
          <w:rFonts w:ascii="Arial" w:hAnsi="Arial" w:cs="Arial"/>
          <w:szCs w:val="24"/>
        </w:rPr>
      </w:pPr>
      <w:r w:rsidRPr="0076482C">
        <w:rPr>
          <w:rFonts w:ascii="Arial" w:hAnsi="Arial" w:cs="Arial"/>
          <w:szCs w:val="24"/>
        </w:rPr>
        <w:t>Now you know how to classify craters and are familiar with relative age dating principles.  You can now create a feature map of your region of Mars that will help you interpret the geologic history.</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In order to create your feature map, you will need to put a piece of transparency paper over your</w:t>
      </w:r>
      <w:r>
        <w:rPr>
          <w:rFonts w:ascii="Arial" w:hAnsi="Arial" w:cs="Arial"/>
          <w:szCs w:val="24"/>
        </w:rPr>
        <w:t xml:space="preserve"> </w:t>
      </w:r>
      <w:r w:rsidRPr="0076482C">
        <w:rPr>
          <w:rFonts w:ascii="Arial" w:hAnsi="Arial" w:cs="Arial"/>
          <w:szCs w:val="24"/>
        </w:rPr>
        <w:t>THEMIS mosaic image.  Using paper clips, secure the THEMIS image and your paper together.</w:t>
      </w:r>
    </w:p>
    <w:p w:rsidR="0076482C" w:rsidRPr="0076482C" w:rsidRDefault="0076482C" w:rsidP="0076482C">
      <w:pPr>
        <w:rPr>
          <w:rFonts w:ascii="Arial" w:hAnsi="Arial" w:cs="Arial"/>
          <w:szCs w:val="24"/>
        </w:rPr>
      </w:pPr>
    </w:p>
    <w:p w:rsidR="002B6962" w:rsidRDefault="0076482C" w:rsidP="0076482C">
      <w:pPr>
        <w:rPr>
          <w:rFonts w:ascii="Arial" w:hAnsi="Arial" w:cs="Arial"/>
          <w:szCs w:val="24"/>
        </w:rPr>
      </w:pPr>
      <w:r w:rsidRPr="0076482C">
        <w:rPr>
          <w:rFonts w:ascii="Arial" w:hAnsi="Arial" w:cs="Arial"/>
          <w:szCs w:val="24"/>
        </w:rPr>
        <w:t>Using your observations and erasable markers, identify the features listed below to create your map.  Keep in mind that some features may be too small to map.  Use your best judgment to decide what may be too small to map and in determining how to the outline or color features. Outline or color the features as indicated below.</w:t>
      </w:r>
    </w:p>
    <w:p w:rsidR="002B6962" w:rsidRDefault="0076482C" w:rsidP="00E045CD">
      <w:pPr>
        <w:rPr>
          <w:rFonts w:ascii="Arial" w:hAnsi="Arial" w:cs="Arial"/>
          <w:szCs w:val="24"/>
        </w:rPr>
      </w:pPr>
      <w:r w:rsidRPr="0076482C">
        <w:rPr>
          <w:rFonts w:ascii="Arial" w:hAnsi="Arial" w:cs="Arial"/>
          <w:noProof/>
          <w:szCs w:val="24"/>
        </w:rPr>
        <mc:AlternateContent>
          <mc:Choice Requires="wps">
            <w:drawing>
              <wp:anchor distT="0" distB="0" distL="114300" distR="114300" simplePos="0" relativeHeight="251723776" behindDoc="0" locked="0" layoutInCell="1" allowOverlap="1" wp14:anchorId="494E375E" wp14:editId="58AEFB52">
                <wp:simplePos x="0" y="0"/>
                <wp:positionH relativeFrom="column">
                  <wp:posOffset>3552825</wp:posOffset>
                </wp:positionH>
                <wp:positionV relativeFrom="paragraph">
                  <wp:posOffset>73660</wp:posOffset>
                </wp:positionV>
                <wp:extent cx="937895" cy="362585"/>
                <wp:effectExtent l="0" t="0" r="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362585"/>
                        </a:xfrm>
                        <a:prstGeom prst="rect">
                          <a:avLst/>
                        </a:prstGeom>
                        <a:noFill/>
                        <a:ln w="9525">
                          <a:noFill/>
                          <a:miter lim="800000"/>
                          <a:headEnd/>
                          <a:tailEnd/>
                        </a:ln>
                      </wps:spPr>
                      <wps:txbx>
                        <w:txbxContent>
                          <w:p w:rsidR="0076482C" w:rsidRPr="0076482C" w:rsidRDefault="0076482C">
                            <w:pPr>
                              <w:rPr>
                                <w:rFonts w:ascii="Arial" w:hAnsi="Arial" w:cs="Arial"/>
                                <w:b/>
                              </w:rPr>
                            </w:pPr>
                            <w:r w:rsidRPr="0076482C">
                              <w:rPr>
                                <w:rFonts w:ascii="Arial" w:hAnsi="Arial" w:cs="Arial"/>
                                <w:b/>
                              </w:rPr>
                              <w:t>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79.75pt;margin-top:5.8pt;width:73.85pt;height:28.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" filled="f" stroked="f">
                <v:textbox>
                  <w:txbxContent>
                    <w:p w:rsidR="0076482C" w:rsidRPr="0076482C" w:rsidRDefault="0076482C">
                      <w:pPr>
                        <w:rPr>
                          <w:rFonts w:ascii="Arial" w:hAnsi="Arial" w:cs="Arial"/>
                          <w:b/>
                        </w:rPr>
                      </w:pPr>
                      <w:r w:rsidRPr="0076482C">
                        <w:rPr>
                          <w:rFonts w:ascii="Arial" w:hAnsi="Arial" w:cs="Arial"/>
                          <w:b/>
                        </w:rPr>
                        <w:t>Feature</w:t>
                      </w:r>
                    </w:p>
                  </w:txbxContent>
                </v:textbox>
              </v:shape>
            </w:pict>
          </mc:Fallback>
        </mc:AlternateContent>
      </w:r>
      <w:r w:rsidRPr="0076482C">
        <w:rPr>
          <w:rFonts w:ascii="Arial" w:hAnsi="Arial" w:cs="Arial"/>
          <w:noProof/>
          <w:szCs w:val="24"/>
        </w:rPr>
        <mc:AlternateContent>
          <mc:Choice Requires="wps">
            <w:drawing>
              <wp:anchor distT="0" distB="0" distL="114300" distR="114300" simplePos="0" relativeHeight="251725824" behindDoc="0" locked="0" layoutInCell="1" allowOverlap="1" wp14:anchorId="0986DAD5" wp14:editId="1585CE76">
                <wp:simplePos x="0" y="0"/>
                <wp:positionH relativeFrom="column">
                  <wp:posOffset>4683760</wp:posOffset>
                </wp:positionH>
                <wp:positionV relativeFrom="paragraph">
                  <wp:posOffset>87630</wp:posOffset>
                </wp:positionV>
                <wp:extent cx="1418590" cy="1403985"/>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1403985"/>
                        </a:xfrm>
                        <a:prstGeom prst="rect">
                          <a:avLst/>
                        </a:prstGeom>
                        <a:noFill/>
                        <a:ln w="9525">
                          <a:noFill/>
                          <a:miter lim="800000"/>
                          <a:headEnd/>
                          <a:tailEnd/>
                        </a:ln>
                      </wps:spPr>
                      <wps:txbx>
                        <w:txbxContent>
                          <w:p w:rsidR="0076482C" w:rsidRPr="0076482C" w:rsidRDefault="0076482C" w:rsidP="0076482C">
                            <w:pPr>
                              <w:rPr>
                                <w:rFonts w:ascii="Arial" w:hAnsi="Arial" w:cs="Arial"/>
                                <w:b/>
                              </w:rPr>
                            </w:pPr>
                            <w:r w:rsidRPr="0076482C">
                              <w:rPr>
                                <w:rFonts w:ascii="Arial" w:hAnsi="Arial" w:cs="Arial"/>
                                <w:b/>
                              </w:rPr>
                              <w:t>Colored Feature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368.8pt;margin-top:6.9pt;width:111.7pt;height:110.5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" filled="f" stroked="f">
                <v:textbox style="mso-fit-shape-to-text:t">
                  <w:txbxContent>
                    <w:p w:rsidR="0076482C" w:rsidRPr="0076482C" w:rsidRDefault="0076482C" w:rsidP="0076482C">
                      <w:pPr>
                        <w:rPr>
                          <w:rFonts w:ascii="Arial" w:hAnsi="Arial" w:cs="Arial"/>
                          <w:b/>
                        </w:rPr>
                      </w:pPr>
                      <w:r w:rsidRPr="0076482C">
                        <w:rPr>
                          <w:rFonts w:ascii="Arial" w:hAnsi="Arial" w:cs="Arial"/>
                          <w:b/>
                        </w:rPr>
                        <w:t>Colored Feature</w:t>
                      </w:r>
                    </w:p>
                  </w:txbxContent>
                </v:textbox>
              </v:shape>
            </w:pict>
          </mc:Fallback>
        </mc:AlternateContent>
      </w:r>
    </w:p>
    <w:p w:rsidR="002B6962" w:rsidRDefault="0076482C" w:rsidP="00E045CD">
      <w:pPr>
        <w:rPr>
          <w:rFonts w:ascii="Arial" w:hAnsi="Arial" w:cs="Arial"/>
          <w:szCs w:val="24"/>
        </w:rPr>
      </w:pPr>
      <w:r w:rsidRPr="0076482C">
        <w:rPr>
          <w:rFonts w:ascii="Arial" w:hAnsi="Arial" w:cs="Arial"/>
          <w:noProof/>
          <w:szCs w:val="24"/>
        </w:rPr>
        <mc:AlternateContent>
          <mc:Choice Requires="wps">
            <w:drawing>
              <wp:anchor distT="0" distB="0" distL="114300" distR="114300" simplePos="0" relativeHeight="251721728" behindDoc="0" locked="0" layoutInCell="1" allowOverlap="1" wp14:anchorId="4145755F" wp14:editId="20B492DB">
                <wp:simplePos x="0" y="0"/>
                <wp:positionH relativeFrom="column">
                  <wp:posOffset>3427095</wp:posOffset>
                </wp:positionH>
                <wp:positionV relativeFrom="paragraph">
                  <wp:posOffset>113665</wp:posOffset>
                </wp:positionV>
                <wp:extent cx="2374265" cy="1403985"/>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6482C" w:rsidRDefault="0076482C">
                            <w:r w:rsidRPr="0076482C">
                              <w:rPr>
                                <w:noProof/>
                              </w:rPr>
                              <w:drawing>
                                <wp:inline distT="0" distB="0" distL="0" distR="0" wp14:anchorId="306D1DF7" wp14:editId="65234B38">
                                  <wp:extent cx="2240915" cy="944060"/>
                                  <wp:effectExtent l="0" t="0" r="6985"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0915" cy="94406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7" type="#_x0000_t202" style="position:absolute;margin-left:269.85pt;margin-top:8.95pt;width:186.95pt;height:110.55pt;z-index:2517217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" filled="f" stroked="f">
                <v:textbox style="mso-fit-shape-to-text:t">
                  <w:txbxContent>
                    <w:p w:rsidR="0076482C" w:rsidRDefault="0076482C">
                      <w:r w:rsidRPr="0076482C">
                        <w:drawing>
                          <wp:inline distT="0" distB="0" distL="0" distR="0" wp14:anchorId="306D1DF7" wp14:editId="65234B38">
                            <wp:extent cx="2240915" cy="944060"/>
                            <wp:effectExtent l="0" t="0" r="6985"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0915" cy="944060"/>
                                    </a:xfrm>
                                    <a:prstGeom prst="rect">
                                      <a:avLst/>
                                    </a:prstGeom>
                                    <a:noFill/>
                                    <a:ln>
                                      <a:noFill/>
                                    </a:ln>
                                  </pic:spPr>
                                </pic:pic>
                              </a:graphicData>
                            </a:graphic>
                          </wp:inline>
                        </w:drawing>
                      </w:r>
                    </w:p>
                  </w:txbxContent>
                </v:textbox>
              </v:shape>
            </w:pict>
          </mc:Fallback>
        </mc:AlternateContent>
      </w:r>
    </w:p>
    <w:p w:rsidR="0076482C" w:rsidRDefault="0076482C" w:rsidP="00E045CD">
      <w:pPr>
        <w:pStyle w:val="ListParagraph"/>
        <w:numPr>
          <w:ilvl w:val="0"/>
          <w:numId w:val="41"/>
        </w:numPr>
        <w:rPr>
          <w:rFonts w:ascii="Arial" w:hAnsi="Arial" w:cs="Arial"/>
          <w:szCs w:val="24"/>
        </w:rPr>
      </w:pPr>
      <w:r w:rsidRPr="0076482C">
        <w:rPr>
          <w:rFonts w:ascii="Arial" w:hAnsi="Arial" w:cs="Arial"/>
          <w:szCs w:val="24"/>
        </w:rPr>
        <w:t xml:space="preserve">Preserved Craters: Carefully outline the </w:t>
      </w:r>
    </w:p>
    <w:p w:rsidR="0076482C" w:rsidRDefault="0076482C" w:rsidP="0076482C">
      <w:pPr>
        <w:pStyle w:val="ListParagraph"/>
        <w:ind w:left="360"/>
        <w:rPr>
          <w:rFonts w:ascii="Arial" w:hAnsi="Arial" w:cs="Arial"/>
          <w:szCs w:val="24"/>
        </w:rPr>
      </w:pPr>
      <w:r w:rsidRPr="0076482C">
        <w:rPr>
          <w:rFonts w:ascii="Arial" w:hAnsi="Arial" w:cs="Arial"/>
          <w:szCs w:val="24"/>
        </w:rPr>
        <w:t xml:space="preserve">rims and ejecta (if visible) of all preserved </w:t>
      </w:r>
    </w:p>
    <w:p w:rsidR="002B6962" w:rsidRPr="0076482C" w:rsidRDefault="0076482C" w:rsidP="0076482C">
      <w:pPr>
        <w:pStyle w:val="ListParagraph"/>
        <w:ind w:left="360"/>
        <w:rPr>
          <w:rFonts w:ascii="Arial" w:hAnsi="Arial" w:cs="Arial"/>
          <w:szCs w:val="24"/>
        </w:rPr>
      </w:pPr>
      <w:r w:rsidRPr="0076482C">
        <w:rPr>
          <w:rFonts w:ascii="Arial" w:hAnsi="Arial" w:cs="Arial"/>
          <w:szCs w:val="24"/>
        </w:rPr>
        <w:t xml:space="preserve">craters in </w:t>
      </w:r>
      <w:r w:rsidRPr="0076482C">
        <w:rPr>
          <w:rFonts w:ascii="Arial" w:hAnsi="Arial" w:cs="Arial"/>
          <w:b/>
          <w:szCs w:val="24"/>
        </w:rPr>
        <w:t>BLACK</w:t>
      </w:r>
      <w:r w:rsidRPr="0076482C">
        <w:rPr>
          <w:rFonts w:ascii="Arial" w:hAnsi="Arial" w:cs="Arial"/>
          <w:szCs w:val="24"/>
        </w:rPr>
        <w:t>.</w:t>
      </w:r>
    </w:p>
    <w:p w:rsidR="002B6962" w:rsidRDefault="002B6962" w:rsidP="00E045CD">
      <w:pPr>
        <w:rPr>
          <w:rFonts w:ascii="Arial" w:hAnsi="Arial" w:cs="Arial"/>
          <w:szCs w:val="24"/>
        </w:rPr>
      </w:pPr>
    </w:p>
    <w:p w:rsidR="002B6962" w:rsidRDefault="002B6962" w:rsidP="00E045CD">
      <w:pPr>
        <w:rPr>
          <w:rFonts w:ascii="Arial" w:hAnsi="Arial" w:cs="Arial"/>
          <w:szCs w:val="24"/>
        </w:rPr>
      </w:pPr>
    </w:p>
    <w:p w:rsidR="002B6962" w:rsidRDefault="002B6962" w:rsidP="00E045CD">
      <w:pPr>
        <w:rPr>
          <w:rFonts w:ascii="Arial" w:hAnsi="Arial" w:cs="Arial"/>
          <w:szCs w:val="24"/>
        </w:rPr>
      </w:pPr>
    </w:p>
    <w:p w:rsidR="0076482C" w:rsidRDefault="0076482C" w:rsidP="00E045CD">
      <w:pPr>
        <w:rPr>
          <w:rFonts w:ascii="Arial" w:hAnsi="Arial" w:cs="Arial"/>
          <w:szCs w:val="24"/>
        </w:rPr>
      </w:pPr>
      <w:r w:rsidRPr="0076482C">
        <w:rPr>
          <w:rFonts w:ascii="Arial" w:hAnsi="Arial" w:cs="Arial"/>
          <w:noProof/>
          <w:szCs w:val="24"/>
        </w:rPr>
        <mc:AlternateContent>
          <mc:Choice Requires="wps">
            <w:drawing>
              <wp:anchor distT="0" distB="0" distL="114300" distR="114300" simplePos="0" relativeHeight="251727872" behindDoc="0" locked="0" layoutInCell="1" allowOverlap="1" wp14:anchorId="28B283BB" wp14:editId="6374756C">
                <wp:simplePos x="0" y="0"/>
                <wp:positionH relativeFrom="column">
                  <wp:posOffset>3450590</wp:posOffset>
                </wp:positionH>
                <wp:positionV relativeFrom="paragraph">
                  <wp:posOffset>105410</wp:posOffset>
                </wp:positionV>
                <wp:extent cx="2374265" cy="1403985"/>
                <wp:effectExtent l="0" t="0" r="0" b="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6482C" w:rsidRDefault="0076482C">
                            <w:r w:rsidRPr="0076482C">
                              <w:rPr>
                                <w:noProof/>
                              </w:rPr>
                              <w:drawing>
                                <wp:inline distT="0" distB="0" distL="0" distR="0" wp14:anchorId="70932340" wp14:editId="57BC4383">
                                  <wp:extent cx="2240915" cy="933715"/>
                                  <wp:effectExtent l="0" t="0" r="698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0915" cy="93371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8" type="#_x0000_t202" style="position:absolute;margin-left:271.7pt;margin-top:8.3pt;width:186.95pt;height:110.55pt;z-index:2517278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" filled="f" stroked="f">
                <v:textbox style="mso-fit-shape-to-text:t">
                  <w:txbxContent>
                    <w:p w:rsidR="0076482C" w:rsidRDefault="0076482C">
                      <w:r w:rsidRPr="0076482C">
                        <w:drawing>
                          <wp:inline distT="0" distB="0" distL="0" distR="0" wp14:anchorId="70932340" wp14:editId="57BC4383">
                            <wp:extent cx="2240915" cy="933715"/>
                            <wp:effectExtent l="0" t="0" r="698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0915" cy="933715"/>
                                    </a:xfrm>
                                    <a:prstGeom prst="rect">
                                      <a:avLst/>
                                    </a:prstGeom>
                                    <a:noFill/>
                                    <a:ln>
                                      <a:noFill/>
                                    </a:ln>
                                  </pic:spPr>
                                </pic:pic>
                              </a:graphicData>
                            </a:graphic>
                          </wp:inline>
                        </w:drawing>
                      </w:r>
                    </w:p>
                  </w:txbxContent>
                </v:textbox>
              </v:shape>
            </w:pict>
          </mc:Fallback>
        </mc:AlternateContent>
      </w:r>
    </w:p>
    <w:p w:rsidR="0076482C" w:rsidRDefault="0076482C" w:rsidP="0076482C">
      <w:pPr>
        <w:pStyle w:val="ListParagraph"/>
        <w:numPr>
          <w:ilvl w:val="0"/>
          <w:numId w:val="41"/>
        </w:numPr>
        <w:rPr>
          <w:rFonts w:ascii="Arial" w:hAnsi="Arial" w:cs="Arial"/>
          <w:szCs w:val="24"/>
        </w:rPr>
      </w:pPr>
      <w:r w:rsidRPr="0076482C">
        <w:rPr>
          <w:rFonts w:ascii="Arial" w:hAnsi="Arial" w:cs="Arial"/>
          <w:szCs w:val="24"/>
        </w:rPr>
        <w:t xml:space="preserve">Modified Craters: Carefully outline the </w:t>
      </w:r>
    </w:p>
    <w:p w:rsidR="0076482C" w:rsidRDefault="0076482C" w:rsidP="0076482C">
      <w:pPr>
        <w:pStyle w:val="ListParagraph"/>
        <w:ind w:left="360"/>
        <w:rPr>
          <w:rFonts w:ascii="Arial" w:hAnsi="Arial" w:cs="Arial"/>
          <w:szCs w:val="24"/>
        </w:rPr>
      </w:pPr>
      <w:r w:rsidRPr="0076482C">
        <w:rPr>
          <w:rFonts w:ascii="Arial" w:hAnsi="Arial" w:cs="Arial"/>
          <w:szCs w:val="24"/>
        </w:rPr>
        <w:t>uneven, or eroded rims and ejecta (if visible)</w:t>
      </w:r>
    </w:p>
    <w:p w:rsidR="0076482C" w:rsidRPr="0076482C" w:rsidRDefault="0076482C" w:rsidP="0076482C">
      <w:pPr>
        <w:pStyle w:val="ListParagraph"/>
        <w:ind w:left="360"/>
        <w:rPr>
          <w:rFonts w:ascii="Arial" w:hAnsi="Arial" w:cs="Arial"/>
          <w:szCs w:val="24"/>
        </w:rPr>
      </w:pPr>
      <w:r w:rsidRPr="0076482C">
        <w:rPr>
          <w:rFonts w:ascii="Arial" w:hAnsi="Arial" w:cs="Arial"/>
          <w:szCs w:val="24"/>
        </w:rPr>
        <w:t xml:space="preserve">of the modified craters in </w:t>
      </w:r>
      <w:r w:rsidRPr="0076482C">
        <w:rPr>
          <w:rFonts w:ascii="Arial" w:hAnsi="Arial" w:cs="Arial"/>
          <w:b/>
          <w:color w:val="4F6228" w:themeColor="accent3" w:themeShade="80"/>
          <w:szCs w:val="24"/>
        </w:rPr>
        <w:t>GREEN</w:t>
      </w:r>
      <w:r>
        <w:rPr>
          <w:rFonts w:ascii="Arial" w:hAnsi="Arial" w:cs="Arial"/>
          <w:szCs w:val="24"/>
        </w:rPr>
        <w:t>.</w:t>
      </w: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r w:rsidRPr="0076482C">
        <w:rPr>
          <w:rFonts w:ascii="Arial" w:hAnsi="Arial" w:cs="Arial"/>
          <w:noProof/>
          <w:szCs w:val="24"/>
        </w:rPr>
        <mc:AlternateContent>
          <mc:Choice Requires="wps">
            <w:drawing>
              <wp:anchor distT="0" distB="0" distL="114300" distR="114300" simplePos="0" relativeHeight="251729920" behindDoc="0" locked="0" layoutInCell="1" allowOverlap="1" wp14:anchorId="4C37B2F0" wp14:editId="0FD88765">
                <wp:simplePos x="0" y="0"/>
                <wp:positionH relativeFrom="column">
                  <wp:posOffset>3438525</wp:posOffset>
                </wp:positionH>
                <wp:positionV relativeFrom="paragraph">
                  <wp:posOffset>121022</wp:posOffset>
                </wp:positionV>
                <wp:extent cx="2374265" cy="1403985"/>
                <wp:effectExtent l="0" t="0" r="0" b="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6482C" w:rsidRDefault="0076482C">
                            <w:r w:rsidRPr="0076482C">
                              <w:rPr>
                                <w:noProof/>
                              </w:rPr>
                              <w:drawing>
                                <wp:inline distT="0" distB="0" distL="0" distR="0" wp14:anchorId="353DB06B" wp14:editId="1AA5C12E">
                                  <wp:extent cx="2240915" cy="945410"/>
                                  <wp:effectExtent l="0" t="0" r="6985" b="762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15" cy="9454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9" type="#_x0000_t202" style="position:absolute;margin-left:270.75pt;margin-top:9.55pt;width:186.95pt;height:110.55pt;z-index:2517299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" filled="f" stroked="f">
                <v:textbox style="mso-fit-shape-to-text:t">
                  <w:txbxContent>
                    <w:p w:rsidR="0076482C" w:rsidRDefault="0076482C">
                      <w:r w:rsidRPr="0076482C">
                        <w:drawing>
                          <wp:inline distT="0" distB="0" distL="0" distR="0" wp14:anchorId="353DB06B" wp14:editId="1AA5C12E">
                            <wp:extent cx="2240915" cy="945410"/>
                            <wp:effectExtent l="0" t="0" r="6985" b="762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0915" cy="945410"/>
                                    </a:xfrm>
                                    <a:prstGeom prst="rect">
                                      <a:avLst/>
                                    </a:prstGeom>
                                    <a:noFill/>
                                    <a:ln>
                                      <a:noFill/>
                                    </a:ln>
                                  </pic:spPr>
                                </pic:pic>
                              </a:graphicData>
                            </a:graphic>
                          </wp:inline>
                        </w:drawing>
                      </w:r>
                    </w:p>
                  </w:txbxContent>
                </v:textbox>
              </v:shape>
            </w:pict>
          </mc:Fallback>
        </mc:AlternateContent>
      </w:r>
    </w:p>
    <w:p w:rsidR="0076482C" w:rsidRDefault="0076482C" w:rsidP="0076482C">
      <w:pPr>
        <w:pStyle w:val="ListParagraph"/>
        <w:numPr>
          <w:ilvl w:val="0"/>
          <w:numId w:val="41"/>
        </w:numPr>
        <w:rPr>
          <w:rFonts w:ascii="Arial" w:hAnsi="Arial" w:cs="Arial"/>
          <w:szCs w:val="24"/>
        </w:rPr>
      </w:pPr>
      <w:r w:rsidRPr="0076482C">
        <w:rPr>
          <w:rFonts w:ascii="Arial" w:hAnsi="Arial" w:cs="Arial"/>
          <w:szCs w:val="24"/>
        </w:rPr>
        <w:t xml:space="preserve">Destroyed Craters: Carefully outline the </w:t>
      </w:r>
    </w:p>
    <w:p w:rsidR="002B6962" w:rsidRPr="0076482C" w:rsidRDefault="0076482C" w:rsidP="0076482C">
      <w:pPr>
        <w:pStyle w:val="ListParagraph"/>
        <w:ind w:left="360"/>
        <w:rPr>
          <w:rFonts w:ascii="Arial" w:hAnsi="Arial" w:cs="Arial"/>
          <w:szCs w:val="24"/>
        </w:rPr>
      </w:pPr>
      <w:r w:rsidRPr="0076482C">
        <w:rPr>
          <w:rFonts w:ascii="Arial" w:hAnsi="Arial" w:cs="Arial"/>
          <w:szCs w:val="24"/>
        </w:rPr>
        <w:t xml:space="preserve">very eroded crater rims in </w:t>
      </w:r>
      <w:r w:rsidRPr="0076482C">
        <w:rPr>
          <w:rFonts w:ascii="Arial" w:hAnsi="Arial" w:cs="Arial"/>
          <w:color w:val="FF0000"/>
          <w:szCs w:val="24"/>
        </w:rPr>
        <w:t>RED</w:t>
      </w:r>
      <w:r w:rsidRPr="0076482C">
        <w:rPr>
          <w:rFonts w:ascii="Arial" w:hAnsi="Arial" w:cs="Arial"/>
          <w:szCs w:val="24"/>
        </w:rPr>
        <w:t>.</w:t>
      </w:r>
    </w:p>
    <w:p w:rsidR="002B6962" w:rsidRDefault="002B6962" w:rsidP="00E045CD">
      <w:pPr>
        <w:rPr>
          <w:rFonts w:ascii="Arial" w:hAnsi="Arial" w:cs="Arial"/>
          <w:szCs w:val="24"/>
        </w:rPr>
      </w:pPr>
    </w:p>
    <w:p w:rsidR="002B6962" w:rsidRDefault="002B6962"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r w:rsidRPr="0076482C">
        <w:rPr>
          <w:rFonts w:ascii="Arial" w:hAnsi="Arial" w:cs="Arial"/>
          <w:noProof/>
          <w:szCs w:val="24"/>
        </w:rPr>
        <mc:AlternateContent>
          <mc:Choice Requires="wps">
            <w:drawing>
              <wp:anchor distT="0" distB="0" distL="114300" distR="114300" simplePos="0" relativeHeight="251731968" behindDoc="0" locked="0" layoutInCell="1" allowOverlap="1" wp14:anchorId="481EAFF4" wp14:editId="5C511202">
                <wp:simplePos x="0" y="0"/>
                <wp:positionH relativeFrom="column">
                  <wp:posOffset>3462611</wp:posOffset>
                </wp:positionH>
                <wp:positionV relativeFrom="paragraph">
                  <wp:posOffset>150933</wp:posOffset>
                </wp:positionV>
                <wp:extent cx="2374265" cy="2136228"/>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136228"/>
                        </a:xfrm>
                        <a:prstGeom prst="rect">
                          <a:avLst/>
                        </a:prstGeom>
                        <a:noFill/>
                        <a:ln w="9525">
                          <a:noFill/>
                          <a:miter lim="800000"/>
                          <a:headEnd/>
                          <a:tailEnd/>
                        </a:ln>
                      </wps:spPr>
                      <wps:txbx>
                        <w:txbxContent>
                          <w:p w:rsidR="0076482C" w:rsidRDefault="003A7621">
                            <w:r w:rsidRPr="003A7621">
                              <w:rPr>
                                <w:noProof/>
                              </w:rPr>
                              <w:drawing>
                                <wp:inline distT="0" distB="0" distL="0" distR="0">
                                  <wp:extent cx="2226945" cy="16059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6945" cy="16059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0" type="#_x0000_t202" style="position:absolute;margin-left:272.65pt;margin-top:11.9pt;width:186.95pt;height:168.2pt;z-index:2517319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APDwIAAP0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" filled="f" stroked="f">
                <v:textbox>
                  <w:txbxContent>
                    <w:p w:rsidR="0076482C" w:rsidRDefault="003A7621">
                      <w:r w:rsidRPr="003A7621">
                        <w:drawing>
                          <wp:inline distT="0" distB="0" distL="0" distR="0">
                            <wp:extent cx="2226945" cy="16059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6945" cy="1605915"/>
                                    </a:xfrm>
                                    <a:prstGeom prst="rect">
                                      <a:avLst/>
                                    </a:prstGeom>
                                    <a:noFill/>
                                    <a:ln>
                                      <a:noFill/>
                                    </a:ln>
                                  </pic:spPr>
                                </pic:pic>
                              </a:graphicData>
                            </a:graphic>
                          </wp:inline>
                        </w:drawing>
                      </w:r>
                    </w:p>
                  </w:txbxContent>
                </v:textbox>
              </v:shape>
            </w:pict>
          </mc:Fallback>
        </mc:AlternateContent>
      </w:r>
    </w:p>
    <w:p w:rsidR="0076482C" w:rsidRDefault="0076482C" w:rsidP="0076482C">
      <w:pPr>
        <w:pStyle w:val="ListParagraph"/>
        <w:numPr>
          <w:ilvl w:val="0"/>
          <w:numId w:val="41"/>
        </w:numPr>
        <w:rPr>
          <w:rFonts w:ascii="Arial" w:hAnsi="Arial" w:cs="Arial"/>
          <w:szCs w:val="24"/>
        </w:rPr>
      </w:pPr>
      <w:r>
        <w:rPr>
          <w:rFonts w:ascii="Arial" w:hAnsi="Arial" w:cs="Arial"/>
          <w:szCs w:val="24"/>
        </w:rPr>
        <w:t>Channels: O</w:t>
      </w:r>
      <w:r w:rsidRPr="0076482C">
        <w:rPr>
          <w:rFonts w:ascii="Arial" w:hAnsi="Arial" w:cs="Arial"/>
          <w:szCs w:val="24"/>
        </w:rPr>
        <w:t xml:space="preserve">utline all channels </w:t>
      </w:r>
    </w:p>
    <w:p w:rsidR="0076482C" w:rsidRPr="0076482C" w:rsidRDefault="0076482C" w:rsidP="0076482C">
      <w:pPr>
        <w:pStyle w:val="ListParagraph"/>
        <w:ind w:left="360"/>
        <w:rPr>
          <w:rFonts w:ascii="Arial" w:hAnsi="Arial" w:cs="Arial"/>
          <w:szCs w:val="24"/>
        </w:rPr>
      </w:pPr>
      <w:r w:rsidRPr="0076482C">
        <w:rPr>
          <w:rFonts w:ascii="Arial" w:hAnsi="Arial" w:cs="Arial"/>
          <w:szCs w:val="24"/>
        </w:rPr>
        <w:t xml:space="preserve">in </w:t>
      </w:r>
      <w:r w:rsidRPr="0076482C">
        <w:rPr>
          <w:rFonts w:ascii="Arial" w:hAnsi="Arial" w:cs="Arial"/>
          <w:color w:val="548DD4" w:themeColor="text2" w:themeTint="99"/>
          <w:szCs w:val="24"/>
        </w:rPr>
        <w:t>BLUE</w:t>
      </w:r>
      <w:r w:rsidRPr="0076482C">
        <w:rPr>
          <w:rFonts w:ascii="Arial" w:hAnsi="Arial" w:cs="Arial"/>
          <w:szCs w:val="24"/>
        </w:rPr>
        <w:t>.</w:t>
      </w: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rsidP="00E045CD">
      <w:pPr>
        <w:rPr>
          <w:rFonts w:ascii="Arial" w:hAnsi="Arial" w:cs="Arial"/>
          <w:szCs w:val="24"/>
        </w:rPr>
      </w:pPr>
    </w:p>
    <w:p w:rsidR="0076482C" w:rsidRDefault="0076482C">
      <w:pPr>
        <w:rPr>
          <w:rFonts w:ascii="Arial" w:hAnsi="Arial" w:cs="Arial"/>
          <w:szCs w:val="24"/>
        </w:rPr>
      </w:pPr>
      <w:r>
        <w:rPr>
          <w:rFonts w:ascii="Arial" w:hAnsi="Arial" w:cs="Arial"/>
          <w:szCs w:val="24"/>
        </w:rPr>
        <w:br w:type="page"/>
      </w:r>
    </w:p>
    <w:p w:rsidR="0076482C" w:rsidRPr="0076482C" w:rsidRDefault="0076482C" w:rsidP="0076482C">
      <w:pPr>
        <w:rPr>
          <w:rFonts w:ascii="Arial" w:hAnsi="Arial" w:cs="Arial"/>
          <w:szCs w:val="24"/>
        </w:rPr>
      </w:pPr>
      <w:r w:rsidRPr="0076482C">
        <w:rPr>
          <w:rFonts w:ascii="Arial" w:hAnsi="Arial" w:cs="Arial"/>
          <w:szCs w:val="24"/>
        </w:rPr>
        <w:t>Part II:  Interpreting Your Geological Maps</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Using the map you made of Chryse Planitia, answer the following questions.</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1. Which is older – the channel(s) (blue) or the destroyed (red) craters?  How do you know?</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2.  Which is older – the channel(s) (blue) or the modified (green) craters?  How do you know?</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3.  Which is older – the channel(s) (blue) or the preserved (black) craters?  How do you know?</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4.  Which are older – most larger craters or smaller craters? How do you know?  Why do you think this is?</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5.  Which features are oldest, youngest, and of medium age?</w:t>
      </w:r>
    </w:p>
    <w:p w:rsidR="00315684" w:rsidRDefault="00315684">
      <w:pPr>
        <w:rPr>
          <w:rFonts w:ascii="Arial" w:hAnsi="Arial" w:cs="Arial"/>
          <w:szCs w:val="24"/>
        </w:rPr>
      </w:pPr>
      <w:r>
        <w:rPr>
          <w:rFonts w:ascii="Arial" w:hAnsi="Arial" w:cs="Arial"/>
          <w:szCs w:val="24"/>
        </w:rPr>
        <w:br w:type="page"/>
      </w:r>
    </w:p>
    <w:p w:rsidR="0076482C" w:rsidRPr="0076482C" w:rsidRDefault="0076482C" w:rsidP="0076482C">
      <w:pPr>
        <w:rPr>
          <w:rFonts w:ascii="Arial" w:hAnsi="Arial" w:cs="Arial"/>
          <w:szCs w:val="24"/>
        </w:rPr>
      </w:pPr>
      <w:r w:rsidRPr="0076482C">
        <w:rPr>
          <w:rFonts w:ascii="Arial" w:hAnsi="Arial" w:cs="Arial"/>
          <w:szCs w:val="24"/>
        </w:rPr>
        <w:t>Using the map you made of Tiu Valles, answer the following questions.</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1. Which is older – the channel(s) (blue) or the destroyed (red) craters?  How do you know?</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2.  Which is older – the channel(s) (blue) or the modified (green) craters?  How do you know?</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3.  Which is older – the channel(s) (blue) or the preserved (black) craters?  How do you know?</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4.  Which are older – most larger craters or smaller craters? How do you know?  Why do you think this is?</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5.  Which features are oldest, youngest, and of medium age?</w:t>
      </w:r>
    </w:p>
    <w:p w:rsidR="0076482C" w:rsidRPr="0076482C" w:rsidRDefault="0076482C" w:rsidP="0076482C">
      <w:pPr>
        <w:rPr>
          <w:rFonts w:ascii="Arial" w:hAnsi="Arial" w:cs="Arial"/>
          <w:szCs w:val="24"/>
        </w:rPr>
      </w:pPr>
      <w:r w:rsidRPr="0076482C">
        <w:rPr>
          <w:rFonts w:ascii="Arial" w:hAnsi="Arial" w:cs="Arial"/>
          <w:szCs w:val="24"/>
        </w:rPr>
        <w:t xml:space="preserve"> </w:t>
      </w:r>
    </w:p>
    <w:p w:rsidR="0076482C" w:rsidRPr="0076482C" w:rsidRDefault="0076482C" w:rsidP="0076482C">
      <w:pPr>
        <w:rPr>
          <w:rFonts w:ascii="Arial" w:hAnsi="Arial" w:cs="Arial"/>
          <w:szCs w:val="24"/>
        </w:rPr>
      </w:pPr>
    </w:p>
    <w:p w:rsidR="00315684" w:rsidRDefault="00315684">
      <w:pPr>
        <w:rPr>
          <w:rFonts w:ascii="Arial" w:hAnsi="Arial" w:cs="Arial"/>
          <w:szCs w:val="24"/>
        </w:rPr>
      </w:pPr>
      <w:r>
        <w:rPr>
          <w:rFonts w:ascii="Arial" w:hAnsi="Arial" w:cs="Arial"/>
          <w:szCs w:val="24"/>
        </w:rPr>
        <w:br w:type="page"/>
      </w:r>
    </w:p>
    <w:p w:rsidR="0076482C" w:rsidRPr="0076482C" w:rsidRDefault="0076482C" w:rsidP="0076482C">
      <w:pPr>
        <w:rPr>
          <w:rFonts w:ascii="Arial" w:hAnsi="Arial" w:cs="Arial"/>
          <w:szCs w:val="24"/>
        </w:rPr>
      </w:pPr>
      <w:r w:rsidRPr="0076482C">
        <w:rPr>
          <w:rFonts w:ascii="Arial" w:hAnsi="Arial" w:cs="Arial"/>
          <w:szCs w:val="24"/>
        </w:rPr>
        <w:t>Part III:  Examining Crater Sizes</w:t>
      </w:r>
    </w:p>
    <w:p w:rsidR="0076482C" w:rsidRPr="0076482C" w:rsidRDefault="0076482C" w:rsidP="0076482C">
      <w:pPr>
        <w:rPr>
          <w:rFonts w:ascii="Arial" w:hAnsi="Arial" w:cs="Arial"/>
          <w:szCs w:val="24"/>
        </w:rPr>
      </w:pPr>
      <w:r w:rsidRPr="0076482C">
        <w:rPr>
          <w:rFonts w:ascii="Arial" w:hAnsi="Arial" w:cs="Arial"/>
          <w:szCs w:val="24"/>
        </w:rPr>
        <w:t>Focus now on the craters only. Fill in the tables below with the number of craters that fall into each bin.  Remember, a quick measurement to see which data bin your crater falls</w:t>
      </w:r>
    </w:p>
    <w:p w:rsidR="0076482C" w:rsidRPr="0076482C" w:rsidRDefault="0076482C" w:rsidP="0076482C">
      <w:pPr>
        <w:rPr>
          <w:rFonts w:ascii="Arial" w:hAnsi="Arial" w:cs="Arial"/>
          <w:szCs w:val="24"/>
        </w:rPr>
      </w:pPr>
      <w:r w:rsidRPr="0076482C">
        <w:rPr>
          <w:rFonts w:ascii="Arial" w:hAnsi="Arial" w:cs="Arial"/>
          <w:szCs w:val="24"/>
        </w:rPr>
        <w:t>into is all that is necessary.  Precise measurements, in this case, are not important.</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Chryse Planitia</w:t>
      </w:r>
    </w:p>
    <w:tbl>
      <w:tblPr>
        <w:tblW w:w="0" w:type="auto"/>
        <w:tblInd w:w="84" w:type="dxa"/>
        <w:tblLayout w:type="fixed"/>
        <w:tblCellMar>
          <w:left w:w="0" w:type="dxa"/>
          <w:right w:w="0" w:type="dxa"/>
        </w:tblCellMar>
        <w:tblLook w:val="01E0" w:firstRow="1" w:lastRow="1" w:firstColumn="1" w:lastColumn="1" w:noHBand="0" w:noVBand="0"/>
      </w:tblPr>
      <w:tblGrid>
        <w:gridCol w:w="1661"/>
        <w:gridCol w:w="1790"/>
        <w:gridCol w:w="1795"/>
        <w:gridCol w:w="1790"/>
      </w:tblGrid>
      <w:tr w:rsidR="00315684" w:rsidTr="00F57D1B">
        <w:trPr>
          <w:trHeight w:hRule="exact" w:val="859"/>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zCs w:val="24"/>
              </w:rPr>
              <w:t>C</w:t>
            </w:r>
            <w:r>
              <w:rPr>
                <w:rFonts w:ascii="Arial" w:eastAsia="Arial" w:hAnsi="Arial" w:cs="Arial"/>
                <w:spacing w:val="2"/>
                <w:szCs w:val="24"/>
              </w:rPr>
              <w:t>r</w:t>
            </w:r>
            <w:r>
              <w:rPr>
                <w:rFonts w:ascii="Arial" w:eastAsia="Arial" w:hAnsi="Arial" w:cs="Arial"/>
                <w:spacing w:val="1"/>
                <w:szCs w:val="24"/>
              </w:rPr>
              <w:t>ate</w:t>
            </w:r>
            <w:r>
              <w:rPr>
                <w:rFonts w:ascii="Arial" w:eastAsia="Arial" w:hAnsi="Arial" w:cs="Arial"/>
                <w:szCs w:val="24"/>
              </w:rPr>
              <w:t>r</w:t>
            </w:r>
          </w:p>
          <w:p w:rsidR="00315684" w:rsidRDefault="00315684" w:rsidP="00F57D1B">
            <w:pPr>
              <w:spacing w:line="274" w:lineRule="exact"/>
              <w:ind w:left="95" w:right="-20"/>
              <w:rPr>
                <w:rFonts w:ascii="Arial" w:eastAsia="Arial" w:hAnsi="Arial" w:cs="Arial"/>
                <w:szCs w:val="24"/>
              </w:rPr>
            </w:pPr>
            <w:r>
              <w:rPr>
                <w:rFonts w:ascii="Arial" w:eastAsia="Arial" w:hAnsi="Arial" w:cs="Arial"/>
                <w:szCs w:val="24"/>
              </w:rPr>
              <w:t>Di</w:t>
            </w:r>
            <w:r>
              <w:rPr>
                <w:rFonts w:ascii="Arial" w:eastAsia="Arial" w:hAnsi="Arial" w:cs="Arial"/>
                <w:spacing w:val="1"/>
                <w:szCs w:val="24"/>
              </w:rPr>
              <w:t>a</w:t>
            </w:r>
            <w:r>
              <w:rPr>
                <w:rFonts w:ascii="Arial" w:eastAsia="Arial" w:hAnsi="Arial" w:cs="Arial"/>
                <w:spacing w:val="2"/>
                <w:szCs w:val="24"/>
              </w:rPr>
              <w:t>m</w:t>
            </w:r>
            <w:r>
              <w:rPr>
                <w:rFonts w:ascii="Arial" w:eastAsia="Arial" w:hAnsi="Arial" w:cs="Arial"/>
                <w:spacing w:val="1"/>
                <w:szCs w:val="24"/>
              </w:rPr>
              <w:t>ete</w:t>
            </w:r>
            <w:r>
              <w:rPr>
                <w:rFonts w:ascii="Arial" w:eastAsia="Arial" w:hAnsi="Arial" w:cs="Arial"/>
                <w:szCs w:val="24"/>
              </w:rPr>
              <w:t>r</w:t>
            </w:r>
          </w:p>
          <w:p w:rsidR="00315684" w:rsidRDefault="00315684" w:rsidP="00F57D1B">
            <w:pPr>
              <w:spacing w:before="2"/>
              <w:ind w:left="95" w:right="-20"/>
              <w:rPr>
                <w:rFonts w:ascii="Arial" w:eastAsia="Arial" w:hAnsi="Arial" w:cs="Arial"/>
                <w:szCs w:val="24"/>
              </w:rPr>
            </w:pPr>
            <w:r>
              <w:rPr>
                <w:rFonts w:ascii="Arial" w:eastAsia="Arial" w:hAnsi="Arial" w:cs="Arial"/>
                <w:spacing w:val="2"/>
                <w:szCs w:val="24"/>
              </w:rPr>
              <w:t>(</w:t>
            </w:r>
            <w:r>
              <w:rPr>
                <w:rFonts w:ascii="Arial" w:eastAsia="Arial" w:hAnsi="Arial" w:cs="Arial"/>
                <w:szCs w:val="24"/>
              </w:rPr>
              <w:t>c</w:t>
            </w:r>
            <w:r>
              <w:rPr>
                <w:rFonts w:ascii="Arial" w:eastAsia="Arial" w:hAnsi="Arial" w:cs="Arial"/>
                <w:spacing w:val="2"/>
                <w:szCs w:val="24"/>
              </w:rPr>
              <w:t>m</w:t>
            </w:r>
            <w:r>
              <w:rPr>
                <w:rFonts w:ascii="Arial" w:eastAsia="Arial" w:hAnsi="Arial" w:cs="Arial"/>
                <w:szCs w:val="24"/>
              </w:rPr>
              <w:t>)</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0" w:right="-20"/>
              <w:rPr>
                <w:rFonts w:ascii="Arial" w:eastAsia="Arial" w:hAnsi="Arial" w:cs="Arial"/>
                <w:szCs w:val="24"/>
              </w:rPr>
            </w:pPr>
            <w:r>
              <w:rPr>
                <w:rFonts w:ascii="Arial" w:eastAsia="Arial" w:hAnsi="Arial" w:cs="Arial"/>
                <w:spacing w:val="-1"/>
                <w:szCs w:val="24"/>
              </w:rPr>
              <w:t>P</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v</w:t>
            </w:r>
            <w:r>
              <w:rPr>
                <w:rFonts w:ascii="Arial" w:eastAsia="Arial" w:hAnsi="Arial" w:cs="Arial"/>
                <w:spacing w:val="1"/>
                <w:szCs w:val="24"/>
              </w:rPr>
              <w:t>e</w:t>
            </w:r>
            <w:r>
              <w:rPr>
                <w:rFonts w:ascii="Arial" w:eastAsia="Arial" w:hAnsi="Arial" w:cs="Arial"/>
                <w:szCs w:val="24"/>
              </w:rPr>
              <w:t>d</w:t>
            </w:r>
          </w:p>
          <w:p w:rsidR="00315684" w:rsidRDefault="00315684" w:rsidP="00F57D1B">
            <w:pPr>
              <w:spacing w:line="274" w:lineRule="exact"/>
              <w:ind w:left="90" w:right="-20"/>
              <w:rPr>
                <w:rFonts w:ascii="Arial" w:eastAsia="Arial" w:hAnsi="Arial" w:cs="Arial"/>
                <w:szCs w:val="24"/>
              </w:rPr>
            </w:pPr>
            <w:r>
              <w:rPr>
                <w:rFonts w:ascii="Arial" w:eastAsia="Arial" w:hAnsi="Arial" w:cs="Arial"/>
                <w:spacing w:val="2"/>
                <w:szCs w:val="24"/>
              </w:rPr>
              <w:t>(</w:t>
            </w:r>
            <w:r>
              <w:rPr>
                <w:rFonts w:ascii="Arial" w:eastAsia="Arial" w:hAnsi="Arial" w:cs="Arial"/>
                <w:spacing w:val="1"/>
                <w:szCs w:val="24"/>
              </w:rPr>
              <w:t>b</w:t>
            </w:r>
            <w:r>
              <w:rPr>
                <w:rFonts w:ascii="Arial" w:eastAsia="Arial" w:hAnsi="Arial" w:cs="Arial"/>
                <w:szCs w:val="24"/>
              </w:rPr>
              <w:t>l</w:t>
            </w:r>
            <w:r>
              <w:rPr>
                <w:rFonts w:ascii="Arial" w:eastAsia="Arial" w:hAnsi="Arial" w:cs="Arial"/>
                <w:spacing w:val="1"/>
                <w:szCs w:val="24"/>
              </w:rPr>
              <w:t>a</w:t>
            </w:r>
            <w:r>
              <w:rPr>
                <w:rFonts w:ascii="Arial" w:eastAsia="Arial" w:hAnsi="Arial" w:cs="Arial"/>
                <w:szCs w:val="24"/>
              </w:rPr>
              <w:t>ck)</w:t>
            </w:r>
          </w:p>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2"/>
                <w:szCs w:val="24"/>
              </w:rPr>
              <w:t>M</w:t>
            </w:r>
            <w:r>
              <w:rPr>
                <w:rFonts w:ascii="Arial" w:eastAsia="Arial" w:hAnsi="Arial" w:cs="Arial"/>
                <w:spacing w:val="1"/>
                <w:szCs w:val="24"/>
              </w:rPr>
              <w:t>od</w:t>
            </w:r>
            <w:r>
              <w:rPr>
                <w:rFonts w:ascii="Arial" w:eastAsia="Arial" w:hAnsi="Arial" w:cs="Arial"/>
                <w:szCs w:val="24"/>
              </w:rPr>
              <w:t>if</w:t>
            </w:r>
            <w:r>
              <w:rPr>
                <w:rFonts w:ascii="Arial" w:eastAsia="Arial" w:hAnsi="Arial" w:cs="Arial"/>
                <w:spacing w:val="-1"/>
                <w:szCs w:val="24"/>
              </w:rPr>
              <w:t>i</w:t>
            </w:r>
            <w:r>
              <w:rPr>
                <w:rFonts w:ascii="Arial" w:eastAsia="Arial" w:hAnsi="Arial" w:cs="Arial"/>
                <w:spacing w:val="1"/>
                <w:szCs w:val="24"/>
              </w:rPr>
              <w:t>ed</w:t>
            </w:r>
          </w:p>
          <w:p w:rsidR="00315684" w:rsidRDefault="00315684" w:rsidP="00F57D1B">
            <w:pPr>
              <w:spacing w:line="274" w:lineRule="exact"/>
              <w:ind w:left="95" w:right="-20"/>
              <w:rPr>
                <w:rFonts w:ascii="Arial" w:eastAsia="Arial" w:hAnsi="Arial" w:cs="Arial"/>
                <w:szCs w:val="24"/>
              </w:rPr>
            </w:pPr>
            <w:r>
              <w:rPr>
                <w:rFonts w:ascii="Arial" w:eastAsia="Arial" w:hAnsi="Arial" w:cs="Arial"/>
                <w:spacing w:val="2"/>
                <w:szCs w:val="24"/>
              </w:rPr>
              <w:t>(</w:t>
            </w:r>
            <w:r>
              <w:rPr>
                <w:rFonts w:ascii="Arial" w:eastAsia="Arial" w:hAnsi="Arial" w:cs="Arial"/>
                <w:spacing w:val="1"/>
                <w:szCs w:val="24"/>
              </w:rPr>
              <w:t>g</w:t>
            </w:r>
            <w:r>
              <w:rPr>
                <w:rFonts w:ascii="Arial" w:eastAsia="Arial" w:hAnsi="Arial" w:cs="Arial"/>
                <w:spacing w:val="2"/>
                <w:szCs w:val="24"/>
              </w:rPr>
              <w:t>r</w:t>
            </w:r>
            <w:r>
              <w:rPr>
                <w:rFonts w:ascii="Arial" w:eastAsia="Arial" w:hAnsi="Arial" w:cs="Arial"/>
                <w:spacing w:val="1"/>
                <w:szCs w:val="24"/>
              </w:rPr>
              <w:t>ee</w:t>
            </w:r>
            <w:r>
              <w:rPr>
                <w:rFonts w:ascii="Arial" w:eastAsia="Arial" w:hAnsi="Arial" w:cs="Arial"/>
                <w:spacing w:val="-3"/>
                <w:szCs w:val="24"/>
              </w:rPr>
              <w:t>n</w:t>
            </w:r>
            <w:r>
              <w:rPr>
                <w:rFonts w:ascii="Arial" w:eastAsia="Arial" w:hAnsi="Arial" w:cs="Arial"/>
                <w:szCs w:val="24"/>
              </w:rPr>
              <w:t>)</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0" w:right="-20"/>
              <w:rPr>
                <w:rFonts w:ascii="Arial" w:eastAsia="Arial" w:hAnsi="Arial" w:cs="Arial"/>
                <w:szCs w:val="24"/>
              </w:rPr>
            </w:pPr>
            <w:r>
              <w:rPr>
                <w:rFonts w:ascii="Arial" w:eastAsia="Arial" w:hAnsi="Arial" w:cs="Arial"/>
                <w:szCs w:val="24"/>
              </w:rPr>
              <w:t>D</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t</w:t>
            </w:r>
            <w:r>
              <w:rPr>
                <w:rFonts w:ascii="Arial" w:eastAsia="Arial" w:hAnsi="Arial" w:cs="Arial"/>
                <w:spacing w:val="2"/>
                <w:szCs w:val="24"/>
              </w:rPr>
              <w:t>r</w:t>
            </w:r>
            <w:r>
              <w:rPr>
                <w:rFonts w:ascii="Arial" w:eastAsia="Arial" w:hAnsi="Arial" w:cs="Arial"/>
                <w:spacing w:val="1"/>
                <w:szCs w:val="24"/>
              </w:rPr>
              <w:t>o</w:t>
            </w:r>
            <w:r>
              <w:rPr>
                <w:rFonts w:ascii="Arial" w:eastAsia="Arial" w:hAnsi="Arial" w:cs="Arial"/>
                <w:szCs w:val="24"/>
              </w:rPr>
              <w:t>y</w:t>
            </w:r>
            <w:r>
              <w:rPr>
                <w:rFonts w:ascii="Arial" w:eastAsia="Arial" w:hAnsi="Arial" w:cs="Arial"/>
                <w:spacing w:val="1"/>
                <w:szCs w:val="24"/>
              </w:rPr>
              <w:t>e</w:t>
            </w:r>
            <w:r>
              <w:rPr>
                <w:rFonts w:ascii="Arial" w:eastAsia="Arial" w:hAnsi="Arial" w:cs="Arial"/>
                <w:szCs w:val="24"/>
              </w:rPr>
              <w:t>d</w:t>
            </w:r>
          </w:p>
          <w:p w:rsidR="00315684" w:rsidRDefault="00315684" w:rsidP="00F57D1B">
            <w:pPr>
              <w:spacing w:line="274" w:lineRule="exact"/>
              <w:ind w:left="90" w:right="-20"/>
              <w:rPr>
                <w:rFonts w:ascii="Arial" w:eastAsia="Arial" w:hAnsi="Arial" w:cs="Arial"/>
                <w:szCs w:val="24"/>
              </w:rPr>
            </w:pPr>
            <w:r>
              <w:rPr>
                <w:rFonts w:ascii="Arial" w:eastAsia="Arial" w:hAnsi="Arial" w:cs="Arial"/>
                <w:spacing w:val="2"/>
                <w:szCs w:val="24"/>
              </w:rPr>
              <w:t>(r</w:t>
            </w:r>
            <w:r>
              <w:rPr>
                <w:rFonts w:ascii="Arial" w:eastAsia="Arial" w:hAnsi="Arial" w:cs="Arial"/>
                <w:spacing w:val="1"/>
                <w:szCs w:val="24"/>
              </w:rPr>
              <w:t>ed</w:t>
            </w:r>
            <w:r>
              <w:rPr>
                <w:rFonts w:ascii="Arial" w:eastAsia="Arial" w:hAnsi="Arial" w:cs="Arial"/>
                <w:szCs w:val="24"/>
              </w:rPr>
              <w:t>)</w:t>
            </w:r>
          </w:p>
        </w:tc>
      </w:tr>
      <w:tr w:rsidR="00315684" w:rsidTr="00F57D1B">
        <w:trPr>
          <w:trHeight w:hRule="exact" w:val="302"/>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0.</w:t>
            </w:r>
            <w:r>
              <w:rPr>
                <w:rFonts w:ascii="Arial" w:eastAsia="Arial" w:hAnsi="Arial" w:cs="Arial"/>
                <w:szCs w:val="24"/>
              </w:rPr>
              <w:t>0 –</w:t>
            </w:r>
            <w:r>
              <w:rPr>
                <w:rFonts w:ascii="Arial" w:eastAsia="Arial" w:hAnsi="Arial" w:cs="Arial"/>
                <w:spacing w:val="1"/>
                <w:szCs w:val="24"/>
              </w:rPr>
              <w:t xml:space="preserve"> 0.</w:t>
            </w:r>
            <w:r>
              <w:rPr>
                <w:rFonts w:ascii="Arial" w:eastAsia="Arial" w:hAnsi="Arial" w:cs="Arial"/>
                <w:szCs w:val="24"/>
              </w:rPr>
              <w:t>5</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0.</w:t>
            </w:r>
            <w:r>
              <w:rPr>
                <w:rFonts w:ascii="Arial" w:eastAsia="Arial" w:hAnsi="Arial" w:cs="Arial"/>
                <w:szCs w:val="24"/>
              </w:rPr>
              <w:t>5 –</w:t>
            </w:r>
            <w:r>
              <w:rPr>
                <w:rFonts w:ascii="Arial" w:eastAsia="Arial" w:hAnsi="Arial" w:cs="Arial"/>
                <w:spacing w:val="1"/>
                <w:szCs w:val="24"/>
              </w:rPr>
              <w:t xml:space="preserve"> 1.</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1.</w:t>
            </w:r>
            <w:r>
              <w:rPr>
                <w:rFonts w:ascii="Arial" w:eastAsia="Arial" w:hAnsi="Arial" w:cs="Arial"/>
                <w:szCs w:val="24"/>
              </w:rPr>
              <w:t>0 –</w:t>
            </w:r>
            <w:r>
              <w:rPr>
                <w:rFonts w:ascii="Arial" w:eastAsia="Arial" w:hAnsi="Arial" w:cs="Arial"/>
                <w:spacing w:val="1"/>
                <w:szCs w:val="24"/>
              </w:rPr>
              <w:t xml:space="preserve"> 1.</w:t>
            </w:r>
            <w:r>
              <w:rPr>
                <w:rFonts w:ascii="Arial" w:eastAsia="Arial" w:hAnsi="Arial" w:cs="Arial"/>
                <w:szCs w:val="24"/>
              </w:rPr>
              <w:t>5</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1.</w:t>
            </w:r>
            <w:r>
              <w:rPr>
                <w:rFonts w:ascii="Arial" w:eastAsia="Arial" w:hAnsi="Arial" w:cs="Arial"/>
                <w:szCs w:val="24"/>
              </w:rPr>
              <w:t>5 –</w:t>
            </w:r>
            <w:r>
              <w:rPr>
                <w:rFonts w:ascii="Arial" w:eastAsia="Arial" w:hAnsi="Arial" w:cs="Arial"/>
                <w:spacing w:val="1"/>
                <w:szCs w:val="24"/>
              </w:rPr>
              <w:t xml:space="preserve"> 2.</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2"/>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2.</w:t>
            </w:r>
            <w:r>
              <w:rPr>
                <w:rFonts w:ascii="Arial" w:eastAsia="Arial" w:hAnsi="Arial" w:cs="Arial"/>
                <w:szCs w:val="24"/>
              </w:rPr>
              <w:t>0 –</w:t>
            </w:r>
            <w:r>
              <w:rPr>
                <w:rFonts w:ascii="Arial" w:eastAsia="Arial" w:hAnsi="Arial" w:cs="Arial"/>
                <w:spacing w:val="1"/>
                <w:szCs w:val="24"/>
              </w:rPr>
              <w:t xml:space="preserve"> 3.</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3.</w:t>
            </w:r>
            <w:r>
              <w:rPr>
                <w:rFonts w:ascii="Arial" w:eastAsia="Arial" w:hAnsi="Arial" w:cs="Arial"/>
                <w:szCs w:val="24"/>
              </w:rPr>
              <w:t>0 –</w:t>
            </w:r>
            <w:r>
              <w:rPr>
                <w:rFonts w:ascii="Arial" w:eastAsia="Arial" w:hAnsi="Arial" w:cs="Arial"/>
                <w:spacing w:val="1"/>
                <w:szCs w:val="24"/>
              </w:rPr>
              <w:t xml:space="preserve"> 4.</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4.</w:t>
            </w:r>
            <w:r>
              <w:rPr>
                <w:rFonts w:ascii="Arial" w:eastAsia="Arial" w:hAnsi="Arial" w:cs="Arial"/>
                <w:szCs w:val="24"/>
              </w:rPr>
              <w:t xml:space="preserve">0 </w:t>
            </w:r>
            <w:r>
              <w:rPr>
                <w:rFonts w:ascii="Arial" w:eastAsia="Arial" w:hAnsi="Arial" w:cs="Arial"/>
                <w:spacing w:val="1"/>
                <w:szCs w:val="24"/>
              </w:rPr>
              <w:t>o</w:t>
            </w:r>
            <w:r>
              <w:rPr>
                <w:rFonts w:ascii="Arial" w:eastAsia="Arial" w:hAnsi="Arial" w:cs="Arial"/>
                <w:szCs w:val="24"/>
              </w:rPr>
              <w:t>r</w:t>
            </w:r>
            <w:r>
              <w:rPr>
                <w:rFonts w:ascii="Arial" w:eastAsia="Arial" w:hAnsi="Arial" w:cs="Arial"/>
                <w:spacing w:val="2"/>
                <w:szCs w:val="24"/>
              </w:rPr>
              <w:t xml:space="preserve"> </w:t>
            </w:r>
            <w:r>
              <w:rPr>
                <w:rFonts w:ascii="Arial" w:eastAsia="Arial" w:hAnsi="Arial" w:cs="Arial"/>
                <w:szCs w:val="24"/>
              </w:rPr>
              <w:t>l</w:t>
            </w:r>
            <w:r>
              <w:rPr>
                <w:rFonts w:ascii="Arial" w:eastAsia="Arial" w:hAnsi="Arial" w:cs="Arial"/>
                <w:spacing w:val="-3"/>
                <w:szCs w:val="24"/>
              </w:rPr>
              <w:t>a</w:t>
            </w:r>
            <w:r>
              <w:rPr>
                <w:rFonts w:ascii="Arial" w:eastAsia="Arial" w:hAnsi="Arial" w:cs="Arial"/>
                <w:spacing w:val="2"/>
                <w:szCs w:val="24"/>
              </w:rPr>
              <w:t>r</w:t>
            </w:r>
            <w:r>
              <w:rPr>
                <w:rFonts w:ascii="Arial" w:eastAsia="Arial" w:hAnsi="Arial" w:cs="Arial"/>
                <w:spacing w:val="1"/>
                <w:szCs w:val="24"/>
              </w:rPr>
              <w:t>ge</w:t>
            </w:r>
            <w:r>
              <w:rPr>
                <w:rFonts w:ascii="Arial" w:eastAsia="Arial" w:hAnsi="Arial" w:cs="Arial"/>
                <w:szCs w:val="24"/>
              </w:rPr>
              <w:t>r</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bl>
    <w:p w:rsidR="00315684" w:rsidRDefault="00315684" w:rsidP="0076482C">
      <w:pPr>
        <w:rPr>
          <w:rFonts w:ascii="Arial" w:hAnsi="Arial" w:cs="Arial"/>
          <w:szCs w:val="24"/>
        </w:rPr>
      </w:pPr>
    </w:p>
    <w:p w:rsidR="00315684" w:rsidRPr="0076482C" w:rsidRDefault="00315684" w:rsidP="0076482C">
      <w:pPr>
        <w:rPr>
          <w:rFonts w:ascii="Arial" w:hAnsi="Arial" w:cs="Arial"/>
          <w:szCs w:val="24"/>
        </w:rPr>
      </w:pPr>
      <w:r>
        <w:rPr>
          <w:rFonts w:ascii="Arial" w:hAnsi="Arial" w:cs="Arial"/>
          <w:szCs w:val="24"/>
        </w:rPr>
        <w:t>Tiu Valles</w:t>
      </w:r>
    </w:p>
    <w:tbl>
      <w:tblPr>
        <w:tblW w:w="0" w:type="auto"/>
        <w:tblInd w:w="84" w:type="dxa"/>
        <w:tblLayout w:type="fixed"/>
        <w:tblCellMar>
          <w:left w:w="0" w:type="dxa"/>
          <w:right w:w="0" w:type="dxa"/>
        </w:tblCellMar>
        <w:tblLook w:val="01E0" w:firstRow="1" w:lastRow="1" w:firstColumn="1" w:lastColumn="1" w:noHBand="0" w:noVBand="0"/>
      </w:tblPr>
      <w:tblGrid>
        <w:gridCol w:w="1661"/>
        <w:gridCol w:w="1790"/>
        <w:gridCol w:w="1795"/>
        <w:gridCol w:w="1790"/>
      </w:tblGrid>
      <w:tr w:rsidR="00315684" w:rsidTr="00F57D1B">
        <w:trPr>
          <w:trHeight w:hRule="exact" w:val="859"/>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zCs w:val="24"/>
              </w:rPr>
              <w:t>C</w:t>
            </w:r>
            <w:r>
              <w:rPr>
                <w:rFonts w:ascii="Arial" w:eastAsia="Arial" w:hAnsi="Arial" w:cs="Arial"/>
                <w:spacing w:val="2"/>
                <w:szCs w:val="24"/>
              </w:rPr>
              <w:t>r</w:t>
            </w:r>
            <w:r>
              <w:rPr>
                <w:rFonts w:ascii="Arial" w:eastAsia="Arial" w:hAnsi="Arial" w:cs="Arial"/>
                <w:spacing w:val="1"/>
                <w:szCs w:val="24"/>
              </w:rPr>
              <w:t>ate</w:t>
            </w:r>
            <w:r>
              <w:rPr>
                <w:rFonts w:ascii="Arial" w:eastAsia="Arial" w:hAnsi="Arial" w:cs="Arial"/>
                <w:szCs w:val="24"/>
              </w:rPr>
              <w:t>r</w:t>
            </w:r>
          </w:p>
          <w:p w:rsidR="00315684" w:rsidRDefault="00315684" w:rsidP="00F57D1B">
            <w:pPr>
              <w:spacing w:before="2"/>
              <w:ind w:left="95" w:right="-20"/>
              <w:rPr>
                <w:rFonts w:ascii="Arial" w:eastAsia="Arial" w:hAnsi="Arial" w:cs="Arial"/>
                <w:szCs w:val="24"/>
              </w:rPr>
            </w:pPr>
            <w:r>
              <w:rPr>
                <w:rFonts w:ascii="Arial" w:eastAsia="Arial" w:hAnsi="Arial" w:cs="Arial"/>
                <w:szCs w:val="24"/>
              </w:rPr>
              <w:t>Di</w:t>
            </w:r>
            <w:r>
              <w:rPr>
                <w:rFonts w:ascii="Arial" w:eastAsia="Arial" w:hAnsi="Arial" w:cs="Arial"/>
                <w:spacing w:val="1"/>
                <w:szCs w:val="24"/>
              </w:rPr>
              <w:t>a</w:t>
            </w:r>
            <w:r>
              <w:rPr>
                <w:rFonts w:ascii="Arial" w:eastAsia="Arial" w:hAnsi="Arial" w:cs="Arial"/>
                <w:spacing w:val="2"/>
                <w:szCs w:val="24"/>
              </w:rPr>
              <w:t>m</w:t>
            </w:r>
            <w:r>
              <w:rPr>
                <w:rFonts w:ascii="Arial" w:eastAsia="Arial" w:hAnsi="Arial" w:cs="Arial"/>
                <w:spacing w:val="1"/>
                <w:szCs w:val="24"/>
              </w:rPr>
              <w:t>ete</w:t>
            </w:r>
            <w:r>
              <w:rPr>
                <w:rFonts w:ascii="Arial" w:eastAsia="Arial" w:hAnsi="Arial" w:cs="Arial"/>
                <w:szCs w:val="24"/>
              </w:rPr>
              <w:t>r</w:t>
            </w:r>
          </w:p>
          <w:p w:rsidR="00315684" w:rsidRDefault="00315684" w:rsidP="00F57D1B">
            <w:pPr>
              <w:spacing w:line="274" w:lineRule="exact"/>
              <w:ind w:left="95" w:right="-20"/>
              <w:rPr>
                <w:rFonts w:ascii="Arial" w:eastAsia="Arial" w:hAnsi="Arial" w:cs="Arial"/>
                <w:szCs w:val="24"/>
              </w:rPr>
            </w:pPr>
            <w:r>
              <w:rPr>
                <w:rFonts w:ascii="Arial" w:eastAsia="Arial" w:hAnsi="Arial" w:cs="Arial"/>
                <w:spacing w:val="2"/>
                <w:szCs w:val="24"/>
              </w:rPr>
              <w:t>(</w:t>
            </w:r>
            <w:r>
              <w:rPr>
                <w:rFonts w:ascii="Arial" w:eastAsia="Arial" w:hAnsi="Arial" w:cs="Arial"/>
                <w:szCs w:val="24"/>
              </w:rPr>
              <w:t>c</w:t>
            </w:r>
            <w:r>
              <w:rPr>
                <w:rFonts w:ascii="Arial" w:eastAsia="Arial" w:hAnsi="Arial" w:cs="Arial"/>
                <w:spacing w:val="2"/>
                <w:szCs w:val="24"/>
              </w:rPr>
              <w:t>m</w:t>
            </w:r>
            <w:r>
              <w:rPr>
                <w:rFonts w:ascii="Arial" w:eastAsia="Arial" w:hAnsi="Arial" w:cs="Arial"/>
                <w:szCs w:val="24"/>
              </w:rPr>
              <w:t>)</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0" w:right="-20"/>
              <w:rPr>
                <w:rFonts w:ascii="Arial" w:eastAsia="Arial" w:hAnsi="Arial" w:cs="Arial"/>
                <w:szCs w:val="24"/>
              </w:rPr>
            </w:pPr>
            <w:r>
              <w:rPr>
                <w:rFonts w:ascii="Arial" w:eastAsia="Arial" w:hAnsi="Arial" w:cs="Arial"/>
                <w:spacing w:val="-1"/>
                <w:szCs w:val="24"/>
              </w:rPr>
              <w:t>P</w:t>
            </w:r>
            <w:r>
              <w:rPr>
                <w:rFonts w:ascii="Arial" w:eastAsia="Arial" w:hAnsi="Arial" w:cs="Arial"/>
                <w:spacing w:val="2"/>
                <w:szCs w:val="24"/>
              </w:rPr>
              <w:t>r</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e</w:t>
            </w:r>
            <w:r>
              <w:rPr>
                <w:rFonts w:ascii="Arial" w:eastAsia="Arial" w:hAnsi="Arial" w:cs="Arial"/>
                <w:spacing w:val="2"/>
                <w:szCs w:val="24"/>
              </w:rPr>
              <w:t>r</w:t>
            </w:r>
            <w:r>
              <w:rPr>
                <w:rFonts w:ascii="Arial" w:eastAsia="Arial" w:hAnsi="Arial" w:cs="Arial"/>
                <w:szCs w:val="24"/>
              </w:rPr>
              <w:t>v</w:t>
            </w:r>
            <w:r>
              <w:rPr>
                <w:rFonts w:ascii="Arial" w:eastAsia="Arial" w:hAnsi="Arial" w:cs="Arial"/>
                <w:spacing w:val="1"/>
                <w:szCs w:val="24"/>
              </w:rPr>
              <w:t>e</w:t>
            </w:r>
            <w:r>
              <w:rPr>
                <w:rFonts w:ascii="Arial" w:eastAsia="Arial" w:hAnsi="Arial" w:cs="Arial"/>
                <w:szCs w:val="24"/>
              </w:rPr>
              <w:t>d</w:t>
            </w:r>
          </w:p>
          <w:p w:rsidR="00315684" w:rsidRDefault="00315684" w:rsidP="00F57D1B">
            <w:pPr>
              <w:spacing w:before="2"/>
              <w:ind w:left="90" w:right="-20"/>
              <w:rPr>
                <w:rFonts w:ascii="Arial" w:eastAsia="Arial" w:hAnsi="Arial" w:cs="Arial"/>
                <w:szCs w:val="24"/>
              </w:rPr>
            </w:pPr>
            <w:r>
              <w:rPr>
                <w:rFonts w:ascii="Arial" w:eastAsia="Arial" w:hAnsi="Arial" w:cs="Arial"/>
                <w:spacing w:val="2"/>
                <w:szCs w:val="24"/>
              </w:rPr>
              <w:t>(</w:t>
            </w:r>
            <w:r>
              <w:rPr>
                <w:rFonts w:ascii="Arial" w:eastAsia="Arial" w:hAnsi="Arial" w:cs="Arial"/>
                <w:spacing w:val="1"/>
                <w:szCs w:val="24"/>
              </w:rPr>
              <w:t>b</w:t>
            </w:r>
            <w:r>
              <w:rPr>
                <w:rFonts w:ascii="Arial" w:eastAsia="Arial" w:hAnsi="Arial" w:cs="Arial"/>
                <w:szCs w:val="24"/>
              </w:rPr>
              <w:t>l</w:t>
            </w:r>
            <w:r>
              <w:rPr>
                <w:rFonts w:ascii="Arial" w:eastAsia="Arial" w:hAnsi="Arial" w:cs="Arial"/>
                <w:spacing w:val="1"/>
                <w:szCs w:val="24"/>
              </w:rPr>
              <w:t>a</w:t>
            </w:r>
            <w:r>
              <w:rPr>
                <w:rFonts w:ascii="Arial" w:eastAsia="Arial" w:hAnsi="Arial" w:cs="Arial"/>
                <w:szCs w:val="24"/>
              </w:rPr>
              <w:t>ck)</w:t>
            </w:r>
          </w:p>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2"/>
                <w:szCs w:val="24"/>
              </w:rPr>
              <w:t>M</w:t>
            </w:r>
            <w:r>
              <w:rPr>
                <w:rFonts w:ascii="Arial" w:eastAsia="Arial" w:hAnsi="Arial" w:cs="Arial"/>
                <w:spacing w:val="1"/>
                <w:szCs w:val="24"/>
              </w:rPr>
              <w:t>od</w:t>
            </w:r>
            <w:r>
              <w:rPr>
                <w:rFonts w:ascii="Arial" w:eastAsia="Arial" w:hAnsi="Arial" w:cs="Arial"/>
                <w:szCs w:val="24"/>
              </w:rPr>
              <w:t>ifi</w:t>
            </w:r>
            <w:r>
              <w:rPr>
                <w:rFonts w:ascii="Arial" w:eastAsia="Arial" w:hAnsi="Arial" w:cs="Arial"/>
                <w:spacing w:val="1"/>
                <w:szCs w:val="24"/>
              </w:rPr>
              <w:t>e</w:t>
            </w:r>
            <w:r>
              <w:rPr>
                <w:rFonts w:ascii="Arial" w:eastAsia="Arial" w:hAnsi="Arial" w:cs="Arial"/>
                <w:szCs w:val="24"/>
              </w:rPr>
              <w:t>d</w:t>
            </w:r>
          </w:p>
          <w:p w:rsidR="00315684" w:rsidRDefault="00315684" w:rsidP="00F57D1B">
            <w:pPr>
              <w:spacing w:before="2"/>
              <w:ind w:left="95" w:right="-20"/>
              <w:rPr>
                <w:rFonts w:ascii="Arial" w:eastAsia="Arial" w:hAnsi="Arial" w:cs="Arial"/>
                <w:szCs w:val="24"/>
              </w:rPr>
            </w:pPr>
            <w:r>
              <w:rPr>
                <w:rFonts w:ascii="Arial" w:eastAsia="Arial" w:hAnsi="Arial" w:cs="Arial"/>
                <w:spacing w:val="2"/>
                <w:szCs w:val="24"/>
              </w:rPr>
              <w:t>(</w:t>
            </w:r>
            <w:r>
              <w:rPr>
                <w:rFonts w:ascii="Arial" w:eastAsia="Arial" w:hAnsi="Arial" w:cs="Arial"/>
                <w:spacing w:val="1"/>
                <w:szCs w:val="24"/>
              </w:rPr>
              <w:t>g</w:t>
            </w:r>
            <w:r>
              <w:rPr>
                <w:rFonts w:ascii="Arial" w:eastAsia="Arial" w:hAnsi="Arial" w:cs="Arial"/>
                <w:spacing w:val="2"/>
                <w:szCs w:val="24"/>
              </w:rPr>
              <w:t>r</w:t>
            </w:r>
            <w:r>
              <w:rPr>
                <w:rFonts w:ascii="Arial" w:eastAsia="Arial" w:hAnsi="Arial" w:cs="Arial"/>
                <w:spacing w:val="1"/>
                <w:szCs w:val="24"/>
              </w:rPr>
              <w:t>ee</w:t>
            </w:r>
            <w:r>
              <w:rPr>
                <w:rFonts w:ascii="Arial" w:eastAsia="Arial" w:hAnsi="Arial" w:cs="Arial"/>
                <w:spacing w:val="-3"/>
                <w:szCs w:val="24"/>
              </w:rPr>
              <w:t>n</w:t>
            </w:r>
            <w:r>
              <w:rPr>
                <w:rFonts w:ascii="Arial" w:eastAsia="Arial" w:hAnsi="Arial" w:cs="Arial"/>
                <w:szCs w:val="24"/>
              </w:rPr>
              <w:t>)</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0" w:right="-20"/>
              <w:rPr>
                <w:rFonts w:ascii="Arial" w:eastAsia="Arial" w:hAnsi="Arial" w:cs="Arial"/>
                <w:szCs w:val="24"/>
              </w:rPr>
            </w:pPr>
            <w:r>
              <w:rPr>
                <w:rFonts w:ascii="Arial" w:eastAsia="Arial" w:hAnsi="Arial" w:cs="Arial"/>
                <w:szCs w:val="24"/>
              </w:rPr>
              <w:t>D</w:t>
            </w:r>
            <w:r>
              <w:rPr>
                <w:rFonts w:ascii="Arial" w:eastAsia="Arial" w:hAnsi="Arial" w:cs="Arial"/>
                <w:spacing w:val="1"/>
                <w:szCs w:val="24"/>
              </w:rPr>
              <w:t>e</w:t>
            </w:r>
            <w:r>
              <w:rPr>
                <w:rFonts w:ascii="Arial" w:eastAsia="Arial" w:hAnsi="Arial" w:cs="Arial"/>
                <w:szCs w:val="24"/>
              </w:rPr>
              <w:t>s</w:t>
            </w:r>
            <w:r>
              <w:rPr>
                <w:rFonts w:ascii="Arial" w:eastAsia="Arial" w:hAnsi="Arial" w:cs="Arial"/>
                <w:spacing w:val="1"/>
                <w:szCs w:val="24"/>
              </w:rPr>
              <w:t>t</w:t>
            </w:r>
            <w:r>
              <w:rPr>
                <w:rFonts w:ascii="Arial" w:eastAsia="Arial" w:hAnsi="Arial" w:cs="Arial"/>
                <w:spacing w:val="2"/>
                <w:szCs w:val="24"/>
              </w:rPr>
              <w:t>r</w:t>
            </w:r>
            <w:r>
              <w:rPr>
                <w:rFonts w:ascii="Arial" w:eastAsia="Arial" w:hAnsi="Arial" w:cs="Arial"/>
                <w:spacing w:val="1"/>
                <w:szCs w:val="24"/>
              </w:rPr>
              <w:t>o</w:t>
            </w:r>
            <w:r>
              <w:rPr>
                <w:rFonts w:ascii="Arial" w:eastAsia="Arial" w:hAnsi="Arial" w:cs="Arial"/>
                <w:szCs w:val="24"/>
              </w:rPr>
              <w:t>y</w:t>
            </w:r>
            <w:r>
              <w:rPr>
                <w:rFonts w:ascii="Arial" w:eastAsia="Arial" w:hAnsi="Arial" w:cs="Arial"/>
                <w:spacing w:val="1"/>
                <w:szCs w:val="24"/>
              </w:rPr>
              <w:t>e</w:t>
            </w:r>
            <w:r>
              <w:rPr>
                <w:rFonts w:ascii="Arial" w:eastAsia="Arial" w:hAnsi="Arial" w:cs="Arial"/>
                <w:szCs w:val="24"/>
              </w:rPr>
              <w:t>d</w:t>
            </w:r>
          </w:p>
          <w:p w:rsidR="00315684" w:rsidRDefault="00315684" w:rsidP="00F57D1B">
            <w:pPr>
              <w:spacing w:before="2"/>
              <w:ind w:left="90" w:right="-20"/>
              <w:rPr>
                <w:rFonts w:ascii="Arial" w:eastAsia="Arial" w:hAnsi="Arial" w:cs="Arial"/>
                <w:szCs w:val="24"/>
              </w:rPr>
            </w:pPr>
            <w:r>
              <w:rPr>
                <w:rFonts w:ascii="Arial" w:eastAsia="Arial" w:hAnsi="Arial" w:cs="Arial"/>
                <w:spacing w:val="2"/>
                <w:szCs w:val="24"/>
              </w:rPr>
              <w:t>(r</w:t>
            </w:r>
            <w:r>
              <w:rPr>
                <w:rFonts w:ascii="Arial" w:eastAsia="Arial" w:hAnsi="Arial" w:cs="Arial"/>
                <w:spacing w:val="1"/>
                <w:szCs w:val="24"/>
              </w:rPr>
              <w:t>ed</w:t>
            </w:r>
            <w:r>
              <w:rPr>
                <w:rFonts w:ascii="Arial" w:eastAsia="Arial" w:hAnsi="Arial" w:cs="Arial"/>
                <w:szCs w:val="24"/>
              </w:rPr>
              <w:t>)</w:t>
            </w:r>
          </w:p>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0.</w:t>
            </w:r>
            <w:r>
              <w:rPr>
                <w:rFonts w:ascii="Arial" w:eastAsia="Arial" w:hAnsi="Arial" w:cs="Arial"/>
                <w:szCs w:val="24"/>
              </w:rPr>
              <w:t>0 –</w:t>
            </w:r>
            <w:r>
              <w:rPr>
                <w:rFonts w:ascii="Arial" w:eastAsia="Arial" w:hAnsi="Arial" w:cs="Arial"/>
                <w:spacing w:val="1"/>
                <w:szCs w:val="24"/>
              </w:rPr>
              <w:t xml:space="preserve"> 0.</w:t>
            </w:r>
            <w:r>
              <w:rPr>
                <w:rFonts w:ascii="Arial" w:eastAsia="Arial" w:hAnsi="Arial" w:cs="Arial"/>
                <w:szCs w:val="24"/>
              </w:rPr>
              <w:t>5</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2"/>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0.</w:t>
            </w:r>
            <w:r>
              <w:rPr>
                <w:rFonts w:ascii="Arial" w:eastAsia="Arial" w:hAnsi="Arial" w:cs="Arial"/>
                <w:szCs w:val="24"/>
              </w:rPr>
              <w:t>5 –</w:t>
            </w:r>
            <w:r>
              <w:rPr>
                <w:rFonts w:ascii="Arial" w:eastAsia="Arial" w:hAnsi="Arial" w:cs="Arial"/>
                <w:spacing w:val="1"/>
                <w:szCs w:val="24"/>
              </w:rPr>
              <w:t xml:space="preserve"> 1.</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1.</w:t>
            </w:r>
            <w:r>
              <w:rPr>
                <w:rFonts w:ascii="Arial" w:eastAsia="Arial" w:hAnsi="Arial" w:cs="Arial"/>
                <w:szCs w:val="24"/>
              </w:rPr>
              <w:t>0 –</w:t>
            </w:r>
            <w:r>
              <w:rPr>
                <w:rFonts w:ascii="Arial" w:eastAsia="Arial" w:hAnsi="Arial" w:cs="Arial"/>
                <w:spacing w:val="1"/>
                <w:szCs w:val="24"/>
              </w:rPr>
              <w:t xml:space="preserve"> 1.</w:t>
            </w:r>
            <w:r>
              <w:rPr>
                <w:rFonts w:ascii="Arial" w:eastAsia="Arial" w:hAnsi="Arial" w:cs="Arial"/>
                <w:szCs w:val="24"/>
              </w:rPr>
              <w:t>5</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1.</w:t>
            </w:r>
            <w:r>
              <w:rPr>
                <w:rFonts w:ascii="Arial" w:eastAsia="Arial" w:hAnsi="Arial" w:cs="Arial"/>
                <w:szCs w:val="24"/>
              </w:rPr>
              <w:t>5 –</w:t>
            </w:r>
            <w:r>
              <w:rPr>
                <w:rFonts w:ascii="Arial" w:eastAsia="Arial" w:hAnsi="Arial" w:cs="Arial"/>
                <w:spacing w:val="1"/>
                <w:szCs w:val="24"/>
              </w:rPr>
              <w:t xml:space="preserve"> 2.</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7"/>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2.</w:t>
            </w:r>
            <w:r>
              <w:rPr>
                <w:rFonts w:ascii="Arial" w:eastAsia="Arial" w:hAnsi="Arial" w:cs="Arial"/>
                <w:szCs w:val="24"/>
              </w:rPr>
              <w:t>0 –</w:t>
            </w:r>
            <w:r>
              <w:rPr>
                <w:rFonts w:ascii="Arial" w:eastAsia="Arial" w:hAnsi="Arial" w:cs="Arial"/>
                <w:spacing w:val="1"/>
                <w:szCs w:val="24"/>
              </w:rPr>
              <w:t xml:space="preserve"> 3.</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02"/>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71" w:lineRule="exact"/>
              <w:ind w:left="95" w:right="-20"/>
              <w:rPr>
                <w:rFonts w:ascii="Arial" w:eastAsia="Arial" w:hAnsi="Arial" w:cs="Arial"/>
                <w:szCs w:val="24"/>
              </w:rPr>
            </w:pPr>
            <w:r>
              <w:rPr>
                <w:rFonts w:ascii="Arial" w:eastAsia="Arial" w:hAnsi="Arial" w:cs="Arial"/>
                <w:spacing w:val="1"/>
                <w:szCs w:val="24"/>
              </w:rPr>
              <w:t>3.</w:t>
            </w:r>
            <w:r>
              <w:rPr>
                <w:rFonts w:ascii="Arial" w:eastAsia="Arial" w:hAnsi="Arial" w:cs="Arial"/>
                <w:szCs w:val="24"/>
              </w:rPr>
              <w:t>0 –</w:t>
            </w:r>
            <w:r>
              <w:rPr>
                <w:rFonts w:ascii="Arial" w:eastAsia="Arial" w:hAnsi="Arial" w:cs="Arial"/>
                <w:spacing w:val="1"/>
                <w:szCs w:val="24"/>
              </w:rPr>
              <w:t xml:space="preserve"> 4.</w:t>
            </w:r>
            <w:r>
              <w:rPr>
                <w:rFonts w:ascii="Arial" w:eastAsia="Arial" w:hAnsi="Arial" w:cs="Arial"/>
                <w:szCs w:val="24"/>
              </w:rPr>
              <w:t>0</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r w:rsidR="00315684" w:rsidTr="00F57D1B">
        <w:trPr>
          <w:trHeight w:hRule="exact" w:val="312"/>
        </w:trPr>
        <w:tc>
          <w:tcPr>
            <w:tcW w:w="1661" w:type="dxa"/>
            <w:tcBorders>
              <w:top w:val="single" w:sz="12" w:space="0" w:color="929292"/>
              <w:left w:val="single" w:sz="12" w:space="0" w:color="929292"/>
              <w:bottom w:val="single" w:sz="12" w:space="0" w:color="929292"/>
              <w:right w:val="single" w:sz="12" w:space="0" w:color="929292"/>
            </w:tcBorders>
          </w:tcPr>
          <w:p w:rsidR="00315684" w:rsidRDefault="00315684" w:rsidP="00F57D1B">
            <w:pPr>
              <w:spacing w:line="267" w:lineRule="exact"/>
              <w:ind w:left="95" w:right="-20"/>
              <w:rPr>
                <w:rFonts w:ascii="Times New Roman" w:eastAsia="Times New Roman" w:hAnsi="Times New Roman"/>
                <w:szCs w:val="24"/>
              </w:rPr>
            </w:pPr>
            <w:r>
              <w:rPr>
                <w:rFonts w:ascii="Times New Roman" w:eastAsia="Times New Roman" w:hAnsi="Times New Roman"/>
                <w:szCs w:val="24"/>
              </w:rPr>
              <w:t>4</w:t>
            </w:r>
            <w:r>
              <w:rPr>
                <w:rFonts w:ascii="Times New Roman" w:eastAsia="Times New Roman" w:hAnsi="Times New Roman"/>
                <w:spacing w:val="2"/>
                <w:szCs w:val="24"/>
              </w:rPr>
              <w:t>.</w:t>
            </w:r>
            <w:r>
              <w:rPr>
                <w:rFonts w:ascii="Times New Roman" w:eastAsia="Times New Roman" w:hAnsi="Times New Roman"/>
                <w:szCs w:val="24"/>
              </w:rPr>
              <w:t>0</w:t>
            </w:r>
            <w:r>
              <w:rPr>
                <w:rFonts w:ascii="Times New Roman" w:eastAsia="Times New Roman" w:hAnsi="Times New Roman"/>
                <w:spacing w:val="2"/>
                <w:szCs w:val="24"/>
              </w:rPr>
              <w:t xml:space="preserve"> </w:t>
            </w:r>
            <w:r>
              <w:rPr>
                <w:rFonts w:ascii="Times New Roman" w:eastAsia="Times New Roman" w:hAnsi="Times New Roman"/>
                <w:szCs w:val="24"/>
              </w:rPr>
              <w:t xml:space="preserve">or </w:t>
            </w:r>
            <w:r>
              <w:rPr>
                <w:rFonts w:ascii="Times New Roman" w:eastAsia="Times New Roman" w:hAnsi="Times New Roman"/>
                <w:spacing w:val="1"/>
                <w:szCs w:val="24"/>
              </w:rPr>
              <w:t>l</w:t>
            </w:r>
            <w:r>
              <w:rPr>
                <w:rFonts w:ascii="Times New Roman" w:eastAsia="Times New Roman" w:hAnsi="Times New Roman"/>
                <w:szCs w:val="24"/>
              </w:rPr>
              <w:t>a</w:t>
            </w:r>
            <w:r>
              <w:rPr>
                <w:rFonts w:ascii="Times New Roman" w:eastAsia="Times New Roman" w:hAnsi="Times New Roman"/>
                <w:spacing w:val="2"/>
                <w:szCs w:val="24"/>
              </w:rPr>
              <w:t>r</w:t>
            </w:r>
            <w:r>
              <w:rPr>
                <w:rFonts w:ascii="Times New Roman" w:eastAsia="Times New Roman" w:hAnsi="Times New Roman"/>
                <w:szCs w:val="24"/>
              </w:rPr>
              <w:t>ger</w:t>
            </w:r>
          </w:p>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5" w:type="dxa"/>
            <w:tcBorders>
              <w:top w:val="single" w:sz="12" w:space="0" w:color="929292"/>
              <w:left w:val="single" w:sz="12" w:space="0" w:color="929292"/>
              <w:bottom w:val="single" w:sz="12" w:space="0" w:color="929292"/>
              <w:right w:val="single" w:sz="12" w:space="0" w:color="929292"/>
            </w:tcBorders>
          </w:tcPr>
          <w:p w:rsidR="00315684" w:rsidRDefault="00315684" w:rsidP="00F57D1B"/>
        </w:tc>
        <w:tc>
          <w:tcPr>
            <w:tcW w:w="1790" w:type="dxa"/>
            <w:tcBorders>
              <w:top w:val="single" w:sz="12" w:space="0" w:color="929292"/>
              <w:left w:val="single" w:sz="12" w:space="0" w:color="929292"/>
              <w:bottom w:val="single" w:sz="12" w:space="0" w:color="929292"/>
              <w:right w:val="single" w:sz="12" w:space="0" w:color="929292"/>
            </w:tcBorders>
          </w:tcPr>
          <w:p w:rsidR="00315684" w:rsidRDefault="00315684" w:rsidP="00F57D1B"/>
        </w:tc>
      </w:tr>
    </w:tbl>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Answer the following using the data from your tables:</w:t>
      </w:r>
    </w:p>
    <w:p w:rsidR="0076482C" w:rsidRPr="0076482C" w:rsidRDefault="0076482C" w:rsidP="0076482C">
      <w:pPr>
        <w:rPr>
          <w:rFonts w:ascii="Arial" w:hAnsi="Arial" w:cs="Arial"/>
          <w:szCs w:val="24"/>
        </w:rPr>
      </w:pPr>
    </w:p>
    <w:p w:rsidR="0076482C" w:rsidRPr="0076482C" w:rsidRDefault="00315684" w:rsidP="0076482C">
      <w:pPr>
        <w:rPr>
          <w:rFonts w:ascii="Arial" w:hAnsi="Arial" w:cs="Arial"/>
          <w:szCs w:val="24"/>
        </w:rPr>
      </w:pPr>
      <w:r>
        <w:rPr>
          <w:rFonts w:ascii="Arial" w:hAnsi="Arial" w:cs="Arial"/>
          <w:szCs w:val="24"/>
        </w:rPr>
        <w:t xml:space="preserve">1.  </w:t>
      </w:r>
      <w:r w:rsidR="0076482C" w:rsidRPr="0076482C">
        <w:rPr>
          <w:rFonts w:ascii="Arial" w:hAnsi="Arial" w:cs="Arial"/>
          <w:szCs w:val="24"/>
        </w:rPr>
        <w:t>Which crater type is most frequent?</w:t>
      </w:r>
    </w:p>
    <w:p w:rsidR="0076482C" w:rsidRPr="0076482C" w:rsidRDefault="0076482C" w:rsidP="0076482C">
      <w:pPr>
        <w:rPr>
          <w:rFonts w:ascii="Arial" w:hAnsi="Arial" w:cs="Arial"/>
          <w:szCs w:val="24"/>
        </w:rPr>
      </w:pPr>
    </w:p>
    <w:p w:rsidR="0076482C" w:rsidRPr="0076482C" w:rsidRDefault="00315684" w:rsidP="0076482C">
      <w:pPr>
        <w:rPr>
          <w:rFonts w:ascii="Arial" w:hAnsi="Arial" w:cs="Arial"/>
          <w:szCs w:val="24"/>
        </w:rPr>
      </w:pPr>
      <w:r>
        <w:rPr>
          <w:rFonts w:ascii="Arial" w:hAnsi="Arial" w:cs="Arial"/>
          <w:szCs w:val="24"/>
        </w:rPr>
        <w:t xml:space="preserve">2.  </w:t>
      </w:r>
      <w:r w:rsidR="0076482C" w:rsidRPr="0076482C">
        <w:rPr>
          <w:rFonts w:ascii="Arial" w:hAnsi="Arial" w:cs="Arial"/>
          <w:szCs w:val="24"/>
        </w:rPr>
        <w:t>Which crater type is the largest?</w:t>
      </w:r>
    </w:p>
    <w:p w:rsidR="0076482C" w:rsidRPr="0076482C" w:rsidRDefault="0076482C" w:rsidP="0076482C">
      <w:pPr>
        <w:rPr>
          <w:rFonts w:ascii="Arial" w:hAnsi="Arial" w:cs="Arial"/>
          <w:szCs w:val="24"/>
        </w:rPr>
      </w:pPr>
    </w:p>
    <w:p w:rsidR="0076482C" w:rsidRPr="0076482C" w:rsidRDefault="00315684" w:rsidP="0076482C">
      <w:pPr>
        <w:rPr>
          <w:rFonts w:ascii="Arial" w:hAnsi="Arial" w:cs="Arial"/>
          <w:szCs w:val="24"/>
        </w:rPr>
      </w:pPr>
      <w:r>
        <w:rPr>
          <w:rFonts w:ascii="Arial" w:hAnsi="Arial" w:cs="Arial"/>
          <w:szCs w:val="24"/>
        </w:rPr>
        <w:t xml:space="preserve">3.  </w:t>
      </w:r>
      <w:r w:rsidR="0076482C" w:rsidRPr="0076482C">
        <w:rPr>
          <w:rFonts w:ascii="Arial" w:hAnsi="Arial" w:cs="Arial"/>
          <w:szCs w:val="24"/>
        </w:rPr>
        <w:t>Which crater type is the smallest?</w:t>
      </w:r>
    </w:p>
    <w:p w:rsidR="0076482C" w:rsidRPr="0076482C" w:rsidRDefault="0076482C" w:rsidP="0076482C">
      <w:pPr>
        <w:rPr>
          <w:rFonts w:ascii="Arial" w:hAnsi="Arial" w:cs="Arial"/>
          <w:szCs w:val="24"/>
        </w:rPr>
      </w:pPr>
    </w:p>
    <w:p w:rsidR="0076482C" w:rsidRPr="0076482C" w:rsidRDefault="00315684" w:rsidP="0076482C">
      <w:pPr>
        <w:rPr>
          <w:rFonts w:ascii="Arial" w:hAnsi="Arial" w:cs="Arial"/>
          <w:szCs w:val="24"/>
        </w:rPr>
      </w:pPr>
      <w:r>
        <w:rPr>
          <w:rFonts w:ascii="Arial" w:hAnsi="Arial" w:cs="Arial"/>
          <w:szCs w:val="24"/>
        </w:rPr>
        <w:t xml:space="preserve">4.  </w:t>
      </w:r>
      <w:r w:rsidR="0076482C" w:rsidRPr="0076482C">
        <w:rPr>
          <w:rFonts w:ascii="Arial" w:hAnsi="Arial" w:cs="Arial"/>
          <w:szCs w:val="24"/>
        </w:rPr>
        <w:t>Which crater type is the youngest?</w:t>
      </w:r>
    </w:p>
    <w:p w:rsidR="0076482C" w:rsidRPr="0076482C" w:rsidRDefault="0076482C" w:rsidP="0076482C">
      <w:pPr>
        <w:rPr>
          <w:rFonts w:ascii="Arial" w:hAnsi="Arial" w:cs="Arial"/>
          <w:szCs w:val="24"/>
        </w:rPr>
      </w:pPr>
    </w:p>
    <w:p w:rsidR="0076482C" w:rsidRPr="0076482C" w:rsidRDefault="00315684" w:rsidP="0076482C">
      <w:pPr>
        <w:rPr>
          <w:rFonts w:ascii="Arial" w:hAnsi="Arial" w:cs="Arial"/>
          <w:szCs w:val="24"/>
        </w:rPr>
      </w:pPr>
      <w:r>
        <w:rPr>
          <w:rFonts w:ascii="Arial" w:hAnsi="Arial" w:cs="Arial"/>
          <w:szCs w:val="24"/>
        </w:rPr>
        <w:t xml:space="preserve">5.  </w:t>
      </w:r>
      <w:r w:rsidR="0076482C" w:rsidRPr="0076482C">
        <w:rPr>
          <w:rFonts w:ascii="Arial" w:hAnsi="Arial" w:cs="Arial"/>
          <w:szCs w:val="24"/>
        </w:rPr>
        <w:t>Which crater type is the oldest?</w:t>
      </w:r>
    </w:p>
    <w:p w:rsidR="0076482C" w:rsidRPr="0076482C" w:rsidRDefault="0076482C" w:rsidP="0076482C">
      <w:pPr>
        <w:rPr>
          <w:rFonts w:ascii="Arial" w:hAnsi="Arial" w:cs="Arial"/>
          <w:szCs w:val="24"/>
        </w:rPr>
      </w:pPr>
    </w:p>
    <w:p w:rsidR="00315684" w:rsidRDefault="00315684">
      <w:pPr>
        <w:rPr>
          <w:rFonts w:ascii="Arial" w:hAnsi="Arial" w:cs="Arial"/>
          <w:szCs w:val="24"/>
        </w:rPr>
      </w:pPr>
      <w:r>
        <w:rPr>
          <w:rFonts w:ascii="Arial" w:hAnsi="Arial" w:cs="Arial"/>
          <w:szCs w:val="24"/>
        </w:rPr>
        <w:br w:type="page"/>
      </w:r>
    </w:p>
    <w:p w:rsidR="0076482C" w:rsidRPr="0076482C" w:rsidRDefault="0076482C" w:rsidP="0076482C">
      <w:pPr>
        <w:rPr>
          <w:rFonts w:ascii="Arial" w:hAnsi="Arial" w:cs="Arial"/>
          <w:szCs w:val="24"/>
        </w:rPr>
      </w:pPr>
      <w:r w:rsidRPr="0076482C">
        <w:rPr>
          <w:rFonts w:ascii="Arial" w:hAnsi="Arial" w:cs="Arial"/>
          <w:szCs w:val="24"/>
        </w:rPr>
        <w:t xml:space="preserve">Now that you have information about the Martian regions you have mapped </w:t>
      </w:r>
      <w:r w:rsidRPr="00315684">
        <w:rPr>
          <w:rFonts w:ascii="Arial" w:hAnsi="Arial" w:cs="Arial"/>
          <w:szCs w:val="24"/>
          <w:u w:val="single"/>
        </w:rPr>
        <w:t>determine a geologic history</w:t>
      </w:r>
      <w:r w:rsidRPr="0076482C">
        <w:rPr>
          <w:rFonts w:ascii="Arial" w:hAnsi="Arial" w:cs="Arial"/>
          <w:szCs w:val="24"/>
        </w:rPr>
        <w:t xml:space="preserve"> for these regions. This should be a simple description of what happened, in what order, and how it affected the surrounding region.  Be sure to </w:t>
      </w:r>
      <w:r w:rsidRPr="00315684">
        <w:rPr>
          <w:rFonts w:ascii="Arial" w:hAnsi="Arial" w:cs="Arial"/>
          <w:szCs w:val="24"/>
          <w:u w:val="single"/>
        </w:rPr>
        <w:t>state your evidence</w:t>
      </w:r>
      <w:r w:rsidRPr="0076482C">
        <w:rPr>
          <w:rFonts w:ascii="Arial" w:hAnsi="Arial" w:cs="Arial"/>
          <w:szCs w:val="24"/>
        </w:rPr>
        <w:t xml:space="preserve"> to support your hypothesis.</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Geologic History for Chryse Planitia:</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Geologic History for Tiu Valles:</w:t>
      </w:r>
    </w:p>
    <w:p w:rsidR="0076482C" w:rsidRPr="0076482C" w:rsidRDefault="0076482C" w:rsidP="0076482C">
      <w:pPr>
        <w:rPr>
          <w:rFonts w:ascii="Arial" w:hAnsi="Arial" w:cs="Arial"/>
          <w:szCs w:val="24"/>
        </w:rPr>
      </w:pPr>
      <w:r w:rsidRPr="0076482C">
        <w:rPr>
          <w:rFonts w:ascii="Arial" w:hAnsi="Arial" w:cs="Arial"/>
          <w:szCs w:val="24"/>
        </w:rPr>
        <w:t xml:space="preserve"> </w:t>
      </w:r>
    </w:p>
    <w:p w:rsidR="00315684" w:rsidRDefault="00315684">
      <w:pPr>
        <w:rPr>
          <w:rFonts w:ascii="Arial" w:hAnsi="Arial" w:cs="Arial"/>
          <w:szCs w:val="24"/>
        </w:rPr>
      </w:pPr>
      <w:r>
        <w:rPr>
          <w:rFonts w:ascii="Arial" w:hAnsi="Arial" w:cs="Arial"/>
          <w:szCs w:val="24"/>
        </w:rPr>
        <w:br w:type="page"/>
      </w:r>
    </w:p>
    <w:p w:rsidR="0076482C" w:rsidRPr="0076482C" w:rsidRDefault="0076482C" w:rsidP="0076482C">
      <w:pPr>
        <w:rPr>
          <w:rFonts w:ascii="Arial" w:hAnsi="Arial" w:cs="Arial"/>
          <w:szCs w:val="24"/>
        </w:rPr>
      </w:pPr>
      <w:r w:rsidRPr="0076482C">
        <w:rPr>
          <w:rFonts w:ascii="Arial" w:hAnsi="Arial" w:cs="Arial"/>
          <w:szCs w:val="24"/>
        </w:rPr>
        <w:t>Wrap-up questions:</w:t>
      </w:r>
    </w:p>
    <w:p w:rsidR="0076482C" w:rsidRPr="0076482C" w:rsidRDefault="0076482C" w:rsidP="0076482C">
      <w:pPr>
        <w:rPr>
          <w:rFonts w:ascii="Arial" w:hAnsi="Arial" w:cs="Arial"/>
          <w:szCs w:val="24"/>
        </w:rPr>
      </w:pPr>
    </w:p>
    <w:p w:rsidR="001B69AC" w:rsidRDefault="0076482C" w:rsidP="0076482C">
      <w:pPr>
        <w:rPr>
          <w:rFonts w:ascii="Arial" w:hAnsi="Arial" w:cs="Arial"/>
          <w:szCs w:val="24"/>
        </w:rPr>
      </w:pPr>
      <w:r w:rsidRPr="0076482C">
        <w:rPr>
          <w:rFonts w:ascii="Arial" w:hAnsi="Arial" w:cs="Arial"/>
          <w:szCs w:val="24"/>
        </w:rPr>
        <w:t>1.</w:t>
      </w:r>
      <w:r w:rsidR="001B69AC">
        <w:rPr>
          <w:rFonts w:ascii="Arial" w:hAnsi="Arial" w:cs="Arial"/>
          <w:szCs w:val="24"/>
        </w:rPr>
        <w:t>a.</w:t>
      </w:r>
      <w:r w:rsidRPr="0076482C">
        <w:rPr>
          <w:rFonts w:ascii="Arial" w:hAnsi="Arial" w:cs="Arial"/>
          <w:szCs w:val="24"/>
        </w:rPr>
        <w:t xml:space="preserve">  Describe the process used to determine a geologic history for a terrestrial planet.</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r>
        <w:rPr>
          <w:rFonts w:ascii="Arial" w:hAnsi="Arial" w:cs="Arial"/>
          <w:szCs w:val="24"/>
        </w:rPr>
        <w:t xml:space="preserve">1.b. </w:t>
      </w:r>
      <w:r w:rsidR="0076482C" w:rsidRPr="0076482C">
        <w:rPr>
          <w:rFonts w:ascii="Arial" w:hAnsi="Arial" w:cs="Arial"/>
          <w:szCs w:val="24"/>
        </w:rPr>
        <w:t xml:space="preserve"> What steps does a scientist take?  </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r>
        <w:rPr>
          <w:rFonts w:ascii="Arial" w:hAnsi="Arial" w:cs="Arial"/>
          <w:szCs w:val="24"/>
        </w:rPr>
        <w:t xml:space="preserve">1.c.  </w:t>
      </w:r>
      <w:r w:rsidR="0076482C" w:rsidRPr="0076482C">
        <w:rPr>
          <w:rFonts w:ascii="Arial" w:hAnsi="Arial" w:cs="Arial"/>
          <w:szCs w:val="24"/>
        </w:rPr>
        <w:t xml:space="preserve">What evidence does a scientist look for? </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76482C" w:rsidRPr="0076482C" w:rsidRDefault="001B69AC" w:rsidP="0076482C">
      <w:pPr>
        <w:rPr>
          <w:rFonts w:ascii="Arial" w:hAnsi="Arial" w:cs="Arial"/>
          <w:szCs w:val="24"/>
        </w:rPr>
      </w:pPr>
      <w:r>
        <w:rPr>
          <w:rFonts w:ascii="Arial" w:hAnsi="Arial" w:cs="Arial"/>
          <w:szCs w:val="24"/>
        </w:rPr>
        <w:t xml:space="preserve">1.d.  </w:t>
      </w:r>
      <w:r w:rsidR="0076482C" w:rsidRPr="0076482C">
        <w:rPr>
          <w:rFonts w:ascii="Arial" w:hAnsi="Arial" w:cs="Arial"/>
          <w:szCs w:val="24"/>
        </w:rPr>
        <w:t>What instruments can help retrieve supporting data?</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Default="0076482C" w:rsidP="0076482C">
      <w:pPr>
        <w:rPr>
          <w:rFonts w:ascii="Arial" w:hAnsi="Arial" w:cs="Arial"/>
          <w:szCs w:val="24"/>
        </w:rPr>
      </w:pPr>
    </w:p>
    <w:p w:rsidR="00315684" w:rsidRDefault="00315684" w:rsidP="0076482C">
      <w:pPr>
        <w:rPr>
          <w:rFonts w:ascii="Arial" w:hAnsi="Arial" w:cs="Arial"/>
          <w:szCs w:val="24"/>
        </w:rPr>
      </w:pPr>
    </w:p>
    <w:p w:rsidR="00315684" w:rsidRPr="0076482C" w:rsidRDefault="00315684" w:rsidP="0076482C">
      <w:pPr>
        <w:rPr>
          <w:rFonts w:ascii="Arial" w:hAnsi="Arial" w:cs="Arial"/>
          <w:szCs w:val="24"/>
        </w:rPr>
      </w:pPr>
    </w:p>
    <w:p w:rsidR="001B69AC" w:rsidRDefault="0076482C" w:rsidP="0076482C">
      <w:pPr>
        <w:rPr>
          <w:rFonts w:ascii="Arial" w:hAnsi="Arial" w:cs="Arial"/>
          <w:szCs w:val="24"/>
        </w:rPr>
      </w:pPr>
      <w:r w:rsidRPr="0076482C">
        <w:rPr>
          <w:rFonts w:ascii="Arial" w:hAnsi="Arial" w:cs="Arial"/>
          <w:szCs w:val="24"/>
        </w:rPr>
        <w:t>2.</w:t>
      </w:r>
      <w:r w:rsidR="001B69AC">
        <w:rPr>
          <w:rFonts w:ascii="Arial" w:hAnsi="Arial" w:cs="Arial"/>
          <w:szCs w:val="24"/>
        </w:rPr>
        <w:t>a.</w:t>
      </w:r>
      <w:r w:rsidRPr="0076482C">
        <w:rPr>
          <w:rFonts w:ascii="Arial" w:hAnsi="Arial" w:cs="Arial"/>
          <w:szCs w:val="24"/>
        </w:rPr>
        <w:t xml:space="preserve">  Using the latitude and longitude listed on the images of the Chryse Planitia and Tiu Valles, plot and label those locations on the MOLA map using the markers provided. </w:t>
      </w:r>
    </w:p>
    <w:p w:rsidR="001B69AC" w:rsidRDefault="001B69AC" w:rsidP="0076482C">
      <w:pPr>
        <w:rPr>
          <w:rFonts w:ascii="Arial" w:hAnsi="Arial" w:cs="Arial"/>
          <w:szCs w:val="24"/>
        </w:rPr>
      </w:pPr>
    </w:p>
    <w:p w:rsidR="0076482C" w:rsidRPr="0076482C" w:rsidRDefault="001B69AC" w:rsidP="0076482C">
      <w:pPr>
        <w:rPr>
          <w:rFonts w:ascii="Arial" w:hAnsi="Arial" w:cs="Arial"/>
          <w:szCs w:val="24"/>
        </w:rPr>
      </w:pPr>
      <w:r>
        <w:rPr>
          <w:rFonts w:ascii="Arial" w:hAnsi="Arial" w:cs="Arial"/>
          <w:szCs w:val="24"/>
        </w:rPr>
        <w:t xml:space="preserve">2.b.  </w:t>
      </w:r>
      <w:r w:rsidR="0076482C" w:rsidRPr="0076482C">
        <w:rPr>
          <w:rFonts w:ascii="Arial" w:hAnsi="Arial" w:cs="Arial"/>
          <w:szCs w:val="24"/>
        </w:rPr>
        <w:t>Describe the general area where these images were taken (include information about elevation and topography).</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Default="0076482C" w:rsidP="0076482C">
      <w:pPr>
        <w:rPr>
          <w:rFonts w:ascii="Arial" w:hAnsi="Arial" w:cs="Arial"/>
          <w:szCs w:val="24"/>
        </w:rPr>
      </w:pPr>
    </w:p>
    <w:p w:rsidR="00315684" w:rsidRDefault="00315684" w:rsidP="0076482C">
      <w:pPr>
        <w:rPr>
          <w:rFonts w:ascii="Arial" w:hAnsi="Arial" w:cs="Arial"/>
          <w:szCs w:val="24"/>
        </w:rPr>
      </w:pPr>
    </w:p>
    <w:p w:rsidR="00315684" w:rsidRDefault="00315684" w:rsidP="0076482C">
      <w:pPr>
        <w:rPr>
          <w:rFonts w:ascii="Arial" w:hAnsi="Arial" w:cs="Arial"/>
          <w:szCs w:val="24"/>
        </w:rPr>
      </w:pPr>
    </w:p>
    <w:p w:rsidR="00315684" w:rsidRPr="0076482C" w:rsidRDefault="00315684"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1B69AC" w:rsidRDefault="001B69AC">
      <w:pPr>
        <w:rPr>
          <w:rFonts w:ascii="Arial" w:hAnsi="Arial" w:cs="Arial"/>
          <w:szCs w:val="24"/>
        </w:rPr>
      </w:pPr>
      <w:r>
        <w:rPr>
          <w:rFonts w:ascii="Arial" w:hAnsi="Arial" w:cs="Arial"/>
          <w:szCs w:val="24"/>
        </w:rPr>
        <w:br w:type="page"/>
      </w:r>
    </w:p>
    <w:p w:rsidR="001B69AC" w:rsidRDefault="0076482C" w:rsidP="0076482C">
      <w:pPr>
        <w:rPr>
          <w:rFonts w:ascii="Arial" w:hAnsi="Arial" w:cs="Arial"/>
          <w:szCs w:val="24"/>
        </w:rPr>
      </w:pPr>
      <w:r w:rsidRPr="0076482C">
        <w:rPr>
          <w:rFonts w:ascii="Arial" w:hAnsi="Arial" w:cs="Arial"/>
          <w:szCs w:val="24"/>
        </w:rPr>
        <w:t>3.</w:t>
      </w:r>
      <w:r w:rsidR="001B69AC">
        <w:rPr>
          <w:rFonts w:ascii="Arial" w:hAnsi="Arial" w:cs="Arial"/>
          <w:szCs w:val="24"/>
        </w:rPr>
        <w:t>a.</w:t>
      </w:r>
      <w:r w:rsidRPr="0076482C">
        <w:rPr>
          <w:rFonts w:ascii="Arial" w:hAnsi="Arial" w:cs="Arial"/>
          <w:szCs w:val="24"/>
        </w:rPr>
        <w:t xml:space="preserve">  Do both regions (Chryse and Tiu) look similar?  </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r>
        <w:rPr>
          <w:rFonts w:ascii="Arial" w:hAnsi="Arial" w:cs="Arial"/>
          <w:szCs w:val="24"/>
        </w:rPr>
        <w:t xml:space="preserve">3.b.  </w:t>
      </w:r>
      <w:r w:rsidR="0076482C" w:rsidRPr="0076482C">
        <w:rPr>
          <w:rFonts w:ascii="Arial" w:hAnsi="Arial" w:cs="Arial"/>
          <w:szCs w:val="24"/>
        </w:rPr>
        <w:t xml:space="preserve">Do they give a similar geologic history for Mars?  </w:t>
      </w:r>
    </w:p>
    <w:p w:rsidR="001B69AC" w:rsidRDefault="001B69AC">
      <w:pPr>
        <w:rPr>
          <w:rFonts w:ascii="Arial" w:hAnsi="Arial" w:cs="Arial"/>
          <w:szCs w:val="24"/>
        </w:rPr>
      </w:pPr>
    </w:p>
    <w:p w:rsidR="001B69AC" w:rsidRDefault="001B69AC">
      <w:pPr>
        <w:rPr>
          <w:rFonts w:ascii="Arial" w:hAnsi="Arial" w:cs="Arial"/>
          <w:szCs w:val="24"/>
        </w:rPr>
      </w:pPr>
    </w:p>
    <w:p w:rsidR="001B69AC" w:rsidRDefault="001B69AC">
      <w:pPr>
        <w:rPr>
          <w:rFonts w:ascii="Arial" w:hAnsi="Arial" w:cs="Arial"/>
          <w:szCs w:val="24"/>
        </w:rPr>
      </w:pPr>
    </w:p>
    <w:p w:rsidR="001B69AC" w:rsidRDefault="001B69AC">
      <w:pPr>
        <w:rPr>
          <w:rFonts w:ascii="Arial" w:hAnsi="Arial" w:cs="Arial"/>
          <w:szCs w:val="24"/>
        </w:rPr>
      </w:pPr>
    </w:p>
    <w:p w:rsidR="001B69AC" w:rsidRDefault="001B69AC" w:rsidP="0076482C">
      <w:pPr>
        <w:rPr>
          <w:rFonts w:ascii="Arial" w:hAnsi="Arial" w:cs="Arial"/>
          <w:szCs w:val="24"/>
        </w:rPr>
      </w:pPr>
      <w:r>
        <w:rPr>
          <w:rFonts w:ascii="Arial" w:hAnsi="Arial" w:cs="Arial"/>
          <w:szCs w:val="24"/>
        </w:rPr>
        <w:t xml:space="preserve">3.c.  </w:t>
      </w:r>
      <w:r w:rsidR="0076482C" w:rsidRPr="0076482C">
        <w:rPr>
          <w:rFonts w:ascii="Arial" w:hAnsi="Arial" w:cs="Arial"/>
          <w:szCs w:val="24"/>
        </w:rPr>
        <w:t xml:space="preserve">What are the similarities and differences?  </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r>
        <w:rPr>
          <w:rFonts w:ascii="Arial" w:hAnsi="Arial" w:cs="Arial"/>
          <w:szCs w:val="24"/>
        </w:rPr>
        <w:t xml:space="preserve">3.d.  </w:t>
      </w:r>
      <w:r w:rsidR="0076482C" w:rsidRPr="0076482C">
        <w:rPr>
          <w:rFonts w:ascii="Arial" w:hAnsi="Arial" w:cs="Arial"/>
          <w:szCs w:val="24"/>
        </w:rPr>
        <w:t xml:space="preserve">Why might there be differences between the two regions you looked at?  </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76482C" w:rsidRPr="0076482C" w:rsidRDefault="001B69AC" w:rsidP="0076482C">
      <w:pPr>
        <w:rPr>
          <w:rFonts w:ascii="Arial" w:hAnsi="Arial" w:cs="Arial"/>
          <w:szCs w:val="24"/>
        </w:rPr>
      </w:pPr>
      <w:r>
        <w:rPr>
          <w:rFonts w:ascii="Arial" w:hAnsi="Arial" w:cs="Arial"/>
          <w:szCs w:val="24"/>
        </w:rPr>
        <w:t xml:space="preserve">3.e.  </w:t>
      </w:r>
      <w:r w:rsidR="0076482C" w:rsidRPr="0076482C">
        <w:rPr>
          <w:rFonts w:ascii="Arial" w:hAnsi="Arial" w:cs="Arial"/>
          <w:szCs w:val="24"/>
        </w:rPr>
        <w:t>Are these two regions the correct ones to use to make a global geologic history for Mars?</w:t>
      </w:r>
    </w:p>
    <w:p w:rsidR="0076482C" w:rsidRPr="0076482C" w:rsidRDefault="0076482C" w:rsidP="0076482C">
      <w:pPr>
        <w:rPr>
          <w:rFonts w:ascii="Arial" w:hAnsi="Arial" w:cs="Arial"/>
          <w:szCs w:val="24"/>
        </w:rPr>
      </w:pPr>
      <w:r w:rsidRPr="0076482C">
        <w:rPr>
          <w:rFonts w:ascii="Arial" w:hAnsi="Arial" w:cs="Arial"/>
          <w:szCs w:val="24"/>
        </w:rPr>
        <w:t xml:space="preserve"> </w:t>
      </w:r>
    </w:p>
    <w:p w:rsidR="0076482C" w:rsidRDefault="0076482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315684" w:rsidRDefault="00315684">
      <w:pPr>
        <w:rPr>
          <w:rFonts w:ascii="Arial" w:hAnsi="Arial" w:cs="Arial"/>
          <w:szCs w:val="24"/>
        </w:rPr>
      </w:pPr>
    </w:p>
    <w:p w:rsidR="0076482C" w:rsidRPr="0076482C" w:rsidRDefault="0076482C" w:rsidP="0076482C">
      <w:pPr>
        <w:rPr>
          <w:rFonts w:ascii="Arial" w:hAnsi="Arial" w:cs="Arial"/>
          <w:szCs w:val="24"/>
        </w:rPr>
      </w:pPr>
      <w:r w:rsidRPr="0076482C">
        <w:rPr>
          <w:rFonts w:ascii="Arial" w:hAnsi="Arial" w:cs="Arial"/>
          <w:szCs w:val="24"/>
        </w:rPr>
        <w:t>4.  Was Mars a geologically active planet based on the two regions you mapped? Explain.</w:t>
      </w:r>
    </w:p>
    <w:p w:rsidR="0076482C" w:rsidRDefault="0076482C" w:rsidP="0076482C">
      <w:pPr>
        <w:rPr>
          <w:rFonts w:ascii="Arial" w:hAnsi="Arial" w:cs="Arial"/>
          <w:szCs w:val="24"/>
        </w:rPr>
      </w:pPr>
    </w:p>
    <w:p w:rsidR="00315684" w:rsidRDefault="00315684" w:rsidP="0076482C">
      <w:pPr>
        <w:rPr>
          <w:rFonts w:ascii="Arial" w:hAnsi="Arial" w:cs="Arial"/>
          <w:szCs w:val="24"/>
        </w:rPr>
      </w:pPr>
    </w:p>
    <w:p w:rsidR="00315684" w:rsidRPr="0076482C" w:rsidRDefault="00315684"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1B69AC" w:rsidRDefault="001B69AC">
      <w:pPr>
        <w:rPr>
          <w:rFonts w:ascii="Arial" w:hAnsi="Arial" w:cs="Arial"/>
          <w:szCs w:val="24"/>
        </w:rPr>
      </w:pPr>
      <w:r>
        <w:rPr>
          <w:rFonts w:ascii="Arial" w:hAnsi="Arial" w:cs="Arial"/>
          <w:szCs w:val="24"/>
        </w:rPr>
        <w:br w:type="page"/>
      </w:r>
    </w:p>
    <w:p w:rsidR="001B69AC" w:rsidRDefault="0076482C" w:rsidP="0076482C">
      <w:pPr>
        <w:rPr>
          <w:rFonts w:ascii="Arial" w:hAnsi="Arial" w:cs="Arial"/>
          <w:szCs w:val="24"/>
        </w:rPr>
      </w:pPr>
      <w:r w:rsidRPr="0076482C">
        <w:rPr>
          <w:rFonts w:ascii="Arial" w:hAnsi="Arial" w:cs="Arial"/>
          <w:szCs w:val="24"/>
        </w:rPr>
        <w:t>5.</w:t>
      </w:r>
      <w:r w:rsidR="001B69AC">
        <w:rPr>
          <w:rFonts w:ascii="Arial" w:hAnsi="Arial" w:cs="Arial"/>
          <w:szCs w:val="24"/>
        </w:rPr>
        <w:t>a.</w:t>
      </w:r>
      <w:r w:rsidRPr="0076482C">
        <w:rPr>
          <w:rFonts w:ascii="Arial" w:hAnsi="Arial" w:cs="Arial"/>
          <w:szCs w:val="24"/>
        </w:rPr>
        <w:t xml:space="preserve">  Out of the four geologic processes that affect the surface of a terrestrial planet (erosion, tectonic activity, impact cratering, &amp; volcanism) which are evident in the regions you looked at?  </w:t>
      </w: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1B69AC" w:rsidRDefault="001B69AC" w:rsidP="0076482C">
      <w:pPr>
        <w:rPr>
          <w:rFonts w:ascii="Arial" w:hAnsi="Arial" w:cs="Arial"/>
          <w:szCs w:val="24"/>
        </w:rPr>
      </w:pPr>
    </w:p>
    <w:p w:rsidR="0076482C" w:rsidRPr="0076482C" w:rsidRDefault="001B69AC" w:rsidP="0076482C">
      <w:pPr>
        <w:rPr>
          <w:rFonts w:ascii="Arial" w:hAnsi="Arial" w:cs="Arial"/>
          <w:szCs w:val="24"/>
        </w:rPr>
      </w:pPr>
      <w:r>
        <w:rPr>
          <w:rFonts w:ascii="Arial" w:hAnsi="Arial" w:cs="Arial"/>
          <w:szCs w:val="24"/>
        </w:rPr>
        <w:t xml:space="preserve">5.b.  </w:t>
      </w:r>
      <w:r w:rsidR="0076482C" w:rsidRPr="0076482C">
        <w:rPr>
          <w:rFonts w:ascii="Arial" w:hAnsi="Arial" w:cs="Arial"/>
          <w:szCs w:val="24"/>
        </w:rPr>
        <w:t>How can you tell?</w:t>
      </w: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76482C" w:rsidRDefault="0076482C" w:rsidP="0076482C">
      <w:pPr>
        <w:rPr>
          <w:rFonts w:ascii="Arial" w:hAnsi="Arial" w:cs="Arial"/>
          <w:szCs w:val="24"/>
        </w:rPr>
      </w:pPr>
    </w:p>
    <w:p w:rsidR="0076482C" w:rsidRPr="00E045CD" w:rsidRDefault="00315684" w:rsidP="0076482C">
      <w:pPr>
        <w:rPr>
          <w:rFonts w:ascii="Arial" w:hAnsi="Arial" w:cs="Arial"/>
          <w:szCs w:val="24"/>
        </w:rPr>
      </w:pPr>
      <w:bookmarkStart w:id="0" w:name="_GoBack"/>
      <w:bookmarkEnd w:id="0"/>
      <w:r w:rsidRPr="001B69AC">
        <w:rPr>
          <w:rFonts w:ascii="Arial" w:hAnsi="Arial" w:cs="Arial"/>
          <w:b/>
          <w:szCs w:val="24"/>
          <w:u w:val="single"/>
        </w:rPr>
        <w:t>Summarize what you have learned in tonight’s lab</w:t>
      </w:r>
      <w:r w:rsidR="0076482C" w:rsidRPr="0076482C">
        <w:rPr>
          <w:rFonts w:ascii="Arial" w:hAnsi="Arial" w:cs="Arial"/>
          <w:szCs w:val="24"/>
        </w:rPr>
        <w:t>:</w:t>
      </w:r>
    </w:p>
    <w:sectPr w:rsidR="0076482C" w:rsidRPr="00E045CD" w:rsidSect="0018010B">
      <w:headerReference w:type="default" r:id="rId40"/>
      <w:footerReference w:type="default" r:id="rId41"/>
      <w:pgSz w:w="12240" w:h="15840"/>
      <w:pgMar w:top="1440" w:right="1325" w:bottom="1440" w:left="132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7B8" w:rsidRDefault="008F47B8">
      <w:r>
        <w:separator/>
      </w:r>
    </w:p>
  </w:endnote>
  <w:endnote w:type="continuationSeparator" w:id="0">
    <w:p w:rsidR="008F47B8" w:rsidRDefault="008F4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25" w:rsidRDefault="00352CA0">
    <w:pPr>
      <w:pStyle w:val="Footer"/>
      <w:tabs>
        <w:tab w:val="clear" w:pos="8640"/>
        <w:tab w:val="right" w:pos="9450"/>
      </w:tabs>
      <w:rPr>
        <w:rFonts w:ascii="Arial" w:hAnsi="Arial"/>
      </w:rPr>
    </w:pPr>
    <w:r>
      <w:rPr>
        <w:rFonts w:ascii="Arial" w:hAnsi="Arial"/>
      </w:rPr>
      <w:t>© 20</w:t>
    </w:r>
    <w:r w:rsidR="007947EB">
      <w:rPr>
        <w:rFonts w:ascii="Arial" w:hAnsi="Arial"/>
      </w:rPr>
      <w:t>14</w:t>
    </w:r>
    <w:r>
      <w:rPr>
        <w:rFonts w:ascii="Arial" w:hAnsi="Arial"/>
      </w:rPr>
      <w:t xml:space="preserve"> Arizona State University</w:t>
    </w:r>
    <w:r w:rsidR="003F0383">
      <w:rPr>
        <w:rFonts w:ascii="Arial" w:hAnsi="Arial"/>
      </w:rPr>
      <w:t xml:space="preserve"> &amp; NASA Mars Education Group</w:t>
    </w:r>
    <w:r w:rsidR="003F0383">
      <w:rPr>
        <w:rFonts w:ascii="Arial" w:hAnsi="Arial"/>
      </w:rPr>
      <w:tab/>
    </w:r>
    <w:r>
      <w:rPr>
        <w:rFonts w:ascii="Arial" w:hAnsi="Arial"/>
      </w:rPr>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8F47B8">
      <w:rPr>
        <w:rStyle w:val="PageNumber"/>
        <w:rFonts w:ascii="Arial" w:hAnsi="Arial"/>
        <w:noProof/>
      </w:rPr>
      <w:t>1</w:t>
    </w:r>
    <w:r>
      <w:rPr>
        <w:rStyle w:val="PageNumber"/>
        <w:rFonts w:ascii="Arial" w:hAnsi="Arial"/>
      </w:rPr>
      <w:fldChar w:fldCharType="end"/>
    </w:r>
    <w:r>
      <w:rPr>
        <w:rStyle w:val="PageNumber"/>
        <w:rFonts w:ascii="Arial" w:hAnsi="Arial"/>
      </w:rPr>
      <w:t xml:space="preserve"> of </w:t>
    </w:r>
    <w:r w:rsidR="0018010B">
      <w:rPr>
        <w:rStyle w:val="PageNumber"/>
        <w:rFonts w:ascii="Arial" w:hAnsi="Arial"/>
      </w:rPr>
      <w:fldChar w:fldCharType="begin"/>
    </w:r>
    <w:r w:rsidR="0018010B">
      <w:rPr>
        <w:rStyle w:val="PageNumber"/>
        <w:rFonts w:ascii="Arial" w:hAnsi="Arial"/>
      </w:rPr>
      <w:instrText xml:space="preserve"> SECTIONPAGES  </w:instrText>
    </w:r>
    <w:r w:rsidR="0018010B">
      <w:rPr>
        <w:rStyle w:val="PageNumber"/>
        <w:rFonts w:ascii="Arial" w:hAnsi="Arial"/>
      </w:rPr>
      <w:fldChar w:fldCharType="separate"/>
    </w:r>
    <w:r w:rsidR="008F47B8">
      <w:rPr>
        <w:rStyle w:val="PageNumber"/>
        <w:rFonts w:ascii="Arial" w:hAnsi="Arial"/>
        <w:noProof/>
      </w:rPr>
      <w:t>1</w:t>
    </w:r>
    <w:r w:rsidR="0018010B">
      <w:rPr>
        <w:rStyle w:val="PageNumber"/>
        <w:rFonts w:ascii="Arial" w:hAnsi="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383" w:rsidRDefault="003F0383" w:rsidP="003F0383">
    <w:pPr>
      <w:pStyle w:val="Footer"/>
      <w:tabs>
        <w:tab w:val="clear" w:pos="8640"/>
        <w:tab w:val="right" w:pos="9450"/>
      </w:tabs>
      <w:rPr>
        <w:rFonts w:ascii="Arial" w:hAnsi="Arial"/>
      </w:rPr>
    </w:pPr>
    <w:r>
      <w:rPr>
        <w:rFonts w:ascii="Arial" w:hAnsi="Arial"/>
      </w:rPr>
      <w:t>© 20</w:t>
    </w:r>
    <w:r w:rsidR="007947EB">
      <w:rPr>
        <w:rFonts w:ascii="Arial" w:hAnsi="Arial"/>
      </w:rPr>
      <w:t>14</w:t>
    </w:r>
    <w:r>
      <w:rPr>
        <w:rFonts w:ascii="Arial" w:hAnsi="Arial"/>
      </w:rPr>
      <w:t xml:space="preserve"> Arizona State University &amp; NASA Mars Education Group</w:t>
    </w:r>
    <w:r>
      <w:rPr>
        <w:rFonts w:ascii="Arial" w:hAnsi="Arial"/>
      </w:rPr>
      <w:tab/>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1B69AC">
      <w:rPr>
        <w:rStyle w:val="PageNumber"/>
        <w:rFonts w:ascii="Arial" w:hAnsi="Arial"/>
        <w:noProof/>
      </w:rPr>
      <w:t>1</w:t>
    </w:r>
    <w:r>
      <w:rPr>
        <w:rStyle w:val="PageNumber"/>
        <w:rFonts w:ascii="Arial" w:hAnsi="Arial"/>
      </w:rPr>
      <w:fldChar w:fldCharType="end"/>
    </w:r>
    <w:r>
      <w:rPr>
        <w:rStyle w:val="PageNumber"/>
        <w:rFonts w:ascii="Arial" w:hAnsi="Arial"/>
      </w:rPr>
      <w:t xml:space="preserve"> of </w:t>
    </w:r>
    <w:r>
      <w:rPr>
        <w:rStyle w:val="PageNumber"/>
        <w:rFonts w:ascii="Arial" w:hAnsi="Arial"/>
      </w:rPr>
      <w:fldChar w:fldCharType="begin"/>
    </w:r>
    <w:r>
      <w:rPr>
        <w:rStyle w:val="PageNumber"/>
        <w:rFonts w:ascii="Arial" w:hAnsi="Arial"/>
      </w:rPr>
      <w:instrText xml:space="preserve"> SECTIONPAGES  </w:instrText>
    </w:r>
    <w:r>
      <w:rPr>
        <w:rStyle w:val="PageNumber"/>
        <w:rFonts w:ascii="Arial" w:hAnsi="Arial"/>
      </w:rPr>
      <w:fldChar w:fldCharType="separate"/>
    </w:r>
    <w:r w:rsidR="001B69AC">
      <w:rPr>
        <w:rStyle w:val="PageNumber"/>
        <w:rFonts w:ascii="Arial" w:hAnsi="Arial"/>
        <w:noProof/>
      </w:rPr>
      <w:t>14</w:t>
    </w:r>
    <w:r>
      <w:rPr>
        <w:rStyle w:val="PageNumber"/>
        <w:rFonts w:ascii="Arial" w:hAnsi="Arial"/>
      </w:rPr>
      <w:fldChar w:fldCharType="end"/>
    </w:r>
  </w:p>
  <w:p w:rsidR="003F0383" w:rsidRDefault="003F0383">
    <w:pPr>
      <w:spacing w:line="200" w:lineRule="exact"/>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7B8" w:rsidRDefault="008F47B8">
      <w:r>
        <w:separator/>
      </w:r>
    </w:p>
  </w:footnote>
  <w:footnote w:type="continuationSeparator" w:id="0">
    <w:p w:rsidR="008F47B8" w:rsidRDefault="008F47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25" w:rsidRDefault="00352CA0">
    <w:pPr>
      <w:pStyle w:val="PlainText"/>
      <w:rPr>
        <w:rFonts w:ascii="Arial" w:hAnsi="Arial"/>
        <w:sz w:val="24"/>
      </w:rPr>
    </w:pPr>
    <w:r>
      <w:rPr>
        <w:rFonts w:ascii="Arial" w:hAnsi="Arial"/>
        <w:sz w:val="24"/>
      </w:rPr>
      <w:t>AST 113 – Fall 20</w:t>
    </w:r>
    <w:r w:rsidR="0018010B">
      <w:rPr>
        <w:rFonts w:ascii="Arial" w:hAnsi="Arial"/>
        <w:sz w:val="24"/>
      </w:rPr>
      <w:t>1</w:t>
    </w:r>
    <w:r>
      <w:rPr>
        <w:rFonts w:ascii="Arial" w:hAnsi="Arial"/>
        <w:sz w:val="24"/>
      </w:rPr>
      <w:t>4</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Mapping the Surface of Mars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383" w:rsidRPr="003F0383" w:rsidRDefault="003F0383" w:rsidP="003F0383">
    <w:pPr>
      <w:pStyle w:val="PlainText"/>
      <w:rPr>
        <w:rFonts w:ascii="Arial" w:hAnsi="Arial"/>
        <w:sz w:val="24"/>
      </w:rPr>
    </w:pPr>
    <w:r>
      <w:rPr>
        <w:rFonts w:ascii="Arial" w:hAnsi="Arial"/>
        <w:sz w:val="24"/>
      </w:rPr>
      <w:t>AST 113 – Fall 2014</w:t>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Mapping the Surface of Mars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F0409"/>
    <w:lvl w:ilvl="0">
      <w:start w:val="1"/>
      <w:numFmt w:val="decimal"/>
      <w:lvlText w:val="%1."/>
      <w:lvlJc w:val="left"/>
      <w:pPr>
        <w:tabs>
          <w:tab w:val="num" w:pos="360"/>
        </w:tabs>
        <w:ind w:left="360" w:hanging="360"/>
      </w:pPr>
      <w:rPr>
        <w:rFonts w:hint="default"/>
      </w:rPr>
    </w:lvl>
  </w:abstractNum>
  <w:abstractNum w:abstractNumId="1">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nsid w:val="00000003"/>
    <w:multiLevelType w:val="singleLevel"/>
    <w:tmpl w:val="00000000"/>
    <w:lvl w:ilvl="0">
      <w:start w:val="1"/>
      <w:numFmt w:val="bullet"/>
      <w:lvlText w:val="-"/>
      <w:lvlJc w:val="left"/>
      <w:pPr>
        <w:tabs>
          <w:tab w:val="num" w:pos="1080"/>
        </w:tabs>
        <w:ind w:left="1080" w:hanging="360"/>
      </w:pPr>
      <w:rPr>
        <w:rFonts w:ascii="Times New Roman" w:hAnsi="Times New Roman" w:hint="default"/>
      </w:rPr>
    </w:lvl>
  </w:abstractNum>
  <w:abstractNum w:abstractNumId="3">
    <w:nsid w:val="00000004"/>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5">
    <w:nsid w:val="00000006"/>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6">
    <w:nsid w:val="00000007"/>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nsid w:val="00000008"/>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8">
    <w:nsid w:val="00000009"/>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9">
    <w:nsid w:val="0000000A"/>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0">
    <w:nsid w:val="0000000B"/>
    <w:multiLevelType w:val="singleLevel"/>
    <w:tmpl w:val="00050409"/>
    <w:lvl w:ilvl="0">
      <w:start w:val="1"/>
      <w:numFmt w:val="bullet"/>
      <w:lvlText w:val=""/>
      <w:lvlJc w:val="left"/>
      <w:pPr>
        <w:tabs>
          <w:tab w:val="num" w:pos="360"/>
        </w:tabs>
        <w:ind w:left="360" w:hanging="360"/>
      </w:pPr>
      <w:rPr>
        <w:rFonts w:ascii="Wingdings" w:hAnsi="Wingdings" w:hint="default"/>
      </w:rPr>
    </w:lvl>
  </w:abstractNum>
  <w:abstractNum w:abstractNumId="11">
    <w:nsid w:val="0000000C"/>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2">
    <w:nsid w:val="0000000D"/>
    <w:multiLevelType w:val="singleLevel"/>
    <w:tmpl w:val="000F0409"/>
    <w:lvl w:ilvl="0">
      <w:start w:val="1"/>
      <w:numFmt w:val="decimal"/>
      <w:lvlText w:val="%1."/>
      <w:lvlJc w:val="left"/>
      <w:pPr>
        <w:tabs>
          <w:tab w:val="num" w:pos="360"/>
        </w:tabs>
        <w:ind w:left="360" w:hanging="360"/>
      </w:pPr>
    </w:lvl>
  </w:abstractNum>
  <w:abstractNum w:abstractNumId="13">
    <w:nsid w:val="0000000E"/>
    <w:multiLevelType w:val="singleLevel"/>
    <w:tmpl w:val="00000000"/>
    <w:lvl w:ilvl="0">
      <w:start w:val="1"/>
      <w:numFmt w:val="lowerRoman"/>
      <w:lvlText w:val="(%1)"/>
      <w:lvlJc w:val="left"/>
      <w:pPr>
        <w:tabs>
          <w:tab w:val="num" w:pos="1080"/>
        </w:tabs>
        <w:ind w:left="1080" w:hanging="720"/>
      </w:pPr>
      <w:rPr>
        <w:rFonts w:hint="default"/>
      </w:rPr>
    </w:lvl>
  </w:abstractNum>
  <w:abstractNum w:abstractNumId="14">
    <w:nsid w:val="0000000F"/>
    <w:multiLevelType w:val="singleLevel"/>
    <w:tmpl w:val="000F0409"/>
    <w:lvl w:ilvl="0">
      <w:start w:val="1"/>
      <w:numFmt w:val="decimal"/>
      <w:lvlText w:val="%1."/>
      <w:lvlJc w:val="left"/>
      <w:pPr>
        <w:tabs>
          <w:tab w:val="num" w:pos="360"/>
        </w:tabs>
        <w:ind w:left="360" w:hanging="360"/>
      </w:pPr>
    </w:lvl>
  </w:abstractNum>
  <w:abstractNum w:abstractNumId="15">
    <w:nsid w:val="00000010"/>
    <w:multiLevelType w:val="singleLevel"/>
    <w:tmpl w:val="00000000"/>
    <w:lvl w:ilvl="0">
      <w:start w:val="1"/>
      <w:numFmt w:val="lowerRoman"/>
      <w:lvlText w:val="(%1)"/>
      <w:lvlJc w:val="left"/>
      <w:pPr>
        <w:tabs>
          <w:tab w:val="num" w:pos="1080"/>
        </w:tabs>
        <w:ind w:left="1080" w:hanging="720"/>
      </w:pPr>
      <w:rPr>
        <w:rFonts w:hint="default"/>
      </w:rPr>
    </w:lvl>
  </w:abstractNum>
  <w:abstractNum w:abstractNumId="16">
    <w:nsid w:val="00000011"/>
    <w:multiLevelType w:val="singleLevel"/>
    <w:tmpl w:val="00000000"/>
    <w:lvl w:ilvl="0">
      <w:start w:val="1"/>
      <w:numFmt w:val="lowerRoman"/>
      <w:lvlText w:val="(%1)"/>
      <w:lvlJc w:val="left"/>
      <w:pPr>
        <w:tabs>
          <w:tab w:val="num" w:pos="1080"/>
        </w:tabs>
        <w:ind w:left="1080" w:hanging="720"/>
      </w:pPr>
      <w:rPr>
        <w:rFonts w:hint="default"/>
      </w:rPr>
    </w:lvl>
  </w:abstractNum>
  <w:abstractNum w:abstractNumId="17">
    <w:nsid w:val="00000012"/>
    <w:multiLevelType w:val="singleLevel"/>
    <w:tmpl w:val="000F0409"/>
    <w:lvl w:ilvl="0">
      <w:start w:val="1"/>
      <w:numFmt w:val="decimal"/>
      <w:lvlText w:val="%1."/>
      <w:lvlJc w:val="left"/>
      <w:pPr>
        <w:tabs>
          <w:tab w:val="num" w:pos="360"/>
        </w:tabs>
        <w:ind w:left="360" w:hanging="360"/>
      </w:pPr>
      <w:rPr>
        <w:rFonts w:hint="default"/>
      </w:rPr>
    </w:lvl>
  </w:abstractNum>
  <w:abstractNum w:abstractNumId="18">
    <w:nsid w:val="00000013"/>
    <w:multiLevelType w:val="singleLevel"/>
    <w:tmpl w:val="00000000"/>
    <w:lvl w:ilvl="0">
      <w:start w:val="1"/>
      <w:numFmt w:val="lowerRoman"/>
      <w:lvlText w:val="(%1)"/>
      <w:lvlJc w:val="left"/>
      <w:pPr>
        <w:tabs>
          <w:tab w:val="num" w:pos="1080"/>
        </w:tabs>
        <w:ind w:left="1080" w:hanging="720"/>
      </w:pPr>
      <w:rPr>
        <w:rFonts w:hint="default"/>
      </w:rPr>
    </w:lvl>
  </w:abstractNum>
  <w:abstractNum w:abstractNumId="19">
    <w:nsid w:val="00000014"/>
    <w:multiLevelType w:val="singleLevel"/>
    <w:tmpl w:val="000F0409"/>
    <w:lvl w:ilvl="0">
      <w:start w:val="1"/>
      <w:numFmt w:val="decimal"/>
      <w:lvlText w:val="%1."/>
      <w:lvlJc w:val="left"/>
      <w:pPr>
        <w:tabs>
          <w:tab w:val="num" w:pos="360"/>
        </w:tabs>
        <w:ind w:left="360" w:hanging="360"/>
      </w:pPr>
    </w:lvl>
  </w:abstractNum>
  <w:abstractNum w:abstractNumId="20">
    <w:nsid w:val="00000015"/>
    <w:multiLevelType w:val="singleLevel"/>
    <w:tmpl w:val="000F0409"/>
    <w:lvl w:ilvl="0">
      <w:start w:val="1"/>
      <w:numFmt w:val="decimal"/>
      <w:lvlText w:val="%1."/>
      <w:lvlJc w:val="left"/>
      <w:pPr>
        <w:tabs>
          <w:tab w:val="num" w:pos="360"/>
        </w:tabs>
        <w:ind w:left="360" w:hanging="360"/>
      </w:pPr>
      <w:rPr>
        <w:rFonts w:hint="default"/>
      </w:rPr>
    </w:lvl>
  </w:abstractNum>
  <w:abstractNum w:abstractNumId="21">
    <w:nsid w:val="0D4070B7"/>
    <w:multiLevelType w:val="hybridMultilevel"/>
    <w:tmpl w:val="F2C64608"/>
    <w:lvl w:ilvl="0" w:tplc="03507386">
      <w:start w:val="1"/>
      <w:numFmt w:val="bullet"/>
      <w:lvlText w:val=""/>
      <w:lvlJc w:val="left"/>
      <w:pPr>
        <w:tabs>
          <w:tab w:val="num" w:pos="720"/>
        </w:tabs>
        <w:ind w:left="720" w:hanging="360"/>
      </w:pPr>
      <w:rPr>
        <w:rFonts w:ascii="Symbol" w:hAnsi="Symbol" w:hint="default"/>
      </w:rPr>
    </w:lvl>
    <w:lvl w:ilvl="1" w:tplc="78FE479E" w:tentative="1">
      <w:start w:val="1"/>
      <w:numFmt w:val="bullet"/>
      <w:lvlText w:val="o"/>
      <w:lvlJc w:val="left"/>
      <w:pPr>
        <w:tabs>
          <w:tab w:val="num" w:pos="1440"/>
        </w:tabs>
        <w:ind w:left="1440" w:hanging="360"/>
      </w:pPr>
      <w:rPr>
        <w:rFonts w:ascii="Courier New" w:hAnsi="Courier New" w:hint="default"/>
      </w:rPr>
    </w:lvl>
    <w:lvl w:ilvl="2" w:tplc="C4D24A2C" w:tentative="1">
      <w:start w:val="1"/>
      <w:numFmt w:val="bullet"/>
      <w:lvlText w:val=""/>
      <w:lvlJc w:val="left"/>
      <w:pPr>
        <w:tabs>
          <w:tab w:val="num" w:pos="2160"/>
        </w:tabs>
        <w:ind w:left="2160" w:hanging="360"/>
      </w:pPr>
      <w:rPr>
        <w:rFonts w:ascii="Wingdings" w:hAnsi="Wingdings" w:hint="default"/>
      </w:rPr>
    </w:lvl>
    <w:lvl w:ilvl="3" w:tplc="CBAAF4C4" w:tentative="1">
      <w:start w:val="1"/>
      <w:numFmt w:val="bullet"/>
      <w:lvlText w:val=""/>
      <w:lvlJc w:val="left"/>
      <w:pPr>
        <w:tabs>
          <w:tab w:val="num" w:pos="2880"/>
        </w:tabs>
        <w:ind w:left="2880" w:hanging="360"/>
      </w:pPr>
      <w:rPr>
        <w:rFonts w:ascii="Symbol" w:hAnsi="Symbol" w:hint="default"/>
      </w:rPr>
    </w:lvl>
    <w:lvl w:ilvl="4" w:tplc="C63A48DA" w:tentative="1">
      <w:start w:val="1"/>
      <w:numFmt w:val="bullet"/>
      <w:lvlText w:val="o"/>
      <w:lvlJc w:val="left"/>
      <w:pPr>
        <w:tabs>
          <w:tab w:val="num" w:pos="3600"/>
        </w:tabs>
        <w:ind w:left="3600" w:hanging="360"/>
      </w:pPr>
      <w:rPr>
        <w:rFonts w:ascii="Courier New" w:hAnsi="Courier New" w:hint="default"/>
      </w:rPr>
    </w:lvl>
    <w:lvl w:ilvl="5" w:tplc="69C06464" w:tentative="1">
      <w:start w:val="1"/>
      <w:numFmt w:val="bullet"/>
      <w:lvlText w:val=""/>
      <w:lvlJc w:val="left"/>
      <w:pPr>
        <w:tabs>
          <w:tab w:val="num" w:pos="4320"/>
        </w:tabs>
        <w:ind w:left="4320" w:hanging="360"/>
      </w:pPr>
      <w:rPr>
        <w:rFonts w:ascii="Wingdings" w:hAnsi="Wingdings" w:hint="default"/>
      </w:rPr>
    </w:lvl>
    <w:lvl w:ilvl="6" w:tplc="C62038A4" w:tentative="1">
      <w:start w:val="1"/>
      <w:numFmt w:val="bullet"/>
      <w:lvlText w:val=""/>
      <w:lvlJc w:val="left"/>
      <w:pPr>
        <w:tabs>
          <w:tab w:val="num" w:pos="5040"/>
        </w:tabs>
        <w:ind w:left="5040" w:hanging="360"/>
      </w:pPr>
      <w:rPr>
        <w:rFonts w:ascii="Symbol" w:hAnsi="Symbol" w:hint="default"/>
      </w:rPr>
    </w:lvl>
    <w:lvl w:ilvl="7" w:tplc="4C780252" w:tentative="1">
      <w:start w:val="1"/>
      <w:numFmt w:val="bullet"/>
      <w:lvlText w:val="o"/>
      <w:lvlJc w:val="left"/>
      <w:pPr>
        <w:tabs>
          <w:tab w:val="num" w:pos="5760"/>
        </w:tabs>
        <w:ind w:left="5760" w:hanging="360"/>
      </w:pPr>
      <w:rPr>
        <w:rFonts w:ascii="Courier New" w:hAnsi="Courier New" w:hint="default"/>
      </w:rPr>
    </w:lvl>
    <w:lvl w:ilvl="8" w:tplc="625E2B20" w:tentative="1">
      <w:start w:val="1"/>
      <w:numFmt w:val="bullet"/>
      <w:lvlText w:val=""/>
      <w:lvlJc w:val="left"/>
      <w:pPr>
        <w:tabs>
          <w:tab w:val="num" w:pos="6480"/>
        </w:tabs>
        <w:ind w:left="6480" w:hanging="360"/>
      </w:pPr>
      <w:rPr>
        <w:rFonts w:ascii="Wingdings" w:hAnsi="Wingdings" w:hint="default"/>
      </w:rPr>
    </w:lvl>
  </w:abstractNum>
  <w:abstractNum w:abstractNumId="22">
    <w:nsid w:val="1517375F"/>
    <w:multiLevelType w:val="hybridMultilevel"/>
    <w:tmpl w:val="99B8A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65D29CC"/>
    <w:multiLevelType w:val="hybridMultilevel"/>
    <w:tmpl w:val="72602B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BF3CE3"/>
    <w:multiLevelType w:val="hybridMultilevel"/>
    <w:tmpl w:val="054ED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BC781A"/>
    <w:multiLevelType w:val="hybridMultilevel"/>
    <w:tmpl w:val="6670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0"/>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3"/>
  </w:num>
  <w:num w:numId="27">
    <w:abstractNumId w:val="14"/>
  </w:num>
  <w:num w:numId="28">
    <w:abstractNumId w:val="15"/>
  </w:num>
  <w:num w:numId="29">
    <w:abstractNumId w:val="16"/>
  </w:num>
  <w:num w:numId="30">
    <w:abstractNumId w:val="16"/>
    <w:lvlOverride w:ilvl="0">
      <w:startOverride w:val="1"/>
    </w:lvlOverride>
  </w:num>
  <w:num w:numId="31">
    <w:abstractNumId w:val="17"/>
  </w:num>
  <w:num w:numId="32">
    <w:abstractNumId w:val="18"/>
  </w:num>
  <w:num w:numId="33">
    <w:abstractNumId w:val="19"/>
  </w:num>
  <w:num w:numId="34">
    <w:abstractNumId w:val="20"/>
  </w:num>
  <w:num w:numId="35">
    <w:abstractNumId w:val="0"/>
  </w:num>
  <w:num w:numId="36">
    <w:abstractNumId w:val="1"/>
  </w:num>
  <w:num w:numId="37">
    <w:abstractNumId w:val="21"/>
  </w:num>
  <w:num w:numId="38">
    <w:abstractNumId w:val="23"/>
  </w:num>
  <w:num w:numId="39">
    <w:abstractNumId w:val="24"/>
  </w:num>
  <w:num w:numId="40">
    <w:abstractNumId w:val="25"/>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9"/>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52C"/>
    <w:rsid w:val="00031D32"/>
    <w:rsid w:val="000F5325"/>
    <w:rsid w:val="00131AD7"/>
    <w:rsid w:val="0018010B"/>
    <w:rsid w:val="00192D29"/>
    <w:rsid w:val="001B69AC"/>
    <w:rsid w:val="002856F6"/>
    <w:rsid w:val="002B6962"/>
    <w:rsid w:val="00315684"/>
    <w:rsid w:val="00352CA0"/>
    <w:rsid w:val="003A7621"/>
    <w:rsid w:val="003B1F19"/>
    <w:rsid w:val="003F0383"/>
    <w:rsid w:val="00423C56"/>
    <w:rsid w:val="004D47EE"/>
    <w:rsid w:val="006608CD"/>
    <w:rsid w:val="006804FB"/>
    <w:rsid w:val="0076482C"/>
    <w:rsid w:val="007947EB"/>
    <w:rsid w:val="007F7AA9"/>
    <w:rsid w:val="0086752C"/>
    <w:rsid w:val="008F47B8"/>
    <w:rsid w:val="00904518"/>
    <w:rsid w:val="00A344AE"/>
    <w:rsid w:val="00AC21CB"/>
    <w:rsid w:val="00D56441"/>
    <w:rsid w:val="00E04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utlineLvl w:val="1"/>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rPr>
      <w:rFonts w:eastAsia="Times New Roman"/>
    </w:r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rFonts w:eastAsia="Times New Roman"/>
      <w:sz w:val="20"/>
    </w:rPr>
  </w:style>
  <w:style w:type="paragraph" w:styleId="Header">
    <w:name w:val="header"/>
    <w:basedOn w:val="Normal"/>
    <w:semiHidden/>
    <w:pPr>
      <w:tabs>
        <w:tab w:val="center" w:pos="4320"/>
        <w:tab w:val="right" w:pos="8640"/>
      </w:tabs>
    </w:pPr>
    <w:rPr>
      <w:rFonts w:eastAsia="Times New Roman"/>
    </w:rPr>
  </w:style>
  <w:style w:type="paragraph" w:customStyle="1" w:styleId="Labtitle">
    <w:name w:val="Lab title"/>
    <w:basedOn w:val="Normal"/>
    <w:pPr>
      <w:jc w:val="center"/>
    </w:pPr>
    <w:rPr>
      <w:rFonts w:eastAsia="Times New Roman"/>
      <w:b/>
      <w:sz w:val="36"/>
    </w:rPr>
  </w:style>
  <w:style w:type="character" w:styleId="PageNumber">
    <w:name w:val="page number"/>
    <w:basedOn w:val="DefaultParagraphFont"/>
    <w:semiHidden/>
  </w:style>
  <w:style w:type="paragraph" w:styleId="PlainText">
    <w:name w:val="Plain Text"/>
    <w:basedOn w:val="Normal"/>
    <w:semiHidden/>
    <w:rPr>
      <w:rFonts w:ascii="Courier New" w:eastAsia="Times New Roman" w:hAnsi="Courier New"/>
      <w:sz w:val="20"/>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rPr>
      <w:rFonts w:eastAsia="Times New Roman"/>
    </w:rPr>
  </w:style>
  <w:style w:type="paragraph" w:styleId="BalloonText">
    <w:name w:val="Balloon Text"/>
    <w:basedOn w:val="Normal"/>
    <w:link w:val="BalloonTextChar"/>
    <w:uiPriority w:val="99"/>
    <w:semiHidden/>
    <w:unhideWhenUsed/>
    <w:rsid w:val="006804FB"/>
    <w:rPr>
      <w:rFonts w:ascii="Tahoma" w:hAnsi="Tahoma" w:cs="Tahoma"/>
      <w:sz w:val="16"/>
      <w:szCs w:val="16"/>
    </w:rPr>
  </w:style>
  <w:style w:type="character" w:customStyle="1" w:styleId="BalloonTextChar">
    <w:name w:val="Balloon Text Char"/>
    <w:basedOn w:val="DefaultParagraphFont"/>
    <w:link w:val="BalloonText"/>
    <w:uiPriority w:val="99"/>
    <w:semiHidden/>
    <w:rsid w:val="006804FB"/>
    <w:rPr>
      <w:rFonts w:ascii="Tahoma" w:hAnsi="Tahoma" w:cs="Tahoma"/>
      <w:sz w:val="16"/>
      <w:szCs w:val="16"/>
    </w:rPr>
  </w:style>
  <w:style w:type="paragraph" w:styleId="ListParagraph">
    <w:name w:val="List Paragraph"/>
    <w:basedOn w:val="Normal"/>
    <w:uiPriority w:val="34"/>
    <w:qFormat/>
    <w:rsid w:val="0090451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utlineLvl w:val="1"/>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rPr>
      <w:rFonts w:eastAsia="Times New Roman"/>
    </w:r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rFonts w:eastAsia="Times New Roman"/>
      <w:sz w:val="20"/>
    </w:rPr>
  </w:style>
  <w:style w:type="paragraph" w:styleId="Header">
    <w:name w:val="header"/>
    <w:basedOn w:val="Normal"/>
    <w:semiHidden/>
    <w:pPr>
      <w:tabs>
        <w:tab w:val="center" w:pos="4320"/>
        <w:tab w:val="right" w:pos="8640"/>
      </w:tabs>
    </w:pPr>
    <w:rPr>
      <w:rFonts w:eastAsia="Times New Roman"/>
    </w:rPr>
  </w:style>
  <w:style w:type="paragraph" w:customStyle="1" w:styleId="Labtitle">
    <w:name w:val="Lab title"/>
    <w:basedOn w:val="Normal"/>
    <w:pPr>
      <w:jc w:val="center"/>
    </w:pPr>
    <w:rPr>
      <w:rFonts w:eastAsia="Times New Roman"/>
      <w:b/>
      <w:sz w:val="36"/>
    </w:rPr>
  </w:style>
  <w:style w:type="character" w:styleId="PageNumber">
    <w:name w:val="page number"/>
    <w:basedOn w:val="DefaultParagraphFont"/>
    <w:semiHidden/>
  </w:style>
  <w:style w:type="paragraph" w:styleId="PlainText">
    <w:name w:val="Plain Text"/>
    <w:basedOn w:val="Normal"/>
    <w:semiHidden/>
    <w:rPr>
      <w:rFonts w:ascii="Courier New" w:eastAsia="Times New Roman" w:hAnsi="Courier New"/>
      <w:sz w:val="20"/>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rPr>
      <w:rFonts w:eastAsia="Times New Roman"/>
    </w:rPr>
  </w:style>
  <w:style w:type="paragraph" w:styleId="BalloonText">
    <w:name w:val="Balloon Text"/>
    <w:basedOn w:val="Normal"/>
    <w:link w:val="BalloonTextChar"/>
    <w:uiPriority w:val="99"/>
    <w:semiHidden/>
    <w:unhideWhenUsed/>
    <w:rsid w:val="006804FB"/>
    <w:rPr>
      <w:rFonts w:ascii="Tahoma" w:hAnsi="Tahoma" w:cs="Tahoma"/>
      <w:sz w:val="16"/>
      <w:szCs w:val="16"/>
    </w:rPr>
  </w:style>
  <w:style w:type="character" w:customStyle="1" w:styleId="BalloonTextChar">
    <w:name w:val="Balloon Text Char"/>
    <w:basedOn w:val="DefaultParagraphFont"/>
    <w:link w:val="BalloonText"/>
    <w:uiPriority w:val="99"/>
    <w:semiHidden/>
    <w:rsid w:val="006804FB"/>
    <w:rPr>
      <w:rFonts w:ascii="Tahoma" w:hAnsi="Tahoma" w:cs="Tahoma"/>
      <w:sz w:val="16"/>
      <w:szCs w:val="16"/>
    </w:rPr>
  </w:style>
  <w:style w:type="paragraph" w:styleId="ListParagraph">
    <w:name w:val="List Paragraph"/>
    <w:basedOn w:val="Normal"/>
    <w:uiPriority w:val="34"/>
    <w:qFormat/>
    <w:rsid w:val="009045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0.emf"/><Relationship Id="rId18" Type="http://schemas.openxmlformats.org/officeDocument/2006/relationships/image" Target="media/image5.png"/><Relationship Id="rId26" Type="http://schemas.openxmlformats.org/officeDocument/2006/relationships/image" Target="media/image9.emf"/><Relationship Id="rId39" Type="http://schemas.openxmlformats.org/officeDocument/2006/relationships/image" Target="media/image150.emf"/><Relationship Id="rId3" Type="http://schemas.microsoft.com/office/2007/relationships/stylesWithEffects" Target="stylesWithEffects.xml"/><Relationship Id="rId21" Type="http://schemas.openxmlformats.org/officeDocument/2006/relationships/image" Target="media/image60.emf"/><Relationship Id="rId34" Type="http://schemas.openxmlformats.org/officeDocument/2006/relationships/image" Target="media/image13.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40.png"/><Relationship Id="rId25" Type="http://schemas.openxmlformats.org/officeDocument/2006/relationships/image" Target="media/image80.emf"/><Relationship Id="rId33" Type="http://schemas.openxmlformats.org/officeDocument/2006/relationships/image" Target="media/image120.wmf"/><Relationship Id="rId38"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image" Target="media/image100.wmf"/><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0.emf"/><Relationship Id="rId24" Type="http://schemas.openxmlformats.org/officeDocument/2006/relationships/image" Target="media/image8.emf"/><Relationship Id="rId32" Type="http://schemas.openxmlformats.org/officeDocument/2006/relationships/image" Target="media/image12.wmf"/><Relationship Id="rId37" Type="http://schemas.openxmlformats.org/officeDocument/2006/relationships/image" Target="media/image140.wmf"/><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0.emf"/><Relationship Id="rId23" Type="http://schemas.openxmlformats.org/officeDocument/2006/relationships/image" Target="media/image70.png"/><Relationship Id="rId28" Type="http://schemas.openxmlformats.org/officeDocument/2006/relationships/image" Target="media/image10.wmf"/><Relationship Id="rId36" Type="http://schemas.openxmlformats.org/officeDocument/2006/relationships/image" Target="media/image14.wmf"/><Relationship Id="rId10" Type="http://schemas.openxmlformats.org/officeDocument/2006/relationships/image" Target="media/image1.emf"/><Relationship Id="rId19" Type="http://schemas.openxmlformats.org/officeDocument/2006/relationships/image" Target="media/image50.png"/><Relationship Id="rId31"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90.emf"/><Relationship Id="rId30" Type="http://schemas.openxmlformats.org/officeDocument/2006/relationships/image" Target="media/image11.png"/><Relationship Id="rId35" Type="http://schemas.openxmlformats.org/officeDocument/2006/relationships/image" Target="media/image130.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15</Pages>
  <Words>1918</Words>
  <Characters>10937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What will you learn in this lab</vt:lpstr>
    </vt:vector>
  </TitlesOfParts>
  <Company>Arizona State University</Company>
  <LinksUpToDate>false</LinksUpToDate>
  <CharactersWithSpaces>12830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will you learn in this lab</dc:title>
  <dc:creator>Physics and Astronomy</dc:creator>
  <cp:lastModifiedBy>fyzxfan</cp:lastModifiedBy>
  <cp:revision>9</cp:revision>
  <cp:lastPrinted>2014-07-24T13:45:00Z</cp:lastPrinted>
  <dcterms:created xsi:type="dcterms:W3CDTF">2014-07-23T18:00:00Z</dcterms:created>
  <dcterms:modified xsi:type="dcterms:W3CDTF">2014-08-14T19:46:00Z</dcterms:modified>
</cp:coreProperties>
</file>