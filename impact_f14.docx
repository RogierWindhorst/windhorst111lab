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FA3D35" w14:textId="77777777" w:rsidR="00264B69" w:rsidRDefault="00264B69" w:rsidP="00264B69">
      <w:pPr>
        <w:pStyle w:val="PlainText"/>
        <w:rPr>
          <w:rFonts w:ascii="Arial" w:hAnsi="Arial"/>
          <w:sz w:val="24"/>
        </w:rPr>
      </w:pPr>
    </w:p>
    <w:p w14:paraId="1F0AF8AA" w14:textId="77777777" w:rsidR="00264B69" w:rsidRPr="00264B69" w:rsidRDefault="00264B69" w:rsidP="00264B69">
      <w:pPr>
        <w:spacing w:after="200" w:line="276" w:lineRule="auto"/>
        <w:jc w:val="center"/>
        <w:rPr>
          <w:rFonts w:ascii="Arial" w:eastAsiaTheme="minorHAnsi" w:hAnsi="Arial" w:cs="Arial"/>
          <w:b/>
          <w:bCs/>
          <w:szCs w:val="24"/>
          <w:u w:val="single"/>
        </w:rPr>
      </w:pPr>
      <w:r w:rsidRPr="00264B69">
        <w:rPr>
          <w:rFonts w:ascii="Arial" w:eastAsiaTheme="minorHAnsi" w:hAnsi="Arial" w:cs="Arial"/>
          <w:b/>
          <w:bCs/>
          <w:szCs w:val="24"/>
          <w:u w:val="single"/>
        </w:rPr>
        <w:t>Exploring Impact Cratering PreLab</w:t>
      </w:r>
    </w:p>
    <w:p w14:paraId="02F26681" w14:textId="77777777" w:rsidR="00264B69" w:rsidRPr="00264B69" w:rsidRDefault="00264B69" w:rsidP="00264B69">
      <w:pPr>
        <w:spacing w:after="200" w:line="276" w:lineRule="auto"/>
        <w:rPr>
          <w:rFonts w:ascii="Arial" w:eastAsiaTheme="minorHAnsi" w:hAnsi="Arial" w:cs="Arial"/>
          <w:bCs/>
          <w:szCs w:val="24"/>
        </w:rPr>
      </w:pPr>
    </w:p>
    <w:p w14:paraId="2853270D" w14:textId="77777777" w:rsidR="00264B69" w:rsidRPr="00264B69" w:rsidRDefault="00264B69" w:rsidP="00264B69">
      <w:pPr>
        <w:numPr>
          <w:ilvl w:val="0"/>
          <w:numId w:val="35"/>
        </w:numPr>
        <w:spacing w:after="200" w:line="276" w:lineRule="auto"/>
        <w:ind w:left="360"/>
        <w:contextualSpacing/>
        <w:rPr>
          <w:rFonts w:ascii="Arial" w:eastAsiaTheme="minorHAnsi" w:hAnsi="Arial" w:cs="Arial"/>
          <w:bCs/>
          <w:szCs w:val="24"/>
        </w:rPr>
      </w:pPr>
      <w:r w:rsidRPr="00264B69">
        <w:rPr>
          <w:rFonts w:ascii="Arial" w:eastAsiaTheme="minorHAnsi" w:hAnsi="Arial" w:cs="Arial"/>
          <w:bCs/>
          <w:szCs w:val="24"/>
        </w:rPr>
        <w:t>Describe the formation of terrestrial planets in the solar system and the role that impact cratering had in this history?</w:t>
      </w:r>
    </w:p>
    <w:p w14:paraId="190DDC71" w14:textId="77777777" w:rsidR="00264B69" w:rsidRPr="00264B69" w:rsidRDefault="00264B69" w:rsidP="00264B69">
      <w:pPr>
        <w:spacing w:after="200" w:line="276" w:lineRule="auto"/>
        <w:rPr>
          <w:rFonts w:ascii="Arial" w:eastAsiaTheme="minorHAnsi" w:hAnsi="Arial" w:cs="Arial"/>
          <w:bCs/>
          <w:szCs w:val="24"/>
        </w:rPr>
      </w:pPr>
    </w:p>
    <w:p w14:paraId="43CEA6CE" w14:textId="77777777" w:rsidR="00264B69" w:rsidRPr="00264B69" w:rsidRDefault="00264B69" w:rsidP="00264B69">
      <w:pPr>
        <w:spacing w:after="200" w:line="276" w:lineRule="auto"/>
        <w:rPr>
          <w:rFonts w:ascii="Arial" w:eastAsiaTheme="minorHAnsi" w:hAnsi="Arial" w:cs="Arial"/>
          <w:bCs/>
          <w:szCs w:val="24"/>
        </w:rPr>
      </w:pPr>
    </w:p>
    <w:p w14:paraId="69E1F8D0" w14:textId="77777777" w:rsidR="00264B69" w:rsidRPr="00264B69" w:rsidRDefault="00264B69" w:rsidP="00264B69">
      <w:pPr>
        <w:spacing w:after="200" w:line="276" w:lineRule="auto"/>
        <w:rPr>
          <w:rFonts w:ascii="Arial" w:eastAsiaTheme="minorHAnsi" w:hAnsi="Arial" w:cs="Arial"/>
          <w:bCs/>
          <w:szCs w:val="24"/>
        </w:rPr>
      </w:pPr>
    </w:p>
    <w:p w14:paraId="1D132472" w14:textId="77777777" w:rsidR="00264B69" w:rsidRPr="00264B69" w:rsidRDefault="00264B69" w:rsidP="00264B69">
      <w:pPr>
        <w:spacing w:after="200" w:line="276" w:lineRule="auto"/>
        <w:rPr>
          <w:rFonts w:ascii="Arial" w:eastAsiaTheme="minorHAnsi" w:hAnsi="Arial" w:cs="Arial"/>
          <w:bCs/>
          <w:szCs w:val="24"/>
        </w:rPr>
      </w:pPr>
    </w:p>
    <w:p w14:paraId="0269FDF0" w14:textId="77777777" w:rsidR="00264B69" w:rsidRPr="00264B69" w:rsidRDefault="00264B69" w:rsidP="00264B69">
      <w:pPr>
        <w:numPr>
          <w:ilvl w:val="0"/>
          <w:numId w:val="35"/>
        </w:numPr>
        <w:spacing w:after="200" w:line="276" w:lineRule="auto"/>
        <w:ind w:left="360"/>
        <w:contextualSpacing/>
        <w:rPr>
          <w:rFonts w:ascii="Arial" w:eastAsiaTheme="minorHAnsi" w:hAnsi="Arial" w:cs="Arial"/>
          <w:bCs/>
          <w:szCs w:val="24"/>
        </w:rPr>
      </w:pPr>
      <w:r w:rsidRPr="00264B69">
        <w:rPr>
          <w:rFonts w:ascii="Arial" w:eastAsiaTheme="minorHAnsi" w:hAnsi="Arial" w:cs="Arial"/>
          <w:bCs/>
          <w:szCs w:val="24"/>
        </w:rPr>
        <w:t>Give examples of evidence of impact cratering on the Earth. Why do we not see many large impact craters? Compared to other planets are the craters we find on Earth large, medium, or small craters?</w:t>
      </w:r>
    </w:p>
    <w:p w14:paraId="373F8F78" w14:textId="77777777" w:rsidR="00264B69" w:rsidRPr="00264B69" w:rsidRDefault="00264B69" w:rsidP="00264B69">
      <w:pPr>
        <w:spacing w:after="200" w:line="276" w:lineRule="auto"/>
        <w:rPr>
          <w:rFonts w:ascii="Arial" w:eastAsiaTheme="minorHAnsi" w:hAnsi="Arial" w:cs="Arial"/>
          <w:bCs/>
          <w:szCs w:val="24"/>
        </w:rPr>
      </w:pPr>
    </w:p>
    <w:p w14:paraId="1C6FB9AD" w14:textId="77777777" w:rsidR="00264B69" w:rsidRPr="00264B69" w:rsidRDefault="00264B69" w:rsidP="00264B69">
      <w:pPr>
        <w:spacing w:after="200" w:line="276" w:lineRule="auto"/>
        <w:rPr>
          <w:rFonts w:ascii="Arial" w:eastAsiaTheme="minorHAnsi" w:hAnsi="Arial" w:cs="Arial"/>
          <w:bCs/>
          <w:szCs w:val="24"/>
        </w:rPr>
      </w:pPr>
    </w:p>
    <w:p w14:paraId="0532EC7B" w14:textId="77777777" w:rsidR="00264B69" w:rsidRPr="00264B69" w:rsidRDefault="00264B69" w:rsidP="00264B69">
      <w:pPr>
        <w:spacing w:after="200" w:line="276" w:lineRule="auto"/>
        <w:rPr>
          <w:rFonts w:ascii="Arial" w:eastAsiaTheme="minorHAnsi" w:hAnsi="Arial" w:cs="Arial"/>
          <w:bCs/>
          <w:szCs w:val="24"/>
        </w:rPr>
      </w:pPr>
    </w:p>
    <w:p w14:paraId="0DA6DADE" w14:textId="77777777" w:rsidR="00264B69" w:rsidRPr="00264B69" w:rsidRDefault="00264B69" w:rsidP="00264B69">
      <w:pPr>
        <w:spacing w:after="200" w:line="276" w:lineRule="auto"/>
        <w:rPr>
          <w:rFonts w:ascii="Arial" w:eastAsiaTheme="minorHAnsi" w:hAnsi="Arial" w:cs="Arial"/>
          <w:bCs/>
          <w:szCs w:val="24"/>
        </w:rPr>
      </w:pPr>
    </w:p>
    <w:p w14:paraId="55272241" w14:textId="77777777" w:rsidR="00264B69" w:rsidRPr="00264B69" w:rsidRDefault="00264B69" w:rsidP="00264B69">
      <w:pPr>
        <w:numPr>
          <w:ilvl w:val="0"/>
          <w:numId w:val="35"/>
        </w:numPr>
        <w:spacing w:after="200" w:line="276" w:lineRule="auto"/>
        <w:ind w:left="360"/>
        <w:contextualSpacing/>
        <w:rPr>
          <w:rFonts w:ascii="Arial" w:eastAsiaTheme="minorHAnsi" w:hAnsi="Arial" w:cs="Arial"/>
          <w:bCs/>
          <w:szCs w:val="24"/>
        </w:rPr>
      </w:pPr>
      <w:r w:rsidRPr="00264B69">
        <w:rPr>
          <w:rFonts w:ascii="Arial" w:eastAsiaTheme="minorHAnsi" w:hAnsi="Arial" w:cs="Arial"/>
          <w:bCs/>
          <w:szCs w:val="24"/>
        </w:rPr>
        <w:t>What do you think might be the differences between an internal explosion/eruption (like a volcano) and an external impact (from an asteroid)? They can both produce craters or basins – think about what the physical differences would be between the two types.</w:t>
      </w:r>
    </w:p>
    <w:p w14:paraId="595A0CE0" w14:textId="77777777" w:rsidR="00264B69" w:rsidRPr="00264B69" w:rsidRDefault="00264B69" w:rsidP="00264B69">
      <w:pPr>
        <w:spacing w:after="200" w:line="276" w:lineRule="auto"/>
        <w:rPr>
          <w:rFonts w:ascii="Arial" w:eastAsiaTheme="minorHAnsi" w:hAnsi="Arial" w:cs="Arial"/>
          <w:bCs/>
          <w:szCs w:val="24"/>
        </w:rPr>
      </w:pPr>
    </w:p>
    <w:p w14:paraId="6EACD17A" w14:textId="77777777" w:rsidR="00264B69" w:rsidRDefault="00264B69" w:rsidP="00264B69">
      <w:pPr>
        <w:pStyle w:val="PlainText"/>
        <w:rPr>
          <w:rFonts w:ascii="Arial" w:hAnsi="Arial"/>
          <w:caps/>
          <w:sz w:val="24"/>
        </w:rPr>
        <w:sectPr w:rsidR="00264B69">
          <w:headerReference w:type="even" r:id="rId8"/>
          <w:headerReference w:type="default" r:id="rId9"/>
          <w:footerReference w:type="even" r:id="rId10"/>
          <w:footerReference w:type="default" r:id="rId11"/>
          <w:headerReference w:type="first" r:id="rId12"/>
          <w:footerReference w:type="first" r:id="rId13"/>
          <w:pgSz w:w="12240" w:h="15840"/>
          <w:pgMar w:top="1440" w:right="1325" w:bottom="1440" w:left="1325" w:header="720" w:footer="720" w:gutter="0"/>
          <w:cols w:space="720"/>
        </w:sectPr>
      </w:pPr>
    </w:p>
    <w:p w14:paraId="76ED28EF" w14:textId="77777777" w:rsidR="004D06E3" w:rsidRDefault="006616BF">
      <w:pPr>
        <w:pStyle w:val="PlainText"/>
        <w:jc w:val="center"/>
        <w:rPr>
          <w:rFonts w:ascii="Arial" w:hAnsi="Arial"/>
          <w:b/>
          <w:caps/>
          <w:sz w:val="24"/>
        </w:rPr>
      </w:pPr>
      <w:r>
        <w:rPr>
          <w:rFonts w:ascii="Arial" w:hAnsi="Arial"/>
          <w:b/>
          <w:caps/>
          <w:sz w:val="24"/>
        </w:rPr>
        <w:lastRenderedPageBreak/>
        <w:t>Exploring Impact Cratering</w:t>
      </w:r>
    </w:p>
    <w:p w14:paraId="03483D28" w14:textId="77777777" w:rsidR="004D06E3" w:rsidRDefault="00DC600A">
      <w:pPr>
        <w:rPr>
          <w:b/>
        </w:rPr>
      </w:pPr>
    </w:p>
    <w:p w14:paraId="055EE367" w14:textId="77777777" w:rsidR="004D06E3" w:rsidRDefault="00DC600A">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b/>
          <w:sz w:val="24"/>
        </w:rPr>
      </w:pPr>
    </w:p>
    <w:p w14:paraId="24469EEB" w14:textId="77777777" w:rsidR="004D06E3" w:rsidRDefault="006616BF">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b/>
          <w:sz w:val="24"/>
        </w:rPr>
      </w:pPr>
      <w:r>
        <w:rPr>
          <w:rFonts w:ascii="Arial" w:hAnsi="Arial"/>
          <w:b/>
          <w:sz w:val="24"/>
        </w:rPr>
        <w:t>What will you learn in this lab?</w:t>
      </w:r>
    </w:p>
    <w:p w14:paraId="444B6631" w14:textId="77777777" w:rsidR="004D06E3" w:rsidRDefault="00DC600A">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sz w:val="24"/>
        </w:rPr>
      </w:pPr>
    </w:p>
    <w:p w14:paraId="1B9C45AD" w14:textId="77777777" w:rsidR="004D06E3" w:rsidRDefault="006616BF">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sz w:val="24"/>
        </w:rPr>
      </w:pPr>
      <w:r>
        <w:rPr>
          <w:rFonts w:ascii="Arial" w:hAnsi="Arial"/>
          <w:sz w:val="24"/>
        </w:rPr>
        <w:t>There are four major geologic processes that affect planetary surfaces – impact cratering, volcanism, tectonics, and erosion.  Impact cratering is the most pervasive surface process on all planetary bodies.  In this lab you will:</w:t>
      </w:r>
    </w:p>
    <w:p w14:paraId="5529ADCD" w14:textId="77777777" w:rsidR="004D06E3" w:rsidRDefault="006616BF">
      <w:pPr>
        <w:pStyle w:val="PlainText"/>
        <w:numPr>
          <w:ilvl w:val="0"/>
          <w:numId w:val="16"/>
        </w:numPr>
        <w:pBdr>
          <w:top w:val="single" w:sz="4" w:space="1" w:color="auto" w:shadow="1"/>
          <w:left w:val="single" w:sz="4" w:space="4" w:color="auto" w:shadow="1"/>
          <w:bottom w:val="single" w:sz="4" w:space="1" w:color="auto" w:shadow="1"/>
          <w:right w:val="single" w:sz="4" w:space="4" w:color="auto" w:shadow="1"/>
        </w:pBdr>
        <w:rPr>
          <w:rFonts w:ascii="Arial" w:hAnsi="Arial"/>
          <w:sz w:val="24"/>
        </w:rPr>
      </w:pPr>
      <w:r>
        <w:rPr>
          <w:rFonts w:ascii="Arial" w:hAnsi="Arial"/>
          <w:sz w:val="24"/>
        </w:rPr>
        <w:t>Become familiar with the relationship between crater size and crater morphology and the properties of the projectiles.</w:t>
      </w:r>
    </w:p>
    <w:p w14:paraId="3AFD74E7" w14:textId="77777777" w:rsidR="004D06E3" w:rsidRDefault="006616BF">
      <w:pPr>
        <w:pStyle w:val="PlainText"/>
        <w:numPr>
          <w:ilvl w:val="0"/>
          <w:numId w:val="17"/>
        </w:numPr>
        <w:pBdr>
          <w:top w:val="single" w:sz="4" w:space="1" w:color="auto" w:shadow="1"/>
          <w:left w:val="single" w:sz="4" w:space="4" w:color="auto" w:shadow="1"/>
          <w:bottom w:val="single" w:sz="4" w:space="1" w:color="auto" w:shadow="1"/>
          <w:right w:val="single" w:sz="4" w:space="4" w:color="auto" w:shadow="1"/>
        </w:pBdr>
        <w:rPr>
          <w:rFonts w:ascii="Arial" w:hAnsi="Arial"/>
          <w:sz w:val="24"/>
        </w:rPr>
      </w:pPr>
      <w:r>
        <w:rPr>
          <w:rFonts w:ascii="Arial" w:hAnsi="Arial"/>
          <w:sz w:val="24"/>
        </w:rPr>
        <w:t>Determine the difference between a crater formed by an external impact (asteroid) and an internal explosion/eruption (volcano).</w:t>
      </w:r>
    </w:p>
    <w:p w14:paraId="287A9D2F" w14:textId="77777777" w:rsidR="004D06E3" w:rsidRDefault="006616BF">
      <w:pPr>
        <w:pStyle w:val="PlainText"/>
        <w:numPr>
          <w:ilvl w:val="0"/>
          <w:numId w:val="18"/>
        </w:numPr>
        <w:pBdr>
          <w:top w:val="single" w:sz="4" w:space="1" w:color="auto" w:shadow="1"/>
          <w:left w:val="single" w:sz="4" w:space="4" w:color="auto" w:shadow="1"/>
          <w:bottom w:val="single" w:sz="4" w:space="1" w:color="auto" w:shadow="1"/>
          <w:right w:val="single" w:sz="4" w:space="4" w:color="auto" w:shadow="1"/>
        </w:pBdr>
        <w:rPr>
          <w:rFonts w:ascii="Arial" w:hAnsi="Arial"/>
          <w:sz w:val="24"/>
        </w:rPr>
      </w:pPr>
      <w:r>
        <w:rPr>
          <w:rFonts w:ascii="Arial" w:hAnsi="Arial"/>
          <w:sz w:val="24"/>
        </w:rPr>
        <w:t>Look at the relationship between the kinetic energy of an impact and the size/volume of the crater.</w:t>
      </w:r>
    </w:p>
    <w:p w14:paraId="02ECD0B2" w14:textId="77777777" w:rsidR="004D06E3" w:rsidRDefault="00DC600A">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sz w:val="24"/>
        </w:rPr>
      </w:pPr>
    </w:p>
    <w:p w14:paraId="520EEE1E" w14:textId="77777777" w:rsidR="004D06E3" w:rsidRDefault="00DC600A">
      <w:pPr>
        <w:pStyle w:val="PlainText"/>
        <w:rPr>
          <w:rFonts w:ascii="Arial" w:hAnsi="Arial"/>
          <w:sz w:val="24"/>
        </w:rPr>
      </w:pPr>
    </w:p>
    <w:p w14:paraId="21D1CA3F" w14:textId="77777777" w:rsidR="004D06E3" w:rsidRDefault="00DC600A">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b/>
          <w:sz w:val="24"/>
        </w:rPr>
      </w:pPr>
    </w:p>
    <w:p w14:paraId="08489919" w14:textId="77777777" w:rsidR="004D06E3" w:rsidRDefault="006616BF">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b/>
          <w:sz w:val="24"/>
        </w:rPr>
      </w:pPr>
      <w:r>
        <w:rPr>
          <w:rFonts w:ascii="Arial" w:hAnsi="Arial"/>
          <w:b/>
          <w:sz w:val="24"/>
        </w:rPr>
        <w:t>What do I need to bring to the Class with me to do this Lab?</w:t>
      </w:r>
    </w:p>
    <w:p w14:paraId="64260F20" w14:textId="77777777" w:rsidR="004D06E3" w:rsidRDefault="00DC600A">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b/>
          <w:sz w:val="24"/>
        </w:rPr>
      </w:pPr>
    </w:p>
    <w:p w14:paraId="231F1D90" w14:textId="77777777" w:rsidR="004D06E3" w:rsidRDefault="006616BF">
      <w:pPr>
        <w:pStyle w:val="PlainText"/>
        <w:numPr>
          <w:ilvl w:val="0"/>
          <w:numId w:val="24"/>
        </w:numPr>
        <w:pBdr>
          <w:top w:val="single" w:sz="4" w:space="1" w:color="auto" w:shadow="1"/>
          <w:left w:val="single" w:sz="4" w:space="4" w:color="auto" w:shadow="1"/>
          <w:bottom w:val="single" w:sz="4" w:space="1" w:color="auto" w:shadow="1"/>
          <w:right w:val="single" w:sz="4" w:space="4" w:color="auto" w:shadow="1"/>
        </w:pBdr>
        <w:rPr>
          <w:rFonts w:ascii="Arial" w:hAnsi="Arial"/>
          <w:sz w:val="24"/>
        </w:rPr>
      </w:pPr>
      <w:r>
        <w:rPr>
          <w:rFonts w:ascii="Arial" w:hAnsi="Arial"/>
          <w:sz w:val="24"/>
        </w:rPr>
        <w:t>A copy of this lab script</w:t>
      </w:r>
    </w:p>
    <w:p w14:paraId="7BBDD61B" w14:textId="77777777" w:rsidR="004D06E3" w:rsidRDefault="006616BF">
      <w:pPr>
        <w:pStyle w:val="PlainText"/>
        <w:numPr>
          <w:ilvl w:val="0"/>
          <w:numId w:val="24"/>
        </w:numPr>
        <w:pBdr>
          <w:top w:val="single" w:sz="4" w:space="1" w:color="auto" w:shadow="1"/>
          <w:left w:val="single" w:sz="4" w:space="4" w:color="auto" w:shadow="1"/>
          <w:bottom w:val="single" w:sz="4" w:space="1" w:color="auto" w:shadow="1"/>
          <w:right w:val="single" w:sz="4" w:space="4" w:color="auto" w:shadow="1"/>
        </w:pBdr>
      </w:pPr>
      <w:r>
        <w:rPr>
          <w:rFonts w:ascii="Arial" w:hAnsi="Arial"/>
          <w:sz w:val="24"/>
        </w:rPr>
        <w:t>Pencil and eraser</w:t>
      </w:r>
    </w:p>
    <w:p w14:paraId="3CCBBDDF" w14:textId="77777777" w:rsidR="004D06E3" w:rsidRDefault="006616BF">
      <w:pPr>
        <w:pStyle w:val="PlainText"/>
        <w:numPr>
          <w:ilvl w:val="0"/>
          <w:numId w:val="24"/>
        </w:numPr>
        <w:pBdr>
          <w:top w:val="single" w:sz="4" w:space="1" w:color="auto" w:shadow="1"/>
          <w:left w:val="single" w:sz="4" w:space="4" w:color="auto" w:shadow="1"/>
          <w:bottom w:val="single" w:sz="4" w:space="1" w:color="auto" w:shadow="1"/>
          <w:right w:val="single" w:sz="4" w:space="4" w:color="auto" w:shadow="1"/>
        </w:pBdr>
      </w:pPr>
      <w:r>
        <w:rPr>
          <w:rFonts w:ascii="Arial" w:hAnsi="Arial"/>
          <w:sz w:val="24"/>
        </w:rPr>
        <w:t>Scientific Calculator</w:t>
      </w:r>
    </w:p>
    <w:p w14:paraId="6F3FFBC9" w14:textId="77777777" w:rsidR="004D06E3" w:rsidRDefault="00DC600A">
      <w:pPr>
        <w:pStyle w:val="PlainText"/>
        <w:pBdr>
          <w:top w:val="single" w:sz="4" w:space="1" w:color="auto" w:shadow="1"/>
          <w:left w:val="single" w:sz="4" w:space="4" w:color="auto" w:shadow="1"/>
          <w:bottom w:val="single" w:sz="4" w:space="1" w:color="auto" w:shadow="1"/>
          <w:right w:val="single" w:sz="4" w:space="4" w:color="auto" w:shadow="1"/>
        </w:pBdr>
      </w:pPr>
    </w:p>
    <w:p w14:paraId="04AB3DD1" w14:textId="77777777" w:rsidR="004D06E3" w:rsidRDefault="00DC600A">
      <w:pPr>
        <w:rPr>
          <w:b/>
        </w:rPr>
      </w:pPr>
    </w:p>
    <w:p w14:paraId="386F2EB4" w14:textId="77777777" w:rsidR="004D06E3" w:rsidRDefault="006616BF">
      <w:pPr>
        <w:pStyle w:val="PlainText"/>
        <w:rPr>
          <w:rFonts w:ascii="Arial" w:hAnsi="Arial"/>
          <w:b/>
          <w:sz w:val="24"/>
        </w:rPr>
      </w:pPr>
      <w:r>
        <w:rPr>
          <w:rFonts w:ascii="Arial" w:hAnsi="Arial"/>
          <w:b/>
          <w:sz w:val="24"/>
        </w:rPr>
        <w:t>Introduction:</w:t>
      </w:r>
    </w:p>
    <w:p w14:paraId="1C5F7693" w14:textId="77777777" w:rsidR="004D06E3" w:rsidRDefault="00DC600A">
      <w:pPr>
        <w:pStyle w:val="PlainText"/>
        <w:rPr>
          <w:rFonts w:ascii="Arial" w:hAnsi="Arial"/>
          <w:sz w:val="24"/>
        </w:rPr>
      </w:pPr>
    </w:p>
    <w:p w14:paraId="1554AE4F" w14:textId="77777777" w:rsidR="004D06E3" w:rsidRDefault="006616BF">
      <w:pPr>
        <w:pStyle w:val="PlainText"/>
        <w:rPr>
          <w:rFonts w:ascii="Arial" w:hAnsi="Arial"/>
          <w:sz w:val="24"/>
        </w:rPr>
      </w:pPr>
      <w:r>
        <w:rPr>
          <w:rFonts w:ascii="Arial" w:hAnsi="Arial"/>
          <w:sz w:val="24"/>
        </w:rPr>
        <w:t>Impact cratering occurs when a planetesimal - usually debris from a comet, asteroid, or meteoroid - crashes into the surface of a terrestrial body (solid surfaced planets). Throughout the solar system's history, planetesimals have heavily bombarded all the terrestrial bodies.  The Moon and Mercury have not erased this bombardment because the other geologic processes on these bodies stopped millions of years ago.  On Earth, and even Venus and Mars, erosion and redeposition, volcanic resurfacing, and tectonic activity continually erase craters.</w:t>
      </w:r>
    </w:p>
    <w:p w14:paraId="6CAFDC6C" w14:textId="77777777" w:rsidR="004D06E3" w:rsidRDefault="00DC600A">
      <w:pPr>
        <w:pStyle w:val="PlainText"/>
        <w:rPr>
          <w:rFonts w:ascii="Arial" w:hAnsi="Arial"/>
          <w:sz w:val="24"/>
        </w:rPr>
      </w:pPr>
    </w:p>
    <w:p w14:paraId="31A7FF44" w14:textId="77777777" w:rsidR="004D06E3" w:rsidRDefault="006616BF">
      <w:pPr>
        <w:pStyle w:val="PlainText"/>
        <w:rPr>
          <w:rFonts w:ascii="Arial" w:hAnsi="Arial"/>
          <w:sz w:val="24"/>
        </w:rPr>
      </w:pPr>
      <w:r>
        <w:rPr>
          <w:rFonts w:ascii="Arial" w:hAnsi="Arial"/>
          <w:sz w:val="24"/>
        </w:rPr>
        <w:t xml:space="preserve">After the impact, a crater is left behind, with the original projectile vaporizing on impact due to tremendous pressures and temperatures.  The typical speed at which a projectile hits a planetary body is 10-30 km/s.  This produces a crater that is 10 to 20 times larger in diameter than the physical size of the impacting object.  The shape of the crater is usually circular, but if the impact is at an oblique angle, the crater is asymmetric and usually oval.  </w:t>
      </w:r>
    </w:p>
    <w:p w14:paraId="14F89A10" w14:textId="77777777" w:rsidR="004D06E3" w:rsidRDefault="00DC600A">
      <w:pPr>
        <w:pStyle w:val="PlainText"/>
        <w:rPr>
          <w:rFonts w:ascii="Arial" w:hAnsi="Arial"/>
          <w:sz w:val="24"/>
        </w:rPr>
      </w:pPr>
    </w:p>
    <w:p w14:paraId="203B20CC" w14:textId="77777777" w:rsidR="004D06E3" w:rsidRDefault="006616BF">
      <w:pPr>
        <w:pStyle w:val="PlainText"/>
        <w:rPr>
          <w:rFonts w:ascii="Arial" w:hAnsi="Arial"/>
          <w:sz w:val="24"/>
        </w:rPr>
      </w:pPr>
      <w:r>
        <w:rPr>
          <w:rFonts w:ascii="Arial" w:hAnsi="Arial"/>
          <w:sz w:val="24"/>
        </w:rPr>
        <w:t xml:space="preserve">Debris from the blast is deposited in the area surrounding the crater.  This material is usually called </w:t>
      </w:r>
      <w:r>
        <w:rPr>
          <w:rFonts w:ascii="Arial" w:hAnsi="Arial"/>
          <w:b/>
          <w:sz w:val="24"/>
        </w:rPr>
        <w:t>ejecta</w:t>
      </w:r>
      <w:r>
        <w:rPr>
          <w:rFonts w:ascii="Arial" w:hAnsi="Arial"/>
          <w:sz w:val="24"/>
        </w:rPr>
        <w:t xml:space="preserve">.  Close to the crater, the ejecta typically forms a thick, continuous layer, while at larger distances the ejecta may fall as discontinuous clumps of material.  When large ejecta material falls back down to the surface, it is possible other craters will be made.  These are termed </w:t>
      </w:r>
      <w:r>
        <w:rPr>
          <w:rFonts w:ascii="Arial" w:hAnsi="Arial"/>
          <w:b/>
          <w:sz w:val="24"/>
        </w:rPr>
        <w:t>secondary</w:t>
      </w:r>
      <w:r>
        <w:rPr>
          <w:rFonts w:ascii="Arial" w:hAnsi="Arial"/>
          <w:sz w:val="24"/>
        </w:rPr>
        <w:t xml:space="preserve"> craters or impacts.  Ejecta that create long, bright streaks or lines that radiate from a crater are called </w:t>
      </w:r>
      <w:r>
        <w:rPr>
          <w:rFonts w:ascii="Arial" w:hAnsi="Arial"/>
          <w:b/>
          <w:sz w:val="24"/>
        </w:rPr>
        <w:t>rays</w:t>
      </w:r>
      <w:r>
        <w:rPr>
          <w:rFonts w:ascii="Arial" w:hAnsi="Arial"/>
          <w:sz w:val="24"/>
        </w:rPr>
        <w:t>.</w:t>
      </w:r>
    </w:p>
    <w:p w14:paraId="1765E271" w14:textId="77777777" w:rsidR="004D06E3" w:rsidRDefault="00DC600A">
      <w:pPr>
        <w:pStyle w:val="PlainText"/>
        <w:rPr>
          <w:rFonts w:ascii="Arial" w:hAnsi="Arial"/>
          <w:sz w:val="24"/>
        </w:rPr>
      </w:pPr>
    </w:p>
    <w:p w14:paraId="3AACC299" w14:textId="77777777" w:rsidR="004D06E3" w:rsidRDefault="00182DBF">
      <w:pPr>
        <w:pStyle w:val="PlainText"/>
        <w:jc w:val="center"/>
        <w:rPr>
          <w:rFonts w:ascii="Arial" w:hAnsi="Arial"/>
          <w:sz w:val="24"/>
        </w:rPr>
      </w:pPr>
      <w:r>
        <w:rPr>
          <w:rFonts w:ascii="Arial" w:hAnsi="Arial"/>
          <w:noProof/>
          <w:sz w:val="24"/>
        </w:rPr>
        <w:drawing>
          <wp:inline distT="0" distB="0" distL="0" distR="0" wp14:anchorId="1FDF528D" wp14:editId="556EBADF">
            <wp:extent cx="3328670" cy="2682240"/>
            <wp:effectExtent l="0" t="0" r="5080" b="3810"/>
            <wp:docPr id="1" name="Picture 1" descr="moonray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onrays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8670" cy="2682240"/>
                    </a:xfrm>
                    <a:prstGeom prst="rect">
                      <a:avLst/>
                    </a:prstGeom>
                    <a:noFill/>
                    <a:ln>
                      <a:noFill/>
                    </a:ln>
                  </pic:spPr>
                </pic:pic>
              </a:graphicData>
            </a:graphic>
          </wp:inline>
        </w:drawing>
      </w:r>
    </w:p>
    <w:p w14:paraId="10B22E3E" w14:textId="77777777" w:rsidR="004D06E3" w:rsidRDefault="006616BF">
      <w:pPr>
        <w:pStyle w:val="PlainText"/>
        <w:jc w:val="center"/>
        <w:rPr>
          <w:rFonts w:ascii="Arial" w:hAnsi="Arial"/>
          <w:b/>
          <w:sz w:val="24"/>
        </w:rPr>
      </w:pPr>
      <w:r>
        <w:rPr>
          <w:rFonts w:ascii="Arial" w:hAnsi="Arial"/>
          <w:b/>
          <w:sz w:val="24"/>
        </w:rPr>
        <w:t>Figure 1 – Example of a lunar crater with rays taken from orbit</w:t>
      </w:r>
    </w:p>
    <w:p w14:paraId="1EA4BF04" w14:textId="77777777" w:rsidR="004D06E3" w:rsidRDefault="00DC600A">
      <w:pPr>
        <w:pStyle w:val="PlainText"/>
        <w:rPr>
          <w:rFonts w:ascii="Arial" w:hAnsi="Arial"/>
          <w:b/>
          <w:sz w:val="24"/>
        </w:rPr>
      </w:pPr>
    </w:p>
    <w:p w14:paraId="3140C2AA" w14:textId="77777777" w:rsidR="004D06E3" w:rsidRDefault="00182DBF">
      <w:pPr>
        <w:pStyle w:val="PlainText"/>
        <w:jc w:val="center"/>
        <w:rPr>
          <w:rFonts w:ascii="Arial" w:hAnsi="Arial"/>
          <w:sz w:val="24"/>
        </w:rPr>
      </w:pPr>
      <w:r>
        <w:rPr>
          <w:rFonts w:ascii="Arial" w:hAnsi="Arial"/>
          <w:noProof/>
          <w:sz w:val="24"/>
        </w:rPr>
        <w:drawing>
          <wp:inline distT="0" distB="0" distL="0" distR="0" wp14:anchorId="1403DA13" wp14:editId="72D1D54E">
            <wp:extent cx="5273040" cy="4565650"/>
            <wp:effectExtent l="0" t="0" r="3810" b="6350"/>
            <wp:docPr id="2" name="Picture 2" descr="crater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aterstru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040" cy="4565650"/>
                    </a:xfrm>
                    <a:prstGeom prst="rect">
                      <a:avLst/>
                    </a:prstGeom>
                    <a:noFill/>
                    <a:ln>
                      <a:noFill/>
                    </a:ln>
                  </pic:spPr>
                </pic:pic>
              </a:graphicData>
            </a:graphic>
          </wp:inline>
        </w:drawing>
      </w:r>
    </w:p>
    <w:p w14:paraId="1C78AECE" w14:textId="77777777" w:rsidR="004D06E3" w:rsidRDefault="006616BF">
      <w:pPr>
        <w:pStyle w:val="PlainText"/>
        <w:jc w:val="center"/>
        <w:rPr>
          <w:rFonts w:ascii="Arial" w:hAnsi="Arial"/>
          <w:b/>
          <w:sz w:val="24"/>
        </w:rPr>
      </w:pPr>
      <w:r>
        <w:rPr>
          <w:rFonts w:ascii="Arial" w:hAnsi="Arial"/>
          <w:b/>
          <w:sz w:val="24"/>
        </w:rPr>
        <w:t>Figure 2 - Cross-section of a simple and complex crater</w:t>
      </w:r>
    </w:p>
    <w:p w14:paraId="5CD6CD68" w14:textId="77777777" w:rsidR="004D06E3" w:rsidRDefault="00DC600A">
      <w:pPr>
        <w:pStyle w:val="PlainText"/>
        <w:rPr>
          <w:rFonts w:ascii="Arial" w:hAnsi="Arial"/>
          <w:b/>
          <w:sz w:val="24"/>
        </w:rPr>
      </w:pPr>
    </w:p>
    <w:p w14:paraId="3792EDF1" w14:textId="77777777" w:rsidR="004D06E3" w:rsidRDefault="006616BF">
      <w:pPr>
        <w:pStyle w:val="PlainText"/>
        <w:rPr>
          <w:rFonts w:ascii="Arial" w:hAnsi="Arial"/>
          <w:sz w:val="24"/>
        </w:rPr>
      </w:pPr>
      <w:r>
        <w:rPr>
          <w:rFonts w:ascii="Arial" w:hAnsi="Arial"/>
          <w:sz w:val="24"/>
        </w:rPr>
        <w:t xml:space="preserve">There are three different kinds of craters.  </w:t>
      </w:r>
      <w:r>
        <w:rPr>
          <w:rFonts w:ascii="Arial" w:hAnsi="Arial"/>
          <w:b/>
          <w:sz w:val="24"/>
        </w:rPr>
        <w:t>Simple craters</w:t>
      </w:r>
      <w:r>
        <w:rPr>
          <w:rFonts w:ascii="Arial" w:hAnsi="Arial"/>
          <w:sz w:val="24"/>
        </w:rPr>
        <w:t xml:space="preserve"> are usually less than 1km in diameter and have bowl shaped depressions.  The depth-to-diameter ratio of a simple crater can range from about 1:5 to 1:7.  They are formed by projectiles travelling with low speed and energy.  The initial crater formed by this kind of impactor is named a </w:t>
      </w:r>
      <w:r>
        <w:rPr>
          <w:rFonts w:ascii="Arial" w:hAnsi="Arial"/>
          <w:b/>
          <w:sz w:val="24"/>
        </w:rPr>
        <w:t>transient cavity</w:t>
      </w:r>
      <w:r>
        <w:rPr>
          <w:rFonts w:ascii="Arial" w:hAnsi="Arial"/>
          <w:sz w:val="24"/>
        </w:rPr>
        <w:t xml:space="preserve">.  Because the impact is created with a low energy projectile, material will fall back into the crater and is called </w:t>
      </w:r>
      <w:r>
        <w:rPr>
          <w:rFonts w:ascii="Arial" w:hAnsi="Arial"/>
          <w:b/>
          <w:sz w:val="24"/>
        </w:rPr>
        <w:t>Breccia fill</w:t>
      </w:r>
      <w:r>
        <w:rPr>
          <w:rFonts w:ascii="Arial" w:hAnsi="Arial"/>
          <w:sz w:val="24"/>
        </w:rPr>
        <w:t>.</w:t>
      </w:r>
    </w:p>
    <w:p w14:paraId="1ABF0441" w14:textId="77777777" w:rsidR="004D06E3" w:rsidRDefault="00DC600A">
      <w:pPr>
        <w:pStyle w:val="PlainText"/>
        <w:rPr>
          <w:rFonts w:ascii="Arial" w:hAnsi="Arial"/>
          <w:sz w:val="24"/>
        </w:rPr>
      </w:pPr>
    </w:p>
    <w:p w14:paraId="2D12F2F4" w14:textId="77777777" w:rsidR="004D06E3" w:rsidRDefault="00182DBF">
      <w:pPr>
        <w:pStyle w:val="PlainText"/>
        <w:jc w:val="center"/>
        <w:rPr>
          <w:rFonts w:ascii="Arial" w:hAnsi="Arial"/>
          <w:sz w:val="24"/>
        </w:rPr>
      </w:pPr>
      <w:r>
        <w:rPr>
          <w:rFonts w:ascii="Arial" w:hAnsi="Arial"/>
          <w:noProof/>
          <w:sz w:val="24"/>
        </w:rPr>
        <w:drawing>
          <wp:inline distT="0" distB="0" distL="0" distR="0" wp14:anchorId="76F0F955" wp14:editId="159A3694">
            <wp:extent cx="1268095" cy="1195070"/>
            <wp:effectExtent l="0" t="0" r="8255" b="5080"/>
            <wp:docPr id="3" name="Picture 3" descr="moltkeS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ltkeSM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68095" cy="1195070"/>
                    </a:xfrm>
                    <a:prstGeom prst="rect">
                      <a:avLst/>
                    </a:prstGeom>
                    <a:noFill/>
                    <a:ln>
                      <a:noFill/>
                    </a:ln>
                  </pic:spPr>
                </pic:pic>
              </a:graphicData>
            </a:graphic>
          </wp:inline>
        </w:drawing>
      </w:r>
    </w:p>
    <w:p w14:paraId="4AFF3D1A" w14:textId="77777777" w:rsidR="004D06E3" w:rsidRDefault="006616BF">
      <w:pPr>
        <w:pStyle w:val="PlainText"/>
        <w:jc w:val="center"/>
        <w:rPr>
          <w:rFonts w:ascii="Arial" w:hAnsi="Arial"/>
          <w:b/>
          <w:sz w:val="24"/>
        </w:rPr>
      </w:pPr>
      <w:r>
        <w:rPr>
          <w:rFonts w:ascii="Arial" w:hAnsi="Arial"/>
          <w:b/>
          <w:sz w:val="24"/>
        </w:rPr>
        <w:t>Figure 3 - Example of a simple crater (Moon)</w:t>
      </w:r>
    </w:p>
    <w:p w14:paraId="3CD7ECB5" w14:textId="77777777" w:rsidR="004D06E3" w:rsidRDefault="00DC600A">
      <w:pPr>
        <w:pStyle w:val="PlainText"/>
        <w:jc w:val="center"/>
        <w:rPr>
          <w:rFonts w:ascii="Arial" w:hAnsi="Arial"/>
          <w:b/>
          <w:sz w:val="24"/>
        </w:rPr>
      </w:pPr>
    </w:p>
    <w:p w14:paraId="42A0A290" w14:textId="77777777" w:rsidR="004D06E3" w:rsidRDefault="006616BF">
      <w:pPr>
        <w:pStyle w:val="PlainText"/>
        <w:rPr>
          <w:rFonts w:ascii="Arial" w:hAnsi="Arial"/>
          <w:sz w:val="24"/>
        </w:rPr>
      </w:pPr>
      <w:r>
        <w:rPr>
          <w:rFonts w:ascii="Arial" w:hAnsi="Arial"/>
          <w:b/>
          <w:sz w:val="24"/>
        </w:rPr>
        <w:t xml:space="preserve">Complex craters </w:t>
      </w:r>
      <w:r>
        <w:rPr>
          <w:rFonts w:ascii="Arial" w:hAnsi="Arial"/>
          <w:sz w:val="24"/>
        </w:rPr>
        <w:t xml:space="preserve">typically have shallow (the depth-to-diameter ratio usually ranges from 1:10 to 1:20), relatively flat floors, central uplifts, and slump blocks and terraces on the inner wall of the crater rim.  These craters are found in three classes of sizes.  Those that are 1-10km in diameter have </w:t>
      </w:r>
      <w:r>
        <w:rPr>
          <w:rFonts w:ascii="Arial" w:hAnsi="Arial"/>
          <w:b/>
          <w:sz w:val="24"/>
        </w:rPr>
        <w:t>central peaks</w:t>
      </w:r>
      <w:r>
        <w:rPr>
          <w:rFonts w:ascii="Arial" w:hAnsi="Arial"/>
          <w:sz w:val="24"/>
        </w:rPr>
        <w:t xml:space="preserve"> in the primary crater.  These are formed from a rebound (uplift) of material, due to the larger speed and energy of the impactor, and a subsequent collapse back into the crater floor.  Complex craters with </w:t>
      </w:r>
      <w:r>
        <w:rPr>
          <w:rFonts w:ascii="Arial" w:hAnsi="Arial"/>
          <w:b/>
          <w:sz w:val="24"/>
        </w:rPr>
        <w:t>peak rings</w:t>
      </w:r>
      <w:r>
        <w:rPr>
          <w:rFonts w:ascii="Arial" w:hAnsi="Arial"/>
          <w:sz w:val="24"/>
        </w:rPr>
        <w:t xml:space="preserve"> are 100-300km in diameter.  These have a characteristic ring of mountains within the crater.  </w:t>
      </w:r>
      <w:r>
        <w:rPr>
          <w:rFonts w:ascii="Arial" w:hAnsi="Arial"/>
          <w:b/>
          <w:sz w:val="24"/>
        </w:rPr>
        <w:t>Multi-ring basins</w:t>
      </w:r>
      <w:r>
        <w:rPr>
          <w:rFonts w:ascii="Arial" w:hAnsi="Arial"/>
          <w:sz w:val="24"/>
        </w:rPr>
        <w:t xml:space="preserve"> are the third class of complex crater.  These are approximately 1000km in diameter and are formed by large impactors travelling with high speed and energy.</w:t>
      </w:r>
    </w:p>
    <w:p w14:paraId="27893ABE" w14:textId="77777777" w:rsidR="004D06E3" w:rsidRDefault="00DC600A">
      <w:pPr>
        <w:pStyle w:val="PlainText"/>
        <w:rPr>
          <w:rFonts w:ascii="Arial" w:hAnsi="Arial"/>
          <w:sz w:val="24"/>
        </w:rPr>
      </w:pPr>
    </w:p>
    <w:p w14:paraId="569F48FD" w14:textId="77777777" w:rsidR="004D06E3" w:rsidRDefault="006616BF">
      <w:pPr>
        <w:pStyle w:val="PlainText"/>
        <w:jc w:val="center"/>
        <w:rPr>
          <w:rFonts w:ascii="Arial" w:hAnsi="Arial"/>
          <w:sz w:val="24"/>
        </w:rPr>
      </w:pPr>
      <w:r>
        <w:rPr>
          <w:rFonts w:ascii="Arial" w:hAnsi="Arial"/>
          <w:b/>
          <w:sz w:val="24"/>
        </w:rPr>
        <w:t>a)</w:t>
      </w:r>
      <w:r w:rsidR="00182DBF">
        <w:rPr>
          <w:rFonts w:ascii="Arial" w:hAnsi="Arial"/>
          <w:noProof/>
          <w:sz w:val="24"/>
        </w:rPr>
        <w:drawing>
          <wp:inline distT="0" distB="0" distL="0" distR="0" wp14:anchorId="582C999D" wp14:editId="420E11AC">
            <wp:extent cx="1268095" cy="1066800"/>
            <wp:effectExtent l="0" t="0" r="8255" b="0"/>
            <wp:docPr id="4" name="Picture 4" descr="TychoS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ychoSM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68095" cy="1066800"/>
                    </a:xfrm>
                    <a:prstGeom prst="rect">
                      <a:avLst/>
                    </a:prstGeom>
                    <a:noFill/>
                    <a:ln>
                      <a:noFill/>
                    </a:ln>
                  </pic:spPr>
                </pic:pic>
              </a:graphicData>
            </a:graphic>
          </wp:inline>
        </w:drawing>
      </w:r>
      <w:r>
        <w:rPr>
          <w:rFonts w:ascii="Arial" w:hAnsi="Arial"/>
          <w:sz w:val="24"/>
        </w:rPr>
        <w:tab/>
      </w:r>
      <w:r>
        <w:rPr>
          <w:rFonts w:ascii="Arial" w:hAnsi="Arial"/>
          <w:b/>
          <w:sz w:val="24"/>
        </w:rPr>
        <w:t xml:space="preserve">b) </w:t>
      </w:r>
      <w:r w:rsidR="00182DBF">
        <w:rPr>
          <w:rFonts w:ascii="Arial" w:hAnsi="Arial"/>
          <w:b/>
          <w:noProof/>
          <w:sz w:val="24"/>
        </w:rPr>
        <w:drawing>
          <wp:inline distT="0" distB="0" distL="0" distR="0" wp14:anchorId="30C8D411" wp14:editId="237C6F30">
            <wp:extent cx="1268095" cy="1268095"/>
            <wp:effectExtent l="0" t="0" r="8255" b="8255"/>
            <wp:docPr id="5" name="Picture 5" descr="Barton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rtonS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68095" cy="1268095"/>
                    </a:xfrm>
                    <a:prstGeom prst="rect">
                      <a:avLst/>
                    </a:prstGeom>
                    <a:noFill/>
                    <a:ln>
                      <a:noFill/>
                    </a:ln>
                  </pic:spPr>
                </pic:pic>
              </a:graphicData>
            </a:graphic>
          </wp:inline>
        </w:drawing>
      </w:r>
      <w:r>
        <w:rPr>
          <w:rFonts w:ascii="Arial" w:hAnsi="Arial"/>
          <w:b/>
          <w:sz w:val="24"/>
        </w:rPr>
        <w:tab/>
        <w:t xml:space="preserve">c) </w:t>
      </w:r>
      <w:r w:rsidR="00182DBF">
        <w:rPr>
          <w:rFonts w:ascii="Arial" w:hAnsi="Arial"/>
          <w:b/>
          <w:noProof/>
          <w:sz w:val="24"/>
        </w:rPr>
        <w:drawing>
          <wp:inline distT="0" distB="0" distL="0" distR="0" wp14:anchorId="77C24433" wp14:editId="72BF4878">
            <wp:extent cx="1371600" cy="1054735"/>
            <wp:effectExtent l="0" t="0" r="0" b="0"/>
            <wp:docPr id="6" name="Picture 6" descr="monalisa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nalisaS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71600" cy="1054735"/>
                    </a:xfrm>
                    <a:prstGeom prst="rect">
                      <a:avLst/>
                    </a:prstGeom>
                    <a:noFill/>
                    <a:ln>
                      <a:noFill/>
                    </a:ln>
                  </pic:spPr>
                </pic:pic>
              </a:graphicData>
            </a:graphic>
          </wp:inline>
        </w:drawing>
      </w:r>
    </w:p>
    <w:p w14:paraId="37BFF411" w14:textId="77777777" w:rsidR="004D06E3" w:rsidRDefault="006616BF">
      <w:pPr>
        <w:pStyle w:val="PlainText"/>
        <w:jc w:val="center"/>
        <w:rPr>
          <w:rFonts w:ascii="Arial" w:hAnsi="Arial"/>
          <w:b/>
          <w:sz w:val="24"/>
        </w:rPr>
      </w:pPr>
      <w:r>
        <w:rPr>
          <w:rFonts w:ascii="Arial" w:hAnsi="Arial"/>
          <w:b/>
          <w:sz w:val="24"/>
        </w:rPr>
        <w:t>Figure 4 - Examples of Complex craters: a) Central peak  (moon);</w:t>
      </w:r>
    </w:p>
    <w:p w14:paraId="5A030811" w14:textId="77777777" w:rsidR="004D06E3" w:rsidRDefault="006616BF">
      <w:pPr>
        <w:pStyle w:val="PlainText"/>
        <w:jc w:val="center"/>
        <w:rPr>
          <w:rFonts w:ascii="Arial" w:hAnsi="Arial"/>
          <w:b/>
          <w:sz w:val="24"/>
        </w:rPr>
      </w:pPr>
      <w:r>
        <w:rPr>
          <w:rFonts w:ascii="Arial" w:hAnsi="Arial"/>
          <w:b/>
          <w:sz w:val="24"/>
        </w:rPr>
        <w:t>b) Peak ring crater (Venus); c) Multi-ring crater (Venus)</w:t>
      </w:r>
    </w:p>
    <w:p w14:paraId="4159507D" w14:textId="77777777" w:rsidR="004D06E3" w:rsidRDefault="00DC600A">
      <w:pPr>
        <w:pStyle w:val="PlainText"/>
        <w:rPr>
          <w:rFonts w:ascii="Arial" w:hAnsi="Arial"/>
          <w:sz w:val="24"/>
        </w:rPr>
      </w:pPr>
    </w:p>
    <w:p w14:paraId="1A719CDC" w14:textId="77777777" w:rsidR="004D06E3" w:rsidRDefault="00DC600A">
      <w:pPr>
        <w:pStyle w:val="PlainText"/>
        <w:rPr>
          <w:rFonts w:ascii="Arial" w:hAnsi="Arial"/>
          <w:sz w:val="24"/>
        </w:rPr>
      </w:pPr>
    </w:p>
    <w:p w14:paraId="139B6869" w14:textId="77777777" w:rsidR="004D06E3" w:rsidRDefault="006616BF">
      <w:pPr>
        <w:pStyle w:val="PlainText"/>
        <w:rPr>
          <w:rFonts w:ascii="Arial" w:hAnsi="Arial"/>
          <w:sz w:val="24"/>
        </w:rPr>
      </w:pPr>
      <w:r>
        <w:rPr>
          <w:rFonts w:ascii="Arial" w:hAnsi="Arial"/>
          <w:sz w:val="24"/>
        </w:rPr>
        <w:t xml:space="preserve">The third type of crater is a </w:t>
      </w:r>
      <w:r>
        <w:rPr>
          <w:rFonts w:ascii="Arial" w:hAnsi="Arial"/>
          <w:b/>
          <w:sz w:val="24"/>
        </w:rPr>
        <w:t>Rampart crater</w:t>
      </w:r>
      <w:r>
        <w:rPr>
          <w:rFonts w:ascii="Arial" w:hAnsi="Arial"/>
          <w:sz w:val="24"/>
        </w:rPr>
        <w:t>.  These craters have lobate forms associated with the crater where the lobes are similar to those seen with volcanic and mud flows.  They are characterized by teardrop shapes of material coming from the crater.  These craters are used as evidence that there was water (or some other volatile), liquid or ice, at some time on the planetary surface.</w:t>
      </w:r>
    </w:p>
    <w:p w14:paraId="4C01385F" w14:textId="77777777" w:rsidR="004D06E3" w:rsidRDefault="00DC600A">
      <w:pPr>
        <w:pStyle w:val="PlainText"/>
        <w:rPr>
          <w:rFonts w:ascii="Arial" w:hAnsi="Arial"/>
          <w:sz w:val="24"/>
        </w:rPr>
      </w:pPr>
    </w:p>
    <w:p w14:paraId="65DC5F23" w14:textId="77777777" w:rsidR="004D06E3" w:rsidRDefault="00182DBF">
      <w:pPr>
        <w:pStyle w:val="PlainText"/>
        <w:jc w:val="center"/>
        <w:rPr>
          <w:rFonts w:ascii="Arial" w:hAnsi="Arial"/>
          <w:sz w:val="24"/>
        </w:rPr>
      </w:pPr>
      <w:r>
        <w:rPr>
          <w:rFonts w:ascii="Arial" w:hAnsi="Arial"/>
          <w:noProof/>
          <w:sz w:val="24"/>
        </w:rPr>
        <w:drawing>
          <wp:inline distT="0" distB="0" distL="0" distR="0" wp14:anchorId="2F4C0BD2" wp14:editId="136E443E">
            <wp:extent cx="2651760" cy="2919730"/>
            <wp:effectExtent l="0" t="0" r="0" b="0"/>
            <wp:docPr id="7" name="Picture 7" descr="rampartcratercrop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mpartcratercrop cop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51760" cy="2919730"/>
                    </a:xfrm>
                    <a:prstGeom prst="rect">
                      <a:avLst/>
                    </a:prstGeom>
                    <a:noFill/>
                    <a:ln>
                      <a:noFill/>
                    </a:ln>
                  </pic:spPr>
                </pic:pic>
              </a:graphicData>
            </a:graphic>
          </wp:inline>
        </w:drawing>
      </w:r>
    </w:p>
    <w:p w14:paraId="523ABE9F" w14:textId="77777777" w:rsidR="004D06E3" w:rsidRDefault="006616BF">
      <w:pPr>
        <w:pStyle w:val="PlainText"/>
        <w:jc w:val="center"/>
        <w:rPr>
          <w:rFonts w:ascii="Arial" w:hAnsi="Arial"/>
          <w:sz w:val="24"/>
        </w:rPr>
      </w:pPr>
      <w:r>
        <w:rPr>
          <w:rFonts w:ascii="Arial" w:hAnsi="Arial"/>
          <w:b/>
          <w:sz w:val="24"/>
        </w:rPr>
        <w:t xml:space="preserve">Figure 5 - Example of a rampart crater (Mars).   </w:t>
      </w:r>
    </w:p>
    <w:p w14:paraId="32AFABBC" w14:textId="77777777" w:rsidR="004D06E3" w:rsidRDefault="00DC600A">
      <w:pPr>
        <w:pStyle w:val="PlainText"/>
        <w:rPr>
          <w:rFonts w:ascii="Arial" w:hAnsi="Arial"/>
          <w:b/>
          <w:sz w:val="24"/>
        </w:rPr>
      </w:pPr>
    </w:p>
    <w:p w14:paraId="185C1A33" w14:textId="77777777" w:rsidR="004D06E3" w:rsidRDefault="006616BF">
      <w:pPr>
        <w:pStyle w:val="PlainText"/>
        <w:rPr>
          <w:rFonts w:ascii="Arial" w:hAnsi="Arial"/>
          <w:b/>
          <w:sz w:val="24"/>
        </w:rPr>
      </w:pPr>
      <w:r>
        <w:rPr>
          <w:rFonts w:ascii="Arial" w:hAnsi="Arial"/>
          <w:b/>
          <w:sz w:val="24"/>
        </w:rPr>
        <w:t>Exercise 1:</w:t>
      </w:r>
    </w:p>
    <w:p w14:paraId="2065D445" w14:textId="77777777" w:rsidR="004D06E3" w:rsidRDefault="006616BF">
      <w:pPr>
        <w:pStyle w:val="PlainText"/>
        <w:rPr>
          <w:rFonts w:ascii="Arial" w:hAnsi="Arial"/>
          <w:sz w:val="24"/>
        </w:rPr>
      </w:pPr>
      <w:r>
        <w:rPr>
          <w:rFonts w:ascii="Arial" w:hAnsi="Arial"/>
          <w:sz w:val="24"/>
        </w:rPr>
        <w:t>This exercise will show how crater diameters vary with the size, mass, and velocity of the impactor.</w:t>
      </w:r>
    </w:p>
    <w:p w14:paraId="7D8D2850" w14:textId="77777777" w:rsidR="004D06E3" w:rsidRDefault="00DC600A">
      <w:pPr>
        <w:pStyle w:val="PlainText"/>
        <w:rPr>
          <w:rFonts w:ascii="Arial" w:hAnsi="Arial"/>
          <w:sz w:val="24"/>
        </w:rPr>
      </w:pPr>
    </w:p>
    <w:p w14:paraId="2B508FAE" w14:textId="77777777" w:rsidR="008E4106" w:rsidRDefault="006616BF">
      <w:pPr>
        <w:pStyle w:val="PlainText"/>
        <w:rPr>
          <w:rFonts w:ascii="Arial" w:hAnsi="Arial"/>
          <w:sz w:val="24"/>
        </w:rPr>
      </w:pPr>
      <w:r>
        <w:rPr>
          <w:rFonts w:ascii="Arial" w:hAnsi="Arial"/>
          <w:sz w:val="24"/>
        </w:rPr>
        <w:t xml:space="preserve">For this exercise you will need to drop </w:t>
      </w:r>
      <w:r w:rsidR="008E4106">
        <w:rPr>
          <w:rFonts w:ascii="Arial" w:hAnsi="Arial"/>
          <w:sz w:val="24"/>
        </w:rPr>
        <w:t xml:space="preserve">five </w:t>
      </w:r>
      <w:r>
        <w:rPr>
          <w:rFonts w:ascii="Arial" w:hAnsi="Arial"/>
          <w:sz w:val="24"/>
        </w:rPr>
        <w:t>ball</w:t>
      </w:r>
      <w:r w:rsidR="008E4106">
        <w:rPr>
          <w:rFonts w:ascii="Arial" w:hAnsi="Arial"/>
          <w:sz w:val="24"/>
        </w:rPr>
        <w:t xml:space="preserve"> bearings</w:t>
      </w:r>
      <w:r>
        <w:rPr>
          <w:rFonts w:ascii="Arial" w:hAnsi="Arial"/>
          <w:sz w:val="24"/>
        </w:rPr>
        <w:t xml:space="preserve"> of various sizes into sand.</w:t>
      </w:r>
      <w:r w:rsidR="008E4106">
        <w:rPr>
          <w:rFonts w:ascii="Arial" w:hAnsi="Arial"/>
          <w:sz w:val="24"/>
        </w:rPr>
        <w:t xml:space="preserve">  Relevant information about the five ball bearing sizes are included below:</w:t>
      </w:r>
      <w:r>
        <w:rPr>
          <w:rFonts w:ascii="Arial" w:hAnsi="Arial"/>
          <w:sz w:val="24"/>
        </w:rPr>
        <w:t xml:space="preserve"> </w:t>
      </w:r>
    </w:p>
    <w:p w14:paraId="4CA4E18C" w14:textId="77777777" w:rsidR="008E4106" w:rsidRDefault="008E4106">
      <w:pPr>
        <w:pStyle w:val="PlainText"/>
        <w:rPr>
          <w:rFonts w:ascii="Arial" w:hAnsi="Arial"/>
          <w:sz w:val="24"/>
        </w:rPr>
      </w:pPr>
    </w:p>
    <w:tbl>
      <w:tblPr>
        <w:tblStyle w:val="TableGrid"/>
        <w:tblW w:w="0" w:type="auto"/>
        <w:tblInd w:w="3798" w:type="dxa"/>
        <w:tblLook w:val="04A0" w:firstRow="1" w:lastRow="0" w:firstColumn="1" w:lastColumn="0" w:noHBand="0" w:noVBand="1"/>
      </w:tblPr>
      <w:tblGrid>
        <w:gridCol w:w="1105"/>
        <w:gridCol w:w="1415"/>
      </w:tblGrid>
      <w:tr w:rsidR="008E4106" w14:paraId="2D1D07FC" w14:textId="77777777" w:rsidTr="008E4106">
        <w:tc>
          <w:tcPr>
            <w:tcW w:w="1105" w:type="dxa"/>
          </w:tcPr>
          <w:p w14:paraId="6C6DA1CE" w14:textId="77777777" w:rsidR="008E4106" w:rsidRDefault="008E4106" w:rsidP="008E4106">
            <w:pPr>
              <w:pStyle w:val="PlainText"/>
              <w:jc w:val="center"/>
              <w:rPr>
                <w:rFonts w:ascii="Arial" w:hAnsi="Arial"/>
                <w:sz w:val="24"/>
              </w:rPr>
            </w:pPr>
            <w:r>
              <w:rPr>
                <w:rFonts w:ascii="Arial" w:hAnsi="Arial"/>
                <w:sz w:val="24"/>
              </w:rPr>
              <w:t>Mass (g)</w:t>
            </w:r>
          </w:p>
        </w:tc>
        <w:tc>
          <w:tcPr>
            <w:tcW w:w="1415" w:type="dxa"/>
          </w:tcPr>
          <w:p w14:paraId="44E555E5" w14:textId="77777777" w:rsidR="008E4106" w:rsidRDefault="008E4106" w:rsidP="008E4106">
            <w:pPr>
              <w:pStyle w:val="PlainText"/>
              <w:jc w:val="center"/>
              <w:rPr>
                <w:rFonts w:ascii="Arial" w:hAnsi="Arial"/>
                <w:sz w:val="24"/>
              </w:rPr>
            </w:pPr>
            <w:r>
              <w:rPr>
                <w:rFonts w:ascii="Arial" w:hAnsi="Arial"/>
                <w:sz w:val="24"/>
              </w:rPr>
              <w:t>Diameter (in.)</w:t>
            </w:r>
          </w:p>
        </w:tc>
      </w:tr>
      <w:tr w:rsidR="008E4106" w14:paraId="01A3CCD0" w14:textId="77777777" w:rsidTr="008E4106">
        <w:tc>
          <w:tcPr>
            <w:tcW w:w="1105" w:type="dxa"/>
            <w:vAlign w:val="center"/>
          </w:tcPr>
          <w:p w14:paraId="4DC82790" w14:textId="77777777" w:rsidR="008E4106" w:rsidRDefault="008E4106" w:rsidP="008E4106">
            <w:pPr>
              <w:pStyle w:val="PlainText"/>
              <w:jc w:val="center"/>
              <w:rPr>
                <w:rFonts w:ascii="Arial" w:hAnsi="Arial"/>
                <w:sz w:val="24"/>
              </w:rPr>
            </w:pPr>
            <w:r>
              <w:rPr>
                <w:rFonts w:ascii="Arial" w:hAnsi="Arial"/>
                <w:sz w:val="24"/>
              </w:rPr>
              <w:t xml:space="preserve">  7.7</w:t>
            </w:r>
          </w:p>
        </w:tc>
        <w:tc>
          <w:tcPr>
            <w:tcW w:w="1415" w:type="dxa"/>
            <w:vAlign w:val="center"/>
          </w:tcPr>
          <w:p w14:paraId="12A29110" w14:textId="77777777" w:rsidR="008E4106" w:rsidRDefault="008E4106" w:rsidP="008E4106">
            <w:pPr>
              <w:pStyle w:val="PlainText"/>
              <w:jc w:val="center"/>
              <w:rPr>
                <w:rFonts w:ascii="Arial" w:hAnsi="Arial"/>
                <w:sz w:val="24"/>
              </w:rPr>
            </w:pPr>
            <w:r>
              <w:rPr>
                <w:rFonts w:ascii="Arial" w:hAnsi="Arial"/>
                <w:sz w:val="24"/>
              </w:rPr>
              <w:t>0.500</w:t>
            </w:r>
          </w:p>
        </w:tc>
      </w:tr>
      <w:tr w:rsidR="008E4106" w14:paraId="5737382F" w14:textId="77777777" w:rsidTr="008E4106">
        <w:tc>
          <w:tcPr>
            <w:tcW w:w="1105" w:type="dxa"/>
            <w:vAlign w:val="center"/>
          </w:tcPr>
          <w:p w14:paraId="03F4EB4F" w14:textId="77777777" w:rsidR="008E4106" w:rsidRDefault="008E4106" w:rsidP="008E4106">
            <w:pPr>
              <w:pStyle w:val="PlainText"/>
              <w:jc w:val="center"/>
              <w:rPr>
                <w:rFonts w:ascii="Arial" w:hAnsi="Arial"/>
                <w:sz w:val="24"/>
              </w:rPr>
            </w:pPr>
            <w:r>
              <w:rPr>
                <w:rFonts w:ascii="Arial" w:hAnsi="Arial"/>
                <w:sz w:val="24"/>
              </w:rPr>
              <w:t>15.9</w:t>
            </w:r>
          </w:p>
        </w:tc>
        <w:tc>
          <w:tcPr>
            <w:tcW w:w="1415" w:type="dxa"/>
            <w:vAlign w:val="center"/>
          </w:tcPr>
          <w:p w14:paraId="65F3DB76" w14:textId="77777777" w:rsidR="008E4106" w:rsidRDefault="008E4106" w:rsidP="008E4106">
            <w:pPr>
              <w:pStyle w:val="PlainText"/>
              <w:jc w:val="center"/>
              <w:rPr>
                <w:rFonts w:ascii="Arial" w:hAnsi="Arial"/>
                <w:sz w:val="24"/>
              </w:rPr>
            </w:pPr>
            <w:r>
              <w:rPr>
                <w:rFonts w:ascii="Arial" w:hAnsi="Arial"/>
                <w:sz w:val="24"/>
              </w:rPr>
              <w:t>0.625</w:t>
            </w:r>
          </w:p>
        </w:tc>
      </w:tr>
      <w:tr w:rsidR="008E4106" w14:paraId="2AF02630" w14:textId="77777777" w:rsidTr="008E4106">
        <w:tc>
          <w:tcPr>
            <w:tcW w:w="1105" w:type="dxa"/>
            <w:vAlign w:val="center"/>
          </w:tcPr>
          <w:p w14:paraId="7C733664" w14:textId="77777777" w:rsidR="008E4106" w:rsidRDefault="008E4106" w:rsidP="008E4106">
            <w:pPr>
              <w:pStyle w:val="PlainText"/>
              <w:jc w:val="center"/>
              <w:rPr>
                <w:rFonts w:ascii="Arial" w:hAnsi="Arial"/>
                <w:sz w:val="24"/>
              </w:rPr>
            </w:pPr>
            <w:r>
              <w:rPr>
                <w:rFonts w:ascii="Arial" w:hAnsi="Arial"/>
                <w:sz w:val="24"/>
              </w:rPr>
              <w:t>27.3</w:t>
            </w:r>
          </w:p>
        </w:tc>
        <w:tc>
          <w:tcPr>
            <w:tcW w:w="1415" w:type="dxa"/>
            <w:vAlign w:val="center"/>
          </w:tcPr>
          <w:p w14:paraId="6AFA99EE" w14:textId="77777777" w:rsidR="008E4106" w:rsidRDefault="008E4106" w:rsidP="008E4106">
            <w:pPr>
              <w:pStyle w:val="PlainText"/>
              <w:jc w:val="center"/>
              <w:rPr>
                <w:rFonts w:ascii="Arial" w:hAnsi="Arial"/>
                <w:sz w:val="24"/>
              </w:rPr>
            </w:pPr>
            <w:r>
              <w:rPr>
                <w:rFonts w:ascii="Arial" w:hAnsi="Arial"/>
                <w:sz w:val="24"/>
              </w:rPr>
              <w:t>0.750</w:t>
            </w:r>
          </w:p>
        </w:tc>
      </w:tr>
      <w:tr w:rsidR="008E4106" w14:paraId="5CA52EDE" w14:textId="77777777" w:rsidTr="008E4106">
        <w:tc>
          <w:tcPr>
            <w:tcW w:w="1105" w:type="dxa"/>
            <w:vAlign w:val="center"/>
          </w:tcPr>
          <w:p w14:paraId="59F5DA79" w14:textId="77777777" w:rsidR="008E4106" w:rsidRDefault="008E4106" w:rsidP="008E4106">
            <w:pPr>
              <w:pStyle w:val="PlainText"/>
              <w:jc w:val="center"/>
              <w:rPr>
                <w:rFonts w:ascii="Arial" w:hAnsi="Arial"/>
                <w:sz w:val="24"/>
              </w:rPr>
            </w:pPr>
            <w:r>
              <w:rPr>
                <w:rFonts w:ascii="Arial" w:hAnsi="Arial"/>
                <w:sz w:val="24"/>
              </w:rPr>
              <w:t>44.3</w:t>
            </w:r>
          </w:p>
        </w:tc>
        <w:tc>
          <w:tcPr>
            <w:tcW w:w="1415" w:type="dxa"/>
            <w:vAlign w:val="center"/>
          </w:tcPr>
          <w:p w14:paraId="47CB4865" w14:textId="77777777" w:rsidR="008E4106" w:rsidRDefault="008E4106" w:rsidP="008E4106">
            <w:pPr>
              <w:pStyle w:val="PlainText"/>
              <w:jc w:val="center"/>
              <w:rPr>
                <w:rFonts w:ascii="Arial" w:hAnsi="Arial"/>
                <w:sz w:val="24"/>
              </w:rPr>
            </w:pPr>
            <w:r>
              <w:rPr>
                <w:rFonts w:ascii="Arial" w:hAnsi="Arial"/>
                <w:sz w:val="24"/>
              </w:rPr>
              <w:t>0.875</w:t>
            </w:r>
          </w:p>
        </w:tc>
      </w:tr>
      <w:tr w:rsidR="008E4106" w14:paraId="6D2C6E3C" w14:textId="77777777" w:rsidTr="008E4106">
        <w:tc>
          <w:tcPr>
            <w:tcW w:w="1105" w:type="dxa"/>
            <w:vAlign w:val="center"/>
          </w:tcPr>
          <w:p w14:paraId="4803F53B" w14:textId="77777777" w:rsidR="008E4106" w:rsidRDefault="008E4106" w:rsidP="008E4106">
            <w:pPr>
              <w:pStyle w:val="PlainText"/>
              <w:jc w:val="center"/>
              <w:rPr>
                <w:rFonts w:ascii="Arial" w:hAnsi="Arial"/>
                <w:sz w:val="24"/>
              </w:rPr>
            </w:pPr>
            <w:r>
              <w:rPr>
                <w:rFonts w:ascii="Arial" w:hAnsi="Arial"/>
                <w:sz w:val="24"/>
              </w:rPr>
              <w:t>66.7</w:t>
            </w:r>
          </w:p>
        </w:tc>
        <w:tc>
          <w:tcPr>
            <w:tcW w:w="1415" w:type="dxa"/>
            <w:vAlign w:val="center"/>
          </w:tcPr>
          <w:p w14:paraId="5AE3B891" w14:textId="77777777" w:rsidR="008E4106" w:rsidRDefault="008E4106" w:rsidP="008E4106">
            <w:pPr>
              <w:pStyle w:val="PlainText"/>
              <w:jc w:val="center"/>
              <w:rPr>
                <w:rFonts w:ascii="Arial" w:hAnsi="Arial"/>
                <w:sz w:val="24"/>
              </w:rPr>
            </w:pPr>
            <w:r>
              <w:rPr>
                <w:rFonts w:ascii="Arial" w:hAnsi="Arial"/>
                <w:sz w:val="24"/>
              </w:rPr>
              <w:t>1.000</w:t>
            </w:r>
          </w:p>
        </w:tc>
      </w:tr>
    </w:tbl>
    <w:p w14:paraId="5C8DF2A6" w14:textId="77777777" w:rsidR="008E4106" w:rsidRDefault="008E4106">
      <w:pPr>
        <w:pStyle w:val="PlainText"/>
        <w:rPr>
          <w:rFonts w:ascii="Arial" w:hAnsi="Arial"/>
          <w:sz w:val="24"/>
        </w:rPr>
      </w:pPr>
    </w:p>
    <w:p w14:paraId="4CA2B813" w14:textId="77777777" w:rsidR="004D06E3" w:rsidRDefault="008E4106">
      <w:pPr>
        <w:pStyle w:val="PlainText"/>
        <w:rPr>
          <w:rFonts w:ascii="Arial" w:hAnsi="Arial"/>
          <w:sz w:val="24"/>
        </w:rPr>
      </w:pPr>
      <w:r>
        <w:rPr>
          <w:rFonts w:ascii="Arial" w:hAnsi="Arial"/>
          <w:sz w:val="24"/>
        </w:rPr>
        <w:t xml:space="preserve">You will need to choose 3 heights from which to drop the balls to create craters.  The heights should be at least 50cm apart from each other and start at 50 cm above the sandbox.  The balls need to be dropped vertically into the box of sand.  </w:t>
      </w:r>
      <w:r w:rsidR="006616BF">
        <w:rPr>
          <w:rFonts w:ascii="Arial" w:hAnsi="Arial"/>
          <w:sz w:val="24"/>
        </w:rPr>
        <w:t xml:space="preserve">After the impact you will need to figure out how to measure the diameters of the craters produced.  Don’t forget to include an error estimate of your diameter measurement.  </w:t>
      </w:r>
      <w:r w:rsidR="006616BF">
        <w:rPr>
          <w:rFonts w:ascii="Arial" w:hAnsi="Arial"/>
          <w:b/>
          <w:sz w:val="24"/>
        </w:rPr>
        <w:t>Your data table (page 10) should include the impactor height, mass, diameter, and the measured crater diameter with estimated measurement error.</w:t>
      </w:r>
      <w:r w:rsidR="006616BF">
        <w:rPr>
          <w:rFonts w:ascii="Arial" w:hAnsi="Arial"/>
          <w:sz w:val="24"/>
        </w:rPr>
        <w:t xml:space="preserve">  Repeat the cratering and measuring processes a few times for each size of impactor. Smooth over the sand with the ruler before each new impact.</w:t>
      </w:r>
    </w:p>
    <w:p w14:paraId="197C8EB7" w14:textId="77777777" w:rsidR="008E4106" w:rsidRDefault="008E4106">
      <w:pPr>
        <w:rPr>
          <w:rFonts w:ascii="Arial" w:eastAsia="Times New Roman" w:hAnsi="Arial"/>
        </w:rPr>
      </w:pPr>
      <w:r>
        <w:rPr>
          <w:rFonts w:ascii="Arial" w:hAnsi="Arial"/>
        </w:rPr>
        <w:br w:type="page"/>
      </w:r>
    </w:p>
    <w:p w14:paraId="5A7BC5D7" w14:textId="77777777" w:rsidR="004D06E3" w:rsidRDefault="008E4106">
      <w:pPr>
        <w:pStyle w:val="PlainText"/>
        <w:rPr>
          <w:rFonts w:ascii="Arial" w:hAnsi="Arial"/>
          <w:sz w:val="24"/>
        </w:rPr>
      </w:pPr>
      <w:r>
        <w:rPr>
          <w:rFonts w:ascii="Arial" w:hAnsi="Arial"/>
          <w:sz w:val="24"/>
        </w:rPr>
        <w:t>Also, in the boxes below, draw one characteristic sketch of the craters made (both from above the crater and looking through the side of the box).</w:t>
      </w:r>
    </w:p>
    <w:p w14:paraId="5961AE42" w14:textId="77777777" w:rsidR="004D06E3" w:rsidRDefault="00DC600A"/>
    <w:p w14:paraId="1366FC10" w14:textId="77777777" w:rsidR="004D06E3" w:rsidRPr="005553A7" w:rsidRDefault="006616BF">
      <w:pPr>
        <w:rPr>
          <w:b/>
        </w:rPr>
      </w:pPr>
      <w:r w:rsidRPr="005553A7">
        <w:rPr>
          <w:b/>
        </w:rPr>
        <w:t xml:space="preserve">    Sketch Top View of Impact Crater</w:t>
      </w:r>
      <w:r w:rsidRPr="005553A7">
        <w:rPr>
          <w:b/>
        </w:rPr>
        <w:tab/>
      </w:r>
      <w:r w:rsidRPr="005553A7">
        <w:rPr>
          <w:b/>
        </w:rPr>
        <w:tab/>
        <w:t xml:space="preserve">  Sketch Side View of Impact Crater</w:t>
      </w:r>
    </w:p>
    <w:p w14:paraId="70E09C5E" w14:textId="77777777" w:rsidR="004D06E3" w:rsidRDefault="00182DBF">
      <w:r>
        <w:rPr>
          <w:noProof/>
        </w:rPr>
        <mc:AlternateContent>
          <mc:Choice Requires="wps">
            <w:drawing>
              <wp:anchor distT="0" distB="0" distL="114300" distR="114300" simplePos="0" relativeHeight="251657216" behindDoc="0" locked="0" layoutInCell="1" allowOverlap="1" wp14:anchorId="083CC6E8" wp14:editId="1EA77798">
                <wp:simplePos x="0" y="0"/>
                <wp:positionH relativeFrom="column">
                  <wp:posOffset>3096260</wp:posOffset>
                </wp:positionH>
                <wp:positionV relativeFrom="paragraph">
                  <wp:posOffset>85090</wp:posOffset>
                </wp:positionV>
                <wp:extent cx="2514600" cy="1774190"/>
                <wp:effectExtent l="0" t="0" r="0" b="0"/>
                <wp:wrapNone/>
                <wp:docPr id="1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4600" cy="177419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243.8pt;margin-top:6.7pt;width:198pt;height:139.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" filled="f" strokeweight="1.5pt"/>
            </w:pict>
          </mc:Fallback>
        </mc:AlternateContent>
      </w:r>
      <w:r>
        <w:rPr>
          <w:noProof/>
        </w:rPr>
        <mc:AlternateContent>
          <mc:Choice Requires="wps">
            <w:drawing>
              <wp:anchor distT="0" distB="0" distL="114300" distR="114300" simplePos="0" relativeHeight="251656192" behindDoc="0" locked="0" layoutInCell="1" allowOverlap="1" wp14:anchorId="19A3B65F" wp14:editId="38981E2C">
                <wp:simplePos x="0" y="0"/>
                <wp:positionH relativeFrom="column">
                  <wp:posOffset>10160</wp:posOffset>
                </wp:positionH>
                <wp:positionV relativeFrom="paragraph">
                  <wp:posOffset>85090</wp:posOffset>
                </wp:positionV>
                <wp:extent cx="2514600" cy="1714500"/>
                <wp:effectExtent l="0" t="0" r="0" b="0"/>
                <wp:wrapNone/>
                <wp:docPr id="1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4600" cy="171450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8pt;margin-top:6.7pt;width:198pt;height:1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" filled="f" strokeweight="1.5pt"/>
            </w:pict>
          </mc:Fallback>
        </mc:AlternateContent>
      </w:r>
    </w:p>
    <w:p w14:paraId="73DBC8F1" w14:textId="77777777" w:rsidR="004D06E3" w:rsidRDefault="00DC600A"/>
    <w:p w14:paraId="51B8BD10" w14:textId="77777777" w:rsidR="004D06E3" w:rsidRDefault="00DC600A"/>
    <w:p w14:paraId="3739DDDD" w14:textId="77777777" w:rsidR="004D06E3" w:rsidRDefault="00DC600A"/>
    <w:p w14:paraId="420132F7" w14:textId="77777777" w:rsidR="004D06E3" w:rsidRDefault="00DC600A"/>
    <w:p w14:paraId="430CF2BD" w14:textId="77777777" w:rsidR="004D06E3" w:rsidRDefault="00DC600A"/>
    <w:p w14:paraId="62C921A9" w14:textId="77777777" w:rsidR="004D06E3" w:rsidRDefault="00DC600A"/>
    <w:p w14:paraId="591D4AE7" w14:textId="77777777" w:rsidR="004D06E3" w:rsidRDefault="00DC600A"/>
    <w:p w14:paraId="53CF5915" w14:textId="77777777" w:rsidR="004D06E3" w:rsidRDefault="00DC600A"/>
    <w:p w14:paraId="54995A50" w14:textId="77777777" w:rsidR="004D06E3" w:rsidRDefault="00DC600A"/>
    <w:p w14:paraId="1A2A872E" w14:textId="77777777" w:rsidR="008E4106" w:rsidRDefault="008E4106">
      <w:pPr>
        <w:pStyle w:val="PlainText"/>
        <w:rPr>
          <w:rFonts w:ascii="Arial" w:hAnsi="Arial"/>
          <w:b/>
          <w:sz w:val="24"/>
        </w:rPr>
      </w:pPr>
    </w:p>
    <w:p w14:paraId="6C90BA90" w14:textId="77777777" w:rsidR="008E4106" w:rsidRDefault="008E4106">
      <w:pPr>
        <w:pStyle w:val="PlainText"/>
        <w:rPr>
          <w:rFonts w:ascii="Arial" w:hAnsi="Arial"/>
          <w:b/>
          <w:sz w:val="24"/>
        </w:rPr>
      </w:pPr>
    </w:p>
    <w:p w14:paraId="075211C3" w14:textId="77777777" w:rsidR="008E4106" w:rsidRDefault="008E4106">
      <w:pPr>
        <w:pStyle w:val="PlainText"/>
        <w:rPr>
          <w:rFonts w:ascii="Arial" w:hAnsi="Arial"/>
          <w:b/>
          <w:sz w:val="24"/>
        </w:rPr>
      </w:pPr>
    </w:p>
    <w:p w14:paraId="72802B98" w14:textId="77777777" w:rsidR="004D06E3" w:rsidRDefault="006616BF">
      <w:pPr>
        <w:pStyle w:val="PlainText"/>
        <w:rPr>
          <w:rFonts w:ascii="Arial" w:hAnsi="Arial"/>
          <w:b/>
          <w:sz w:val="24"/>
        </w:rPr>
      </w:pPr>
      <w:r>
        <w:rPr>
          <w:rFonts w:ascii="Arial" w:hAnsi="Arial"/>
          <w:b/>
          <w:sz w:val="24"/>
        </w:rPr>
        <w:t>Exercise 2:</w:t>
      </w:r>
    </w:p>
    <w:p w14:paraId="3A156A8B" w14:textId="77777777" w:rsidR="004D06E3" w:rsidRDefault="006616BF">
      <w:pPr>
        <w:pStyle w:val="PlainText"/>
        <w:rPr>
          <w:rFonts w:ascii="Arial" w:hAnsi="Arial"/>
          <w:sz w:val="24"/>
        </w:rPr>
      </w:pPr>
      <w:r>
        <w:rPr>
          <w:rFonts w:ascii="Arial" w:hAnsi="Arial"/>
          <w:sz w:val="24"/>
        </w:rPr>
        <w:t>This exercise will compare craters formed by external impacts (asteroids) to those from internal explosions/eruptions (for example from a volcanic explosion/eruption).</w:t>
      </w:r>
    </w:p>
    <w:p w14:paraId="62A527F1" w14:textId="77777777" w:rsidR="004D06E3" w:rsidRDefault="00DC600A">
      <w:pPr>
        <w:pStyle w:val="PlainText"/>
        <w:rPr>
          <w:rFonts w:ascii="Arial" w:hAnsi="Arial"/>
          <w:sz w:val="24"/>
        </w:rPr>
      </w:pPr>
    </w:p>
    <w:p w14:paraId="74FA3365" w14:textId="77777777" w:rsidR="004D06E3" w:rsidRDefault="006616BF">
      <w:pPr>
        <w:pStyle w:val="PlainText"/>
        <w:rPr>
          <w:rFonts w:ascii="Arial" w:hAnsi="Arial"/>
          <w:sz w:val="24"/>
        </w:rPr>
      </w:pPr>
      <w:r>
        <w:rPr>
          <w:rFonts w:ascii="Arial" w:hAnsi="Arial"/>
          <w:sz w:val="24"/>
        </w:rPr>
        <w:t xml:space="preserve">To simulate a volcanic explosion, you will be using a balloon.  Inflate the balloon to about fist size with the bicycle pump.  The balloon should be attached to the tubing with a clamp (or tied off) and then placed into the center of the sandbox.  Bury the balloon by piling up the sand in a mound over the balloon (about an inch or two deep). Pop the balloon with a sharp object (pencil or compass).  Using the boxes below, sketch the crater from the side and top.  Measure the diameter and estimate the error.  </w:t>
      </w:r>
    </w:p>
    <w:p w14:paraId="3D92AAA5" w14:textId="77777777" w:rsidR="004D06E3" w:rsidRDefault="00DC600A">
      <w:pPr>
        <w:pStyle w:val="PlainText"/>
        <w:rPr>
          <w:rFonts w:ascii="Arial" w:hAnsi="Arial"/>
          <w:sz w:val="24"/>
        </w:rPr>
      </w:pPr>
    </w:p>
    <w:p w14:paraId="3EA946A5" w14:textId="77777777" w:rsidR="004D06E3" w:rsidRDefault="00DC600A">
      <w:pPr>
        <w:pStyle w:val="PlainText"/>
        <w:rPr>
          <w:rFonts w:ascii="Arial" w:hAnsi="Arial"/>
          <w:sz w:val="24"/>
        </w:rPr>
      </w:pPr>
    </w:p>
    <w:p w14:paraId="7F080573" w14:textId="77777777" w:rsidR="004D06E3" w:rsidRPr="005553A7" w:rsidRDefault="006616BF" w:rsidP="004D06E3">
      <w:pPr>
        <w:pStyle w:val="PlainText"/>
        <w:rPr>
          <w:rFonts w:ascii="Arial" w:hAnsi="Arial"/>
          <w:b/>
          <w:sz w:val="24"/>
        </w:rPr>
      </w:pPr>
      <w:r w:rsidRPr="005553A7">
        <w:rPr>
          <w:rFonts w:ascii="Arial" w:hAnsi="Arial"/>
          <w:b/>
          <w:sz w:val="24"/>
        </w:rPr>
        <w:t xml:space="preserve"> Sketch Top View of Volcanic Crater</w:t>
      </w:r>
      <w:r w:rsidRPr="005553A7">
        <w:rPr>
          <w:rFonts w:ascii="Arial" w:hAnsi="Arial"/>
          <w:b/>
          <w:sz w:val="24"/>
        </w:rPr>
        <w:tab/>
        <w:t xml:space="preserve">        Sketch Side View of Volcanic Crater</w:t>
      </w:r>
    </w:p>
    <w:p w14:paraId="71C600FD" w14:textId="77777777" w:rsidR="004D06E3" w:rsidRDefault="00182DBF">
      <w:pPr>
        <w:pStyle w:val="PlainText"/>
        <w:rPr>
          <w:rFonts w:ascii="Arial" w:hAnsi="Arial"/>
          <w:b/>
          <w:sz w:val="24"/>
        </w:rPr>
      </w:pPr>
      <w:r>
        <w:rPr>
          <w:rFonts w:ascii="Arial" w:hAnsi="Arial"/>
          <w:b/>
          <w:noProof/>
          <w:sz w:val="24"/>
        </w:rPr>
        <mc:AlternateContent>
          <mc:Choice Requires="wps">
            <w:drawing>
              <wp:anchor distT="0" distB="0" distL="114300" distR="114300" simplePos="0" relativeHeight="251659264" behindDoc="0" locked="0" layoutInCell="1" allowOverlap="1" wp14:anchorId="3ECA58A6" wp14:editId="73B7A9E6">
                <wp:simplePos x="0" y="0"/>
                <wp:positionH relativeFrom="column">
                  <wp:posOffset>3096260</wp:posOffset>
                </wp:positionH>
                <wp:positionV relativeFrom="paragraph">
                  <wp:posOffset>71120</wp:posOffset>
                </wp:positionV>
                <wp:extent cx="2514600" cy="1600200"/>
                <wp:effectExtent l="0" t="0" r="0" b="0"/>
                <wp:wrapNone/>
                <wp:docPr id="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4600" cy="160020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43.8pt;margin-top:5.6pt;width:198pt;height:1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" strokeweight="1.5pt"/>
            </w:pict>
          </mc:Fallback>
        </mc:AlternateContent>
      </w:r>
      <w:r>
        <w:rPr>
          <w:rFonts w:ascii="Arial" w:hAnsi="Arial"/>
          <w:b/>
          <w:noProof/>
          <w:sz w:val="24"/>
        </w:rPr>
        <mc:AlternateContent>
          <mc:Choice Requires="wps">
            <w:drawing>
              <wp:anchor distT="0" distB="0" distL="114300" distR="114300" simplePos="0" relativeHeight="251658240" behindDoc="0" locked="0" layoutInCell="1" allowOverlap="1" wp14:anchorId="67FDD556" wp14:editId="0FEE3CF4">
                <wp:simplePos x="0" y="0"/>
                <wp:positionH relativeFrom="column">
                  <wp:posOffset>10160</wp:posOffset>
                </wp:positionH>
                <wp:positionV relativeFrom="paragraph">
                  <wp:posOffset>71120</wp:posOffset>
                </wp:positionV>
                <wp:extent cx="2628900" cy="1600200"/>
                <wp:effectExtent l="0" t="0" r="0" b="0"/>
                <wp:wrapNone/>
                <wp:docPr id="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0" cy="160020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8pt;margin-top:5.6pt;width:207pt;height:12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" strokeweight="1.5pt"/>
            </w:pict>
          </mc:Fallback>
        </mc:AlternateContent>
      </w:r>
    </w:p>
    <w:p w14:paraId="5420DF9F" w14:textId="77777777" w:rsidR="004D06E3" w:rsidRDefault="00DC600A">
      <w:pPr>
        <w:pStyle w:val="PlainText"/>
        <w:rPr>
          <w:rFonts w:ascii="Arial" w:hAnsi="Arial"/>
          <w:b/>
          <w:sz w:val="24"/>
        </w:rPr>
      </w:pPr>
    </w:p>
    <w:p w14:paraId="0C2FBE64" w14:textId="77777777" w:rsidR="004D06E3" w:rsidRDefault="00DC600A">
      <w:pPr>
        <w:pStyle w:val="PlainText"/>
        <w:rPr>
          <w:rFonts w:ascii="Arial" w:hAnsi="Arial"/>
          <w:b/>
          <w:sz w:val="24"/>
        </w:rPr>
      </w:pPr>
    </w:p>
    <w:p w14:paraId="1EA7BDD3" w14:textId="77777777" w:rsidR="004D06E3" w:rsidRDefault="00DC600A">
      <w:pPr>
        <w:pStyle w:val="PlainText"/>
        <w:rPr>
          <w:rFonts w:ascii="Arial" w:hAnsi="Arial"/>
          <w:b/>
          <w:sz w:val="24"/>
        </w:rPr>
      </w:pPr>
    </w:p>
    <w:p w14:paraId="242A03AC" w14:textId="77777777" w:rsidR="004D06E3" w:rsidRDefault="00DC600A">
      <w:pPr>
        <w:pStyle w:val="PlainText"/>
        <w:rPr>
          <w:rFonts w:ascii="Arial" w:hAnsi="Arial"/>
          <w:b/>
          <w:sz w:val="24"/>
        </w:rPr>
      </w:pPr>
    </w:p>
    <w:p w14:paraId="7ADBA3EA" w14:textId="77777777" w:rsidR="004D06E3" w:rsidRDefault="00DC600A">
      <w:pPr>
        <w:pStyle w:val="PlainText"/>
        <w:rPr>
          <w:rFonts w:ascii="Arial" w:hAnsi="Arial"/>
          <w:b/>
          <w:sz w:val="24"/>
        </w:rPr>
      </w:pPr>
    </w:p>
    <w:p w14:paraId="572C3E52" w14:textId="77777777" w:rsidR="004D06E3" w:rsidRDefault="00DC600A">
      <w:pPr>
        <w:pStyle w:val="PlainText"/>
        <w:rPr>
          <w:rFonts w:ascii="Arial" w:hAnsi="Arial"/>
          <w:b/>
          <w:sz w:val="24"/>
        </w:rPr>
      </w:pPr>
    </w:p>
    <w:p w14:paraId="575FA26F" w14:textId="77777777" w:rsidR="004D06E3" w:rsidRDefault="00DC600A">
      <w:pPr>
        <w:pStyle w:val="PlainText"/>
        <w:rPr>
          <w:rFonts w:ascii="Arial" w:hAnsi="Arial"/>
          <w:b/>
          <w:sz w:val="24"/>
        </w:rPr>
      </w:pPr>
    </w:p>
    <w:p w14:paraId="0AE76394" w14:textId="77777777" w:rsidR="004D06E3" w:rsidRDefault="00DC600A">
      <w:pPr>
        <w:pStyle w:val="PlainText"/>
        <w:rPr>
          <w:rFonts w:ascii="Times" w:eastAsia="Times" w:hAnsi="Times"/>
          <w:sz w:val="24"/>
        </w:rPr>
      </w:pPr>
    </w:p>
    <w:p w14:paraId="69E3E3C7" w14:textId="77777777" w:rsidR="004D06E3" w:rsidRDefault="00DC600A">
      <w:pPr>
        <w:pStyle w:val="PlainText"/>
        <w:rPr>
          <w:rFonts w:ascii="Times" w:eastAsia="Times" w:hAnsi="Times"/>
          <w:sz w:val="24"/>
        </w:rPr>
      </w:pPr>
    </w:p>
    <w:p w14:paraId="66A64047" w14:textId="77777777" w:rsidR="008E4106" w:rsidRDefault="006616BF" w:rsidP="008E4106">
      <w:pPr>
        <w:pStyle w:val="PlainText"/>
        <w:rPr>
          <w:rFonts w:ascii="Times" w:eastAsia="Times" w:hAnsi="Times"/>
          <w:sz w:val="24"/>
        </w:rPr>
      </w:pPr>
      <w:r>
        <w:rPr>
          <w:rFonts w:ascii="Times" w:eastAsia="Times" w:hAnsi="Times"/>
          <w:sz w:val="24"/>
        </w:rPr>
        <w:t xml:space="preserve">Diameter: _____________  </w:t>
      </w:r>
      <w:r w:rsidR="008E4106">
        <w:rPr>
          <w:rFonts w:ascii="Times" w:eastAsia="Times" w:hAnsi="Times"/>
          <w:sz w:val="24"/>
        </w:rPr>
        <w:t xml:space="preserve">    </w:t>
      </w:r>
    </w:p>
    <w:p w14:paraId="12FCCEB8" w14:textId="77777777" w:rsidR="008E4106" w:rsidRDefault="008E4106" w:rsidP="004D06E3">
      <w:pPr>
        <w:pStyle w:val="PlainText"/>
        <w:ind w:left="720" w:firstLine="720"/>
        <w:rPr>
          <w:rFonts w:ascii="Times" w:eastAsia="Times" w:hAnsi="Times"/>
          <w:sz w:val="24"/>
        </w:rPr>
      </w:pPr>
    </w:p>
    <w:p w14:paraId="0793240A" w14:textId="77777777" w:rsidR="004D06E3" w:rsidRDefault="006616BF" w:rsidP="008E4106">
      <w:pPr>
        <w:pStyle w:val="PlainText"/>
        <w:rPr>
          <w:rFonts w:ascii="Times" w:eastAsia="Times" w:hAnsi="Times"/>
          <w:sz w:val="24"/>
        </w:rPr>
      </w:pPr>
      <w:r>
        <w:rPr>
          <w:rFonts w:ascii="Times" w:eastAsia="Times" w:hAnsi="Times"/>
          <w:sz w:val="24"/>
        </w:rPr>
        <w:t>Error:  _____________</w:t>
      </w:r>
    </w:p>
    <w:p w14:paraId="32DA5A24" w14:textId="77777777" w:rsidR="004D06E3" w:rsidRDefault="00DC600A">
      <w:pPr>
        <w:pStyle w:val="PlainText"/>
        <w:rPr>
          <w:rFonts w:ascii="Times" w:eastAsia="Times" w:hAnsi="Times"/>
          <w:sz w:val="24"/>
        </w:rPr>
      </w:pPr>
    </w:p>
    <w:p w14:paraId="7DC0EDFE" w14:textId="77777777" w:rsidR="008E4106" w:rsidRDefault="008E4106">
      <w:pPr>
        <w:rPr>
          <w:rFonts w:ascii="Arial" w:eastAsia="Times New Roman" w:hAnsi="Arial"/>
          <w:b/>
        </w:rPr>
      </w:pPr>
      <w:r>
        <w:rPr>
          <w:rFonts w:ascii="Arial" w:hAnsi="Arial"/>
          <w:b/>
        </w:rPr>
        <w:br w:type="page"/>
      </w:r>
    </w:p>
    <w:p w14:paraId="6D771E16" w14:textId="77777777" w:rsidR="004D06E3" w:rsidRDefault="006616BF">
      <w:pPr>
        <w:pStyle w:val="PlainText"/>
        <w:rPr>
          <w:rFonts w:ascii="Arial" w:hAnsi="Arial"/>
          <w:b/>
          <w:sz w:val="24"/>
        </w:rPr>
      </w:pPr>
      <w:r>
        <w:rPr>
          <w:rFonts w:ascii="Arial" w:hAnsi="Arial"/>
          <w:b/>
          <w:sz w:val="24"/>
        </w:rPr>
        <w:t>Exercise 3:</w:t>
      </w:r>
    </w:p>
    <w:p w14:paraId="0DCA12BA" w14:textId="77777777" w:rsidR="004D06E3" w:rsidRDefault="006616BF">
      <w:pPr>
        <w:pStyle w:val="PlainText"/>
        <w:rPr>
          <w:rFonts w:ascii="Arial" w:hAnsi="Arial"/>
          <w:sz w:val="24"/>
        </w:rPr>
      </w:pPr>
      <w:r>
        <w:rPr>
          <w:rFonts w:ascii="Arial" w:hAnsi="Arial"/>
          <w:sz w:val="24"/>
        </w:rPr>
        <w:t xml:space="preserve">This exercise will look at the general relationships between the kinetic energy of the impact and the crater size.  First, let's define a few terms:  </w:t>
      </w:r>
      <w:r>
        <w:rPr>
          <w:rFonts w:ascii="Arial" w:hAnsi="Arial"/>
          <w:i/>
          <w:sz w:val="24"/>
        </w:rPr>
        <w:t>kinetic energy</w:t>
      </w:r>
      <w:r>
        <w:rPr>
          <w:rFonts w:ascii="Arial" w:hAnsi="Arial"/>
          <w:sz w:val="24"/>
        </w:rPr>
        <w:t xml:space="preserve"> is the energy of a moving object, and </w:t>
      </w:r>
      <w:r>
        <w:rPr>
          <w:rFonts w:ascii="Arial" w:hAnsi="Arial"/>
          <w:i/>
          <w:sz w:val="24"/>
        </w:rPr>
        <w:t xml:space="preserve">free-fall velocity </w:t>
      </w:r>
      <w:r>
        <w:rPr>
          <w:rFonts w:ascii="Arial" w:hAnsi="Arial"/>
          <w:sz w:val="24"/>
        </w:rPr>
        <w:t>is the speed an object attains due to gravity when released from a given height.</w:t>
      </w:r>
    </w:p>
    <w:p w14:paraId="1C3D303B" w14:textId="77777777" w:rsidR="004D06E3" w:rsidRDefault="00DC600A">
      <w:pPr>
        <w:pStyle w:val="PlainText"/>
      </w:pPr>
    </w:p>
    <w:p w14:paraId="727005EC" w14:textId="77777777" w:rsidR="004D06E3" w:rsidRDefault="006616BF">
      <w:pPr>
        <w:pStyle w:val="PlainText"/>
        <w:rPr>
          <w:rFonts w:ascii="Arial" w:hAnsi="Arial"/>
          <w:sz w:val="24"/>
        </w:rPr>
      </w:pPr>
      <w:r>
        <w:rPr>
          <w:rFonts w:ascii="Arial" w:hAnsi="Arial"/>
          <w:sz w:val="24"/>
        </w:rPr>
        <w:t>For this exercise you will need your data table from Exercise 1.  You will need to calculate the kinetic energy of impact for each set of data.  Use the following equations:</w:t>
      </w:r>
    </w:p>
    <w:p w14:paraId="4EA01B4E" w14:textId="77777777" w:rsidR="004D06E3" w:rsidRDefault="006616BF">
      <w:pPr>
        <w:pStyle w:val="PlainText"/>
        <w:rPr>
          <w:rFonts w:ascii="Arial" w:hAnsi="Arial"/>
          <w:sz w:val="24"/>
        </w:rPr>
      </w:pPr>
      <w:r>
        <w:rPr>
          <w:rFonts w:ascii="Arial" w:hAnsi="Arial"/>
          <w:sz w:val="24"/>
        </w:rPr>
        <w:tab/>
      </w:r>
    </w:p>
    <w:p w14:paraId="6F4460D1" w14:textId="77777777" w:rsidR="004D06E3" w:rsidRDefault="006616BF">
      <w:pPr>
        <w:pStyle w:val="PlainText"/>
        <w:rPr>
          <w:rFonts w:ascii="Arial" w:hAnsi="Arial"/>
          <w:b/>
          <w:sz w:val="24"/>
        </w:rPr>
      </w:pPr>
      <w:r>
        <w:rPr>
          <w:rFonts w:ascii="Arial" w:hAnsi="Arial"/>
          <w:sz w:val="24"/>
        </w:rPr>
        <w:tab/>
      </w:r>
      <w:r>
        <w:rPr>
          <w:rFonts w:ascii="Arial" w:hAnsi="Arial"/>
          <w:sz w:val="24"/>
        </w:rPr>
        <w:tab/>
      </w:r>
      <w:r>
        <w:rPr>
          <w:rFonts w:ascii="Arial" w:hAnsi="Arial"/>
          <w:b/>
          <w:sz w:val="24"/>
        </w:rPr>
        <w:t>Free-fall velocity:</w:t>
      </w:r>
    </w:p>
    <w:p w14:paraId="2D4317D4" w14:textId="77777777" w:rsidR="004D06E3" w:rsidRDefault="006616BF">
      <w:pPr>
        <w:pStyle w:val="PlainText"/>
        <w:rPr>
          <w:rFonts w:ascii="Arial" w:hAnsi="Arial"/>
          <w:sz w:val="24"/>
        </w:rPr>
      </w:pPr>
      <w:r>
        <w:rPr>
          <w:rFonts w:ascii="Arial" w:hAnsi="Arial"/>
          <w:b/>
          <w:sz w:val="24"/>
        </w:rPr>
        <w:tab/>
      </w:r>
      <w:r>
        <w:rPr>
          <w:rFonts w:ascii="Arial" w:hAnsi="Arial"/>
          <w:b/>
          <w:sz w:val="24"/>
        </w:rPr>
        <w:tab/>
      </w:r>
      <w:r>
        <w:rPr>
          <w:rFonts w:ascii="Arial" w:hAnsi="Arial"/>
          <w:b/>
          <w:sz w:val="24"/>
        </w:rPr>
        <w:tab/>
      </w:r>
      <m:oMath>
        <m:r>
          <m:rPr>
            <m:sty m:val="p"/>
          </m:rPr>
          <w:rPr>
            <w:rFonts w:ascii="Cambria Math" w:hAnsi="Cambria Math"/>
            <w:sz w:val="24"/>
          </w:rPr>
          <m:t>v=</m:t>
        </m:r>
        <m:rad>
          <m:radPr>
            <m:degHide m:val="1"/>
            <m:ctrlPr>
              <w:rPr>
                <w:rFonts w:ascii="Cambria Math" w:hAnsi="Cambria Math"/>
                <w:sz w:val="24"/>
              </w:rPr>
            </m:ctrlPr>
          </m:radPr>
          <m:deg/>
          <m:e>
            <m:r>
              <m:rPr>
                <m:sty m:val="p"/>
              </m:rPr>
              <w:rPr>
                <w:rFonts w:ascii="Cambria Math" w:hAnsi="Cambria Math"/>
                <w:sz w:val="24"/>
              </w:rPr>
              <m:t>2gh</m:t>
            </m:r>
          </m:e>
        </m:rad>
      </m:oMath>
      <w:r>
        <w:rPr>
          <w:rFonts w:ascii="Arial" w:hAnsi="Arial"/>
          <w:sz w:val="24"/>
        </w:rPr>
        <w:t>,</w:t>
      </w:r>
    </w:p>
    <w:p w14:paraId="01F5FB0F" w14:textId="77777777" w:rsidR="004D06E3" w:rsidRDefault="006616BF">
      <w:pPr>
        <w:pStyle w:val="PlainText"/>
        <w:rPr>
          <w:rFonts w:ascii="Arial" w:hAnsi="Arial"/>
          <w:sz w:val="24"/>
        </w:rPr>
      </w:pPr>
      <w:r>
        <w:rPr>
          <w:rFonts w:ascii="Arial" w:hAnsi="Arial"/>
          <w:sz w:val="24"/>
        </w:rPr>
        <w:tab/>
      </w:r>
      <w:r>
        <w:rPr>
          <w:rFonts w:ascii="Arial" w:hAnsi="Arial"/>
          <w:sz w:val="24"/>
        </w:rPr>
        <w:tab/>
      </w:r>
      <w:r>
        <w:rPr>
          <w:rFonts w:ascii="Arial" w:hAnsi="Arial"/>
          <w:sz w:val="24"/>
        </w:rPr>
        <w:tab/>
        <w:t>where v = free-fall velocity, g = gravitational acceleration=9.8m/s</w:t>
      </w:r>
      <w:r w:rsidRPr="004D06E3">
        <w:rPr>
          <w:rFonts w:ascii="Arial" w:hAnsi="Arial"/>
          <w:sz w:val="24"/>
          <w:vertAlign w:val="superscript"/>
        </w:rPr>
        <w:t>2</w:t>
      </w:r>
      <w:r>
        <w:rPr>
          <w:rFonts w:ascii="Arial" w:hAnsi="Arial"/>
          <w:sz w:val="24"/>
        </w:rPr>
        <w:t>,</w:t>
      </w:r>
    </w:p>
    <w:p w14:paraId="54AD1629" w14:textId="77777777" w:rsidR="004D06E3" w:rsidRDefault="006616BF">
      <w:pPr>
        <w:pStyle w:val="PlainText"/>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t>h = height ball was dropped from</w:t>
      </w:r>
    </w:p>
    <w:p w14:paraId="0F380714" w14:textId="77777777" w:rsidR="004D06E3" w:rsidRDefault="006616BF">
      <w:pPr>
        <w:pStyle w:val="PlainText"/>
      </w:pPr>
      <w:r>
        <w:rPr>
          <w:rFonts w:ascii="Arial" w:hAnsi="Arial"/>
          <w:sz w:val="24"/>
        </w:rPr>
        <w:tab/>
      </w:r>
      <w:r>
        <w:tab/>
      </w:r>
    </w:p>
    <w:p w14:paraId="73744F1F" w14:textId="77777777" w:rsidR="004D06E3" w:rsidRDefault="006616BF">
      <w:pPr>
        <w:pStyle w:val="PlainText"/>
        <w:ind w:left="720" w:firstLine="720"/>
        <w:rPr>
          <w:rFonts w:ascii="Arial" w:hAnsi="Arial"/>
          <w:sz w:val="24"/>
        </w:rPr>
      </w:pPr>
      <w:r>
        <w:rPr>
          <w:rFonts w:ascii="Arial" w:hAnsi="Arial"/>
          <w:b/>
          <w:sz w:val="24"/>
        </w:rPr>
        <w:t>Kinetic Energy</w:t>
      </w:r>
      <w:r>
        <w:rPr>
          <w:rFonts w:ascii="Arial" w:hAnsi="Arial"/>
          <w:sz w:val="24"/>
        </w:rPr>
        <w:t>:</w:t>
      </w:r>
    </w:p>
    <w:p w14:paraId="500C55B1" w14:textId="77777777" w:rsidR="004D06E3" w:rsidRDefault="006616BF">
      <w:pPr>
        <w:pStyle w:val="PlainText"/>
        <w:rPr>
          <w:rFonts w:ascii="Arial" w:hAnsi="Arial"/>
          <w:sz w:val="24"/>
        </w:rPr>
      </w:pPr>
      <w:r>
        <w:rPr>
          <w:rFonts w:ascii="Arial" w:hAnsi="Arial"/>
          <w:sz w:val="24"/>
        </w:rPr>
        <w:tab/>
      </w:r>
      <w:r>
        <w:rPr>
          <w:rFonts w:ascii="Arial" w:hAnsi="Arial"/>
          <w:sz w:val="24"/>
        </w:rPr>
        <w:tab/>
      </w:r>
      <w:r>
        <w:rPr>
          <w:rFonts w:ascii="Arial" w:hAnsi="Arial"/>
          <w:sz w:val="24"/>
        </w:rPr>
        <w:tab/>
      </w:r>
      <m:oMath>
        <m:r>
          <w:rPr>
            <w:rFonts w:ascii="Cambria Math" w:hAnsi="Cambria Math"/>
            <w:sz w:val="24"/>
          </w:rPr>
          <m:t>KE=</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r>
          <w:rPr>
            <w:rFonts w:ascii="Cambria Math" w:hAnsi="Cambria Math"/>
            <w:sz w:val="24"/>
          </w:rPr>
          <m:t>m</m:t>
        </m:r>
        <m:sSup>
          <m:sSupPr>
            <m:ctrlPr>
              <w:rPr>
                <w:rFonts w:ascii="Cambria Math" w:hAnsi="Cambria Math"/>
                <w:i/>
                <w:sz w:val="24"/>
              </w:rPr>
            </m:ctrlPr>
          </m:sSupPr>
          <m:e>
            <m:r>
              <w:rPr>
                <w:rFonts w:ascii="Cambria Math" w:hAnsi="Cambria Math"/>
                <w:sz w:val="24"/>
              </w:rPr>
              <m:t>v</m:t>
            </m:r>
          </m:e>
          <m:sup>
            <m:r>
              <w:rPr>
                <w:rFonts w:ascii="Cambria Math" w:hAnsi="Cambria Math"/>
                <w:sz w:val="24"/>
              </w:rPr>
              <m:t>2</m:t>
            </m:r>
          </m:sup>
        </m:sSup>
      </m:oMath>
      <w:r>
        <w:rPr>
          <w:rFonts w:ascii="Arial" w:hAnsi="Arial"/>
          <w:sz w:val="24"/>
        </w:rPr>
        <w:t xml:space="preserve">, </w:t>
      </w:r>
    </w:p>
    <w:p w14:paraId="044043D7" w14:textId="77777777" w:rsidR="004D06E3" w:rsidRDefault="006616BF">
      <w:pPr>
        <w:pStyle w:val="PlainText"/>
        <w:ind w:left="1440" w:firstLine="720"/>
        <w:rPr>
          <w:rFonts w:ascii="Arial" w:hAnsi="Arial"/>
          <w:sz w:val="24"/>
        </w:rPr>
      </w:pPr>
      <w:r>
        <w:rPr>
          <w:rFonts w:ascii="Arial" w:hAnsi="Arial"/>
          <w:sz w:val="24"/>
        </w:rPr>
        <w:t>where KE= kinetic energy, m = mass of ball, v = free-fall velocity</w:t>
      </w:r>
    </w:p>
    <w:p w14:paraId="30774F18" w14:textId="77777777" w:rsidR="004D06E3" w:rsidRDefault="00DC600A">
      <w:pPr>
        <w:pStyle w:val="PlainText"/>
        <w:rPr>
          <w:rFonts w:ascii="Arial" w:hAnsi="Arial"/>
          <w:sz w:val="24"/>
        </w:rPr>
      </w:pPr>
    </w:p>
    <w:p w14:paraId="6C222A33" w14:textId="77777777" w:rsidR="004D06E3" w:rsidRDefault="00DC600A">
      <w:pPr>
        <w:pStyle w:val="PlainText"/>
        <w:rPr>
          <w:rFonts w:ascii="Arial" w:hAnsi="Arial"/>
          <w:sz w:val="24"/>
        </w:rPr>
      </w:pPr>
    </w:p>
    <w:p w14:paraId="75B9E89A" w14:textId="77777777" w:rsidR="004D06E3" w:rsidRDefault="006616BF">
      <w:pPr>
        <w:pStyle w:val="PlainText"/>
        <w:rPr>
          <w:rFonts w:ascii="Arial" w:hAnsi="Arial"/>
          <w:sz w:val="24"/>
        </w:rPr>
      </w:pPr>
      <w:r>
        <w:rPr>
          <w:rFonts w:ascii="Arial" w:hAnsi="Arial"/>
          <w:sz w:val="24"/>
        </w:rPr>
        <w:t xml:space="preserve">Put your final calculations into a data table.  You will also want to include the logarithm of the kinetic energy in your table for use in your analysis. </w:t>
      </w:r>
    </w:p>
    <w:p w14:paraId="781D425F" w14:textId="77777777" w:rsidR="004D06E3" w:rsidRDefault="00DC600A">
      <w:pPr>
        <w:pStyle w:val="PlainText"/>
        <w:rPr>
          <w:rFonts w:ascii="Arial" w:hAnsi="Arial"/>
          <w:sz w:val="24"/>
        </w:rPr>
      </w:pPr>
    </w:p>
    <w:p w14:paraId="15881C0B" w14:textId="77777777" w:rsidR="004D06E3" w:rsidRDefault="006616BF">
      <w:pPr>
        <w:pStyle w:val="PlainText"/>
        <w:rPr>
          <w:rFonts w:ascii="Arial" w:hAnsi="Arial"/>
          <w:b/>
          <w:sz w:val="24"/>
        </w:rPr>
      </w:pPr>
      <w:r>
        <w:rPr>
          <w:rFonts w:ascii="Arial" w:hAnsi="Arial"/>
          <w:b/>
          <w:sz w:val="24"/>
        </w:rPr>
        <w:t>The data from your table will be used to answer the questions for this exercise in the analysis/questions section.  Be sure to have your data table signed by the TA before you move on to the next section.  Your work area will need to be clean and picked up before a signature is given.</w:t>
      </w:r>
    </w:p>
    <w:p w14:paraId="21A88A45" w14:textId="77777777" w:rsidR="004D06E3" w:rsidRDefault="00DC600A">
      <w:pPr>
        <w:pStyle w:val="PlainText"/>
        <w:rPr>
          <w:rFonts w:ascii="Arial" w:hAnsi="Arial"/>
          <w:sz w:val="24"/>
        </w:rPr>
      </w:pPr>
    </w:p>
    <w:p w14:paraId="59CD3C5A" w14:textId="77777777" w:rsidR="004D06E3" w:rsidRDefault="006616BF">
      <w:pPr>
        <w:pStyle w:val="PlainText"/>
        <w:rPr>
          <w:rFonts w:ascii="Arial" w:hAnsi="Arial"/>
          <w:sz w:val="24"/>
        </w:rPr>
      </w:pPr>
      <w:r>
        <w:rPr>
          <w:rFonts w:ascii="Arial" w:hAnsi="Arial"/>
          <w:b/>
          <w:sz w:val="24"/>
        </w:rPr>
        <w:t>Analysis/Questions:</w:t>
      </w:r>
    </w:p>
    <w:p w14:paraId="319126E2" w14:textId="77777777" w:rsidR="004D06E3" w:rsidRDefault="00DC600A">
      <w:pPr>
        <w:rPr>
          <w:b/>
        </w:rPr>
      </w:pPr>
    </w:p>
    <w:p w14:paraId="288D6BF1" w14:textId="77777777" w:rsidR="004D06E3" w:rsidRDefault="006616BF">
      <w:pPr>
        <w:pStyle w:val="PlainText"/>
        <w:rPr>
          <w:rFonts w:ascii="Arial" w:hAnsi="Arial"/>
          <w:b/>
          <w:sz w:val="24"/>
        </w:rPr>
      </w:pPr>
      <w:r>
        <w:rPr>
          <w:rFonts w:ascii="Arial" w:hAnsi="Arial"/>
          <w:b/>
          <w:sz w:val="24"/>
        </w:rPr>
        <w:t>Exercise 1:</w:t>
      </w:r>
    </w:p>
    <w:p w14:paraId="5472CD19" w14:textId="77777777" w:rsidR="004D06E3" w:rsidRDefault="00DC600A">
      <w:pPr>
        <w:rPr>
          <w:b/>
        </w:rPr>
      </w:pPr>
    </w:p>
    <w:p w14:paraId="53331C09" w14:textId="77777777" w:rsidR="004D06E3" w:rsidRDefault="006616BF">
      <w:pPr>
        <w:pStyle w:val="PlainText"/>
        <w:numPr>
          <w:ilvl w:val="0"/>
          <w:numId w:val="25"/>
        </w:numPr>
        <w:rPr>
          <w:rFonts w:ascii="Arial" w:hAnsi="Arial"/>
          <w:sz w:val="24"/>
        </w:rPr>
      </w:pPr>
      <w:r>
        <w:rPr>
          <w:rFonts w:ascii="Arial" w:hAnsi="Arial"/>
          <w:sz w:val="24"/>
        </w:rPr>
        <w:t xml:space="preserve">Plot your data on graph paper (provided at end of lab).  </w:t>
      </w:r>
    </w:p>
    <w:p w14:paraId="6AC76AF2" w14:textId="77777777" w:rsidR="004D06E3" w:rsidRDefault="006616BF" w:rsidP="00DE6421">
      <w:pPr>
        <w:pStyle w:val="PlainText"/>
        <w:numPr>
          <w:ilvl w:val="0"/>
          <w:numId w:val="26"/>
        </w:numPr>
        <w:tabs>
          <w:tab w:val="clear" w:pos="1080"/>
        </w:tabs>
        <w:ind w:left="810" w:hanging="450"/>
        <w:rPr>
          <w:rFonts w:ascii="Arial" w:hAnsi="Arial"/>
          <w:sz w:val="24"/>
        </w:rPr>
      </w:pPr>
      <w:r>
        <w:rPr>
          <w:rFonts w:ascii="Arial" w:hAnsi="Arial"/>
          <w:sz w:val="24"/>
        </w:rPr>
        <w:t>Impactor mass vs. crater diameter</w:t>
      </w:r>
      <w:r w:rsidR="008E4106">
        <w:rPr>
          <w:rFonts w:ascii="Arial" w:hAnsi="Arial"/>
          <w:sz w:val="24"/>
        </w:rPr>
        <w:t xml:space="preserve"> </w:t>
      </w:r>
      <w:r w:rsidR="008E4106" w:rsidRPr="008E4106">
        <w:rPr>
          <w:rFonts w:ascii="Arial" w:hAnsi="Arial"/>
          <w:i/>
          <w:sz w:val="22"/>
          <w:szCs w:val="22"/>
        </w:rPr>
        <w:t xml:space="preserve">(use one color for each drop height: ie </w:t>
      </w:r>
      <w:r w:rsidR="00DE6421">
        <w:rPr>
          <w:rFonts w:ascii="Arial" w:hAnsi="Arial"/>
          <w:i/>
          <w:sz w:val="22"/>
          <w:szCs w:val="22"/>
        </w:rPr>
        <w:t>3</w:t>
      </w:r>
      <w:r w:rsidR="008E4106" w:rsidRPr="008E4106">
        <w:rPr>
          <w:rFonts w:ascii="Arial" w:hAnsi="Arial"/>
          <w:i/>
          <w:sz w:val="22"/>
          <w:szCs w:val="22"/>
        </w:rPr>
        <w:t xml:space="preserve"> lines</w:t>
      </w:r>
      <w:r w:rsidR="00DE6421">
        <w:rPr>
          <w:rFonts w:ascii="Arial" w:hAnsi="Arial"/>
          <w:i/>
          <w:sz w:val="22"/>
          <w:szCs w:val="22"/>
        </w:rPr>
        <w:t>.</w:t>
      </w:r>
      <w:r w:rsidR="008E4106" w:rsidRPr="008E4106">
        <w:rPr>
          <w:rFonts w:ascii="Arial" w:hAnsi="Arial"/>
          <w:i/>
          <w:sz w:val="22"/>
          <w:szCs w:val="22"/>
        </w:rPr>
        <w:t>)</w:t>
      </w:r>
    </w:p>
    <w:p w14:paraId="7F5EB268" w14:textId="77777777" w:rsidR="004D06E3" w:rsidRDefault="006616BF" w:rsidP="00DE6421">
      <w:pPr>
        <w:pStyle w:val="PlainText"/>
        <w:numPr>
          <w:ilvl w:val="0"/>
          <w:numId w:val="26"/>
        </w:numPr>
        <w:tabs>
          <w:tab w:val="clear" w:pos="1080"/>
        </w:tabs>
        <w:ind w:left="810" w:hanging="450"/>
        <w:rPr>
          <w:rFonts w:ascii="Arial" w:hAnsi="Arial"/>
          <w:sz w:val="24"/>
        </w:rPr>
      </w:pPr>
      <w:r>
        <w:rPr>
          <w:rFonts w:ascii="Arial" w:hAnsi="Arial"/>
          <w:sz w:val="24"/>
        </w:rPr>
        <w:t>Impactor diameter vs. crater diameter</w:t>
      </w:r>
      <w:r w:rsidR="00DE6421">
        <w:rPr>
          <w:rFonts w:ascii="Arial" w:hAnsi="Arial"/>
          <w:sz w:val="24"/>
        </w:rPr>
        <w:t xml:space="preserve"> </w:t>
      </w:r>
      <w:r w:rsidR="00DE6421" w:rsidRPr="008E4106">
        <w:rPr>
          <w:rFonts w:ascii="Arial" w:hAnsi="Arial"/>
          <w:i/>
          <w:sz w:val="22"/>
          <w:szCs w:val="22"/>
        </w:rPr>
        <w:t xml:space="preserve">(use one color for each drop height: ie </w:t>
      </w:r>
      <w:r w:rsidR="00DE6421">
        <w:rPr>
          <w:rFonts w:ascii="Arial" w:hAnsi="Arial"/>
          <w:i/>
          <w:sz w:val="22"/>
          <w:szCs w:val="22"/>
        </w:rPr>
        <w:t>3</w:t>
      </w:r>
      <w:r w:rsidR="00DE6421" w:rsidRPr="008E4106">
        <w:rPr>
          <w:rFonts w:ascii="Arial" w:hAnsi="Arial"/>
          <w:i/>
          <w:sz w:val="22"/>
          <w:szCs w:val="22"/>
        </w:rPr>
        <w:t xml:space="preserve"> lines</w:t>
      </w:r>
      <w:r w:rsidR="00DE6421">
        <w:rPr>
          <w:rFonts w:ascii="Arial" w:hAnsi="Arial"/>
          <w:i/>
          <w:sz w:val="22"/>
          <w:szCs w:val="22"/>
        </w:rPr>
        <w:t>.</w:t>
      </w:r>
      <w:r w:rsidR="00DE6421" w:rsidRPr="008E4106">
        <w:rPr>
          <w:rFonts w:ascii="Arial" w:hAnsi="Arial"/>
          <w:i/>
          <w:sz w:val="22"/>
          <w:szCs w:val="22"/>
        </w:rPr>
        <w:t>)</w:t>
      </w:r>
    </w:p>
    <w:p w14:paraId="6EEF4095" w14:textId="77777777" w:rsidR="004D06E3" w:rsidRDefault="006616BF" w:rsidP="00DE6421">
      <w:pPr>
        <w:pStyle w:val="PlainText"/>
        <w:numPr>
          <w:ilvl w:val="0"/>
          <w:numId w:val="26"/>
        </w:numPr>
        <w:tabs>
          <w:tab w:val="clear" w:pos="1080"/>
        </w:tabs>
        <w:ind w:left="810" w:hanging="450"/>
        <w:rPr>
          <w:rFonts w:ascii="Arial" w:hAnsi="Arial"/>
          <w:sz w:val="24"/>
        </w:rPr>
      </w:pPr>
      <w:r>
        <w:rPr>
          <w:rFonts w:ascii="Arial" w:hAnsi="Arial"/>
          <w:sz w:val="24"/>
        </w:rPr>
        <w:t>Impactor velocity vs. crater diameter</w:t>
      </w:r>
      <w:r w:rsidR="00DE6421">
        <w:rPr>
          <w:rFonts w:ascii="Arial" w:hAnsi="Arial"/>
          <w:sz w:val="24"/>
        </w:rPr>
        <w:t xml:space="preserve"> </w:t>
      </w:r>
      <w:r w:rsidR="00DE6421" w:rsidRPr="008E4106">
        <w:rPr>
          <w:rFonts w:ascii="Arial" w:hAnsi="Arial"/>
          <w:i/>
          <w:sz w:val="22"/>
          <w:szCs w:val="22"/>
        </w:rPr>
        <w:t>(us</w:t>
      </w:r>
      <w:r w:rsidR="00DE6421">
        <w:rPr>
          <w:rFonts w:ascii="Arial" w:hAnsi="Arial"/>
          <w:i/>
          <w:sz w:val="22"/>
          <w:szCs w:val="22"/>
        </w:rPr>
        <w:t>e one color for each mass dropped</w:t>
      </w:r>
      <w:r w:rsidR="00DE6421" w:rsidRPr="008E4106">
        <w:rPr>
          <w:rFonts w:ascii="Arial" w:hAnsi="Arial"/>
          <w:i/>
          <w:sz w:val="22"/>
          <w:szCs w:val="22"/>
        </w:rPr>
        <w:t xml:space="preserve">: ie </w:t>
      </w:r>
      <w:r w:rsidR="00DE6421">
        <w:rPr>
          <w:rFonts w:ascii="Arial" w:hAnsi="Arial"/>
          <w:i/>
          <w:sz w:val="22"/>
          <w:szCs w:val="22"/>
        </w:rPr>
        <w:t>5</w:t>
      </w:r>
      <w:r w:rsidR="00DE6421" w:rsidRPr="008E4106">
        <w:rPr>
          <w:rFonts w:ascii="Arial" w:hAnsi="Arial"/>
          <w:i/>
          <w:sz w:val="22"/>
          <w:szCs w:val="22"/>
        </w:rPr>
        <w:t xml:space="preserve"> lines</w:t>
      </w:r>
      <w:r w:rsidR="00DE6421">
        <w:rPr>
          <w:rFonts w:ascii="Arial" w:hAnsi="Arial"/>
          <w:i/>
          <w:sz w:val="22"/>
          <w:szCs w:val="22"/>
        </w:rPr>
        <w:t>.</w:t>
      </w:r>
      <w:r w:rsidR="00DE6421" w:rsidRPr="008E4106">
        <w:rPr>
          <w:rFonts w:ascii="Arial" w:hAnsi="Arial"/>
          <w:i/>
          <w:sz w:val="22"/>
          <w:szCs w:val="22"/>
        </w:rPr>
        <w:t>)</w:t>
      </w:r>
    </w:p>
    <w:p w14:paraId="6B8D7742" w14:textId="77777777" w:rsidR="004D06E3" w:rsidRDefault="00DC600A">
      <w:pPr>
        <w:pStyle w:val="PlainText"/>
        <w:rPr>
          <w:rFonts w:ascii="Arial" w:hAnsi="Arial"/>
          <w:sz w:val="24"/>
        </w:rPr>
      </w:pPr>
    </w:p>
    <w:p w14:paraId="2D2504CE" w14:textId="77777777" w:rsidR="004D06E3" w:rsidRDefault="006616BF">
      <w:pPr>
        <w:pStyle w:val="PlainText"/>
        <w:numPr>
          <w:ilvl w:val="0"/>
          <w:numId w:val="25"/>
        </w:numPr>
        <w:rPr>
          <w:rFonts w:ascii="Arial" w:hAnsi="Arial"/>
          <w:sz w:val="24"/>
        </w:rPr>
      </w:pPr>
      <w:r>
        <w:rPr>
          <w:rFonts w:ascii="Arial" w:hAnsi="Arial"/>
          <w:sz w:val="24"/>
        </w:rPr>
        <w:t>What general relationships do you see between the variables in each of your 3 graphs?</w:t>
      </w:r>
    </w:p>
    <w:p w14:paraId="003626FC" w14:textId="77777777" w:rsidR="004D06E3" w:rsidRDefault="00DC600A">
      <w:pPr>
        <w:pStyle w:val="PlainText"/>
        <w:rPr>
          <w:rFonts w:ascii="Arial" w:hAnsi="Arial"/>
          <w:sz w:val="24"/>
        </w:rPr>
      </w:pPr>
    </w:p>
    <w:p w14:paraId="38824459" w14:textId="77777777" w:rsidR="00DE6421" w:rsidRDefault="00DE6421">
      <w:pPr>
        <w:rPr>
          <w:rFonts w:ascii="Arial" w:eastAsia="Times New Roman" w:hAnsi="Arial"/>
          <w:b/>
        </w:rPr>
      </w:pPr>
      <w:r>
        <w:rPr>
          <w:rFonts w:ascii="Arial" w:hAnsi="Arial"/>
          <w:b/>
        </w:rPr>
        <w:br w:type="page"/>
      </w:r>
    </w:p>
    <w:p w14:paraId="7884EA04" w14:textId="77777777" w:rsidR="004D06E3" w:rsidRDefault="006616BF">
      <w:pPr>
        <w:pStyle w:val="PlainText"/>
        <w:rPr>
          <w:rFonts w:ascii="Arial" w:hAnsi="Arial"/>
          <w:b/>
          <w:sz w:val="24"/>
        </w:rPr>
      </w:pPr>
      <w:r>
        <w:rPr>
          <w:rFonts w:ascii="Arial" w:hAnsi="Arial"/>
          <w:b/>
          <w:sz w:val="24"/>
        </w:rPr>
        <w:t>Exercise 2:</w:t>
      </w:r>
    </w:p>
    <w:p w14:paraId="1E1281F5" w14:textId="77777777" w:rsidR="004D06E3" w:rsidRDefault="00DC600A">
      <w:pPr>
        <w:rPr>
          <w:b/>
        </w:rPr>
      </w:pPr>
    </w:p>
    <w:p w14:paraId="47105A10" w14:textId="77777777" w:rsidR="004D06E3" w:rsidRDefault="006616BF">
      <w:pPr>
        <w:pStyle w:val="PlainText"/>
        <w:numPr>
          <w:ilvl w:val="0"/>
          <w:numId w:val="27"/>
        </w:numPr>
        <w:rPr>
          <w:rFonts w:ascii="Arial" w:hAnsi="Arial"/>
          <w:sz w:val="24"/>
        </w:rPr>
      </w:pPr>
      <w:r>
        <w:rPr>
          <w:rFonts w:ascii="Arial" w:hAnsi="Arial"/>
          <w:sz w:val="24"/>
        </w:rPr>
        <w:t xml:space="preserve">Look at your sketches for the Impact Craters and Volcanic Craters.  Compare and contrast the different processes. </w:t>
      </w:r>
    </w:p>
    <w:p w14:paraId="595BEB48" w14:textId="77777777" w:rsidR="004D06E3" w:rsidRDefault="006616BF">
      <w:pPr>
        <w:pStyle w:val="PlainText"/>
        <w:numPr>
          <w:ilvl w:val="0"/>
          <w:numId w:val="28"/>
        </w:numPr>
        <w:rPr>
          <w:rFonts w:ascii="Arial" w:hAnsi="Arial"/>
          <w:sz w:val="24"/>
        </w:rPr>
      </w:pPr>
      <w:r>
        <w:rPr>
          <w:rFonts w:ascii="Arial" w:hAnsi="Arial"/>
          <w:sz w:val="24"/>
        </w:rPr>
        <w:t>Are the raised rims different?</w:t>
      </w:r>
    </w:p>
    <w:p w14:paraId="365E1055" w14:textId="77777777" w:rsidR="004D06E3" w:rsidRDefault="00DC600A">
      <w:pPr>
        <w:pStyle w:val="PlainText"/>
        <w:rPr>
          <w:rFonts w:ascii="Arial" w:hAnsi="Arial"/>
          <w:sz w:val="24"/>
        </w:rPr>
      </w:pPr>
    </w:p>
    <w:p w14:paraId="51A56B4A" w14:textId="77777777" w:rsidR="004D06E3" w:rsidRDefault="00DC600A">
      <w:pPr>
        <w:pStyle w:val="PlainText"/>
        <w:rPr>
          <w:rFonts w:ascii="Arial" w:hAnsi="Arial"/>
          <w:sz w:val="24"/>
        </w:rPr>
      </w:pPr>
    </w:p>
    <w:p w14:paraId="5211CAA0" w14:textId="77777777" w:rsidR="004D06E3" w:rsidRDefault="00DC600A">
      <w:pPr>
        <w:pStyle w:val="PlainText"/>
        <w:rPr>
          <w:rFonts w:ascii="Arial" w:hAnsi="Arial"/>
          <w:sz w:val="24"/>
        </w:rPr>
      </w:pPr>
    </w:p>
    <w:p w14:paraId="0F9746AD" w14:textId="77777777" w:rsidR="004D06E3" w:rsidRDefault="006616BF">
      <w:pPr>
        <w:pStyle w:val="PlainText"/>
        <w:numPr>
          <w:ilvl w:val="0"/>
          <w:numId w:val="28"/>
        </w:numPr>
        <w:rPr>
          <w:rFonts w:ascii="Arial" w:hAnsi="Arial"/>
          <w:sz w:val="24"/>
        </w:rPr>
      </w:pPr>
      <w:r>
        <w:rPr>
          <w:rFonts w:ascii="Arial" w:hAnsi="Arial"/>
          <w:sz w:val="24"/>
        </w:rPr>
        <w:t>Which one has greater effect on the surrounding material?</w:t>
      </w:r>
    </w:p>
    <w:p w14:paraId="397F1990" w14:textId="77777777" w:rsidR="004D06E3" w:rsidRDefault="00DC600A">
      <w:pPr>
        <w:pStyle w:val="PlainText"/>
        <w:rPr>
          <w:rFonts w:ascii="Arial" w:hAnsi="Arial"/>
          <w:sz w:val="24"/>
        </w:rPr>
      </w:pPr>
    </w:p>
    <w:p w14:paraId="5C04846D" w14:textId="77777777" w:rsidR="004D06E3" w:rsidRDefault="00DC600A">
      <w:pPr>
        <w:pStyle w:val="PlainText"/>
        <w:rPr>
          <w:rFonts w:ascii="Arial" w:hAnsi="Arial"/>
          <w:sz w:val="24"/>
        </w:rPr>
      </w:pPr>
    </w:p>
    <w:p w14:paraId="34591EA4" w14:textId="77777777" w:rsidR="004D06E3" w:rsidRDefault="00DC600A">
      <w:pPr>
        <w:pStyle w:val="PlainText"/>
        <w:rPr>
          <w:rFonts w:ascii="Arial" w:hAnsi="Arial"/>
          <w:sz w:val="24"/>
        </w:rPr>
      </w:pPr>
    </w:p>
    <w:p w14:paraId="59F959A3" w14:textId="77777777" w:rsidR="004D06E3" w:rsidRDefault="006616BF">
      <w:pPr>
        <w:pStyle w:val="PlainText"/>
        <w:numPr>
          <w:ilvl w:val="0"/>
          <w:numId w:val="28"/>
        </w:numPr>
        <w:rPr>
          <w:rFonts w:ascii="Arial" w:hAnsi="Arial"/>
          <w:sz w:val="24"/>
        </w:rPr>
      </w:pPr>
      <w:r>
        <w:rPr>
          <w:rFonts w:ascii="Arial" w:hAnsi="Arial"/>
          <w:sz w:val="24"/>
        </w:rPr>
        <w:t>Which one might have used greater energy in excavating a crater?</w:t>
      </w:r>
    </w:p>
    <w:p w14:paraId="4DF096CF" w14:textId="77777777" w:rsidR="004D06E3" w:rsidRDefault="00DC600A">
      <w:pPr>
        <w:pStyle w:val="PlainText"/>
        <w:rPr>
          <w:rFonts w:ascii="Arial" w:hAnsi="Arial"/>
          <w:sz w:val="24"/>
        </w:rPr>
      </w:pPr>
    </w:p>
    <w:p w14:paraId="21D65FD0" w14:textId="77777777" w:rsidR="004D06E3" w:rsidRDefault="00DC600A">
      <w:pPr>
        <w:pStyle w:val="PlainText"/>
        <w:rPr>
          <w:rFonts w:ascii="Arial" w:hAnsi="Arial"/>
          <w:sz w:val="24"/>
        </w:rPr>
      </w:pPr>
    </w:p>
    <w:p w14:paraId="38267585" w14:textId="77777777" w:rsidR="004D06E3" w:rsidRDefault="00DC600A">
      <w:pPr>
        <w:pStyle w:val="PlainText"/>
        <w:rPr>
          <w:rFonts w:ascii="Arial" w:hAnsi="Arial"/>
          <w:sz w:val="24"/>
        </w:rPr>
      </w:pPr>
    </w:p>
    <w:p w14:paraId="367749AE" w14:textId="77777777" w:rsidR="004D06E3" w:rsidRDefault="006616BF">
      <w:pPr>
        <w:pStyle w:val="PlainText"/>
        <w:numPr>
          <w:ilvl w:val="0"/>
          <w:numId w:val="27"/>
        </w:numPr>
        <w:rPr>
          <w:rFonts w:ascii="Arial" w:hAnsi="Arial"/>
          <w:sz w:val="24"/>
        </w:rPr>
      </w:pPr>
      <w:r>
        <w:rPr>
          <w:rFonts w:ascii="Arial" w:hAnsi="Arial"/>
          <w:sz w:val="24"/>
        </w:rPr>
        <w:t>Explain how you would be able to tell by looking at the surface of a planetary body whether an external impact (asteroid) or an internal explosion/eruption (volcano) made the crater.</w:t>
      </w:r>
    </w:p>
    <w:p w14:paraId="1952744D" w14:textId="77777777" w:rsidR="004D06E3" w:rsidRDefault="00DC600A">
      <w:pPr>
        <w:pStyle w:val="PlainText"/>
        <w:rPr>
          <w:rFonts w:ascii="Arial" w:hAnsi="Arial"/>
          <w:sz w:val="24"/>
        </w:rPr>
      </w:pPr>
    </w:p>
    <w:p w14:paraId="0B446A85" w14:textId="77777777" w:rsidR="004D06E3" w:rsidRDefault="00DC600A">
      <w:pPr>
        <w:pStyle w:val="PlainText"/>
        <w:rPr>
          <w:rFonts w:ascii="Arial" w:hAnsi="Arial"/>
          <w:sz w:val="24"/>
        </w:rPr>
      </w:pPr>
    </w:p>
    <w:p w14:paraId="5AB71ACD" w14:textId="77777777" w:rsidR="004D06E3" w:rsidRDefault="00DC600A">
      <w:pPr>
        <w:pStyle w:val="PlainText"/>
        <w:rPr>
          <w:rFonts w:ascii="Arial" w:hAnsi="Arial"/>
          <w:sz w:val="24"/>
        </w:rPr>
      </w:pPr>
    </w:p>
    <w:p w14:paraId="3D8C03F0" w14:textId="77777777" w:rsidR="004D06E3" w:rsidRDefault="00DC600A">
      <w:pPr>
        <w:pStyle w:val="PlainText"/>
        <w:rPr>
          <w:rFonts w:ascii="Arial" w:hAnsi="Arial"/>
          <w:sz w:val="24"/>
        </w:rPr>
      </w:pPr>
    </w:p>
    <w:p w14:paraId="3F7FE362" w14:textId="77777777" w:rsidR="004D06E3" w:rsidRDefault="00DC600A">
      <w:pPr>
        <w:pStyle w:val="PlainText"/>
        <w:rPr>
          <w:rFonts w:ascii="Arial" w:hAnsi="Arial"/>
          <w:sz w:val="24"/>
        </w:rPr>
      </w:pPr>
    </w:p>
    <w:p w14:paraId="2842EE3C" w14:textId="77777777" w:rsidR="004D06E3" w:rsidRDefault="006616BF">
      <w:pPr>
        <w:pStyle w:val="PlainText"/>
        <w:numPr>
          <w:ilvl w:val="0"/>
          <w:numId w:val="27"/>
        </w:numPr>
        <w:rPr>
          <w:rFonts w:ascii="Arial" w:hAnsi="Arial"/>
          <w:sz w:val="24"/>
        </w:rPr>
      </w:pPr>
      <w:r>
        <w:rPr>
          <w:rFonts w:ascii="Arial" w:hAnsi="Arial"/>
          <w:sz w:val="24"/>
        </w:rPr>
        <w:t>Examine the figures from planetary bodies in our own solar system, figures 6 and 7.</w:t>
      </w:r>
    </w:p>
    <w:p w14:paraId="2ABA4027" w14:textId="77777777" w:rsidR="004D06E3" w:rsidRDefault="00DC600A" w:rsidP="004D06E3">
      <w:pPr>
        <w:pStyle w:val="PlainText"/>
        <w:rPr>
          <w:rFonts w:ascii="Arial" w:hAnsi="Arial"/>
          <w:sz w:val="24"/>
        </w:rPr>
      </w:pPr>
    </w:p>
    <w:p w14:paraId="463BCF2A" w14:textId="77777777" w:rsidR="004D06E3" w:rsidRDefault="006616BF" w:rsidP="004D06E3">
      <w:pPr>
        <w:pStyle w:val="PlainText"/>
        <w:ind w:left="360"/>
        <w:rPr>
          <w:rFonts w:ascii="Arial" w:hAnsi="Arial"/>
          <w:sz w:val="24"/>
        </w:rPr>
      </w:pPr>
      <w:r>
        <w:rPr>
          <w:rFonts w:ascii="Arial" w:hAnsi="Arial"/>
          <w:sz w:val="24"/>
        </w:rPr>
        <w:t>Do either of these craters show evidence that the planetary body may have had water or some kind of liquid in its history?  Why or why not?</w:t>
      </w:r>
    </w:p>
    <w:p w14:paraId="7F876488" w14:textId="77777777" w:rsidR="004D06E3" w:rsidRDefault="00DC600A">
      <w:pPr>
        <w:pStyle w:val="PlainText"/>
        <w:rPr>
          <w:rFonts w:ascii="Arial" w:hAnsi="Arial"/>
          <w:sz w:val="24"/>
        </w:rPr>
      </w:pPr>
    </w:p>
    <w:p w14:paraId="0828B34A" w14:textId="77777777" w:rsidR="004D06E3" w:rsidRDefault="00DC600A">
      <w:pPr>
        <w:pStyle w:val="PlainText"/>
        <w:rPr>
          <w:rFonts w:ascii="Arial" w:hAnsi="Arial"/>
          <w:sz w:val="24"/>
        </w:rPr>
      </w:pPr>
    </w:p>
    <w:p w14:paraId="1C72D75B" w14:textId="77777777" w:rsidR="00DE6421" w:rsidRDefault="00DE6421">
      <w:pPr>
        <w:pStyle w:val="PlainText"/>
        <w:rPr>
          <w:rFonts w:ascii="Arial" w:hAnsi="Arial"/>
          <w:sz w:val="24"/>
        </w:rPr>
      </w:pPr>
    </w:p>
    <w:p w14:paraId="7CBC7DBF" w14:textId="77777777" w:rsidR="004D06E3" w:rsidRDefault="00DC600A">
      <w:pPr>
        <w:pStyle w:val="PlainText"/>
        <w:rPr>
          <w:rFonts w:ascii="Arial" w:hAnsi="Arial"/>
          <w:sz w:val="24"/>
        </w:rPr>
      </w:pPr>
    </w:p>
    <w:p w14:paraId="6630F15C" w14:textId="77777777" w:rsidR="004D06E3" w:rsidRDefault="00DC600A">
      <w:pPr>
        <w:pStyle w:val="PlainText"/>
        <w:rPr>
          <w:rFonts w:ascii="Arial" w:hAnsi="Arial"/>
          <w:sz w:val="24"/>
        </w:rPr>
      </w:pPr>
    </w:p>
    <w:p w14:paraId="7EA842B1" w14:textId="77777777" w:rsidR="004D06E3" w:rsidRDefault="00182DBF">
      <w:pPr>
        <w:pStyle w:val="PlainText"/>
        <w:jc w:val="center"/>
        <w:rPr>
          <w:rFonts w:ascii="Arial" w:hAnsi="Arial"/>
          <w:sz w:val="24"/>
        </w:rPr>
      </w:pPr>
      <w:r>
        <w:rPr>
          <w:rFonts w:ascii="Arial" w:hAnsi="Arial"/>
          <w:noProof/>
          <w:sz w:val="24"/>
        </w:rPr>
        <w:drawing>
          <wp:inline distT="0" distB="0" distL="0" distR="0" wp14:anchorId="41A52805" wp14:editId="77FD1750">
            <wp:extent cx="2176145" cy="2115185"/>
            <wp:effectExtent l="0" t="0" r="0" b="0"/>
            <wp:docPr id="10" name="Picture 10" descr="V13713007crop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13713007crop cop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76145" cy="2115185"/>
                    </a:xfrm>
                    <a:prstGeom prst="rect">
                      <a:avLst/>
                    </a:prstGeom>
                    <a:noFill/>
                    <a:ln>
                      <a:noFill/>
                    </a:ln>
                  </pic:spPr>
                </pic:pic>
              </a:graphicData>
            </a:graphic>
          </wp:inline>
        </w:drawing>
      </w:r>
      <w:r w:rsidR="006616BF">
        <w:rPr>
          <w:rFonts w:ascii="Arial" w:hAnsi="Arial"/>
          <w:sz w:val="24"/>
        </w:rPr>
        <w:tab/>
      </w:r>
      <w:r>
        <w:rPr>
          <w:rFonts w:ascii="Arial" w:hAnsi="Arial"/>
          <w:noProof/>
          <w:sz w:val="24"/>
        </w:rPr>
        <w:drawing>
          <wp:inline distT="0" distB="0" distL="0" distR="0" wp14:anchorId="43744D8D" wp14:editId="5FCFECDE">
            <wp:extent cx="2438400" cy="2096770"/>
            <wp:effectExtent l="0" t="0" r="0" b="0"/>
            <wp:docPr id="11" name="Picture 11" descr="Bachmercu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achmercur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8400" cy="2096770"/>
                    </a:xfrm>
                    <a:prstGeom prst="rect">
                      <a:avLst/>
                    </a:prstGeom>
                    <a:noFill/>
                    <a:ln>
                      <a:noFill/>
                    </a:ln>
                  </pic:spPr>
                </pic:pic>
              </a:graphicData>
            </a:graphic>
          </wp:inline>
        </w:drawing>
      </w:r>
    </w:p>
    <w:p w14:paraId="18136C33" w14:textId="77777777" w:rsidR="004D06E3" w:rsidRDefault="006616BF">
      <w:pPr>
        <w:pStyle w:val="PlainText"/>
        <w:jc w:val="center"/>
        <w:rPr>
          <w:rFonts w:ascii="Arial" w:hAnsi="Arial"/>
          <w:sz w:val="24"/>
        </w:rPr>
      </w:pPr>
      <w:r>
        <w:rPr>
          <w:rFonts w:ascii="Arial" w:hAnsi="Arial"/>
          <w:b/>
          <w:sz w:val="24"/>
        </w:rPr>
        <w:t xml:space="preserve">Figure 6 - Image from Mars </w:t>
      </w:r>
      <w:r>
        <w:rPr>
          <w:rFonts w:ascii="Arial" w:hAnsi="Arial"/>
          <w:b/>
          <w:sz w:val="24"/>
        </w:rPr>
        <w:tab/>
        <w:t>Figure 7 - Image from Mercury</w:t>
      </w:r>
    </w:p>
    <w:p w14:paraId="3C2AA995" w14:textId="77777777" w:rsidR="004D06E3" w:rsidRDefault="006616BF">
      <w:pPr>
        <w:pStyle w:val="PlainText"/>
        <w:rPr>
          <w:rFonts w:ascii="Arial" w:hAnsi="Arial"/>
          <w:b/>
          <w:sz w:val="24"/>
        </w:rPr>
      </w:pPr>
      <w:r>
        <w:rPr>
          <w:rFonts w:ascii="Arial" w:hAnsi="Arial"/>
          <w:b/>
          <w:sz w:val="24"/>
        </w:rPr>
        <w:t>Exercise 3:</w:t>
      </w:r>
    </w:p>
    <w:p w14:paraId="4BB896CA" w14:textId="77777777" w:rsidR="004D06E3" w:rsidRDefault="00DC600A">
      <w:pPr>
        <w:pStyle w:val="PlainText"/>
        <w:rPr>
          <w:rFonts w:ascii="Arial" w:hAnsi="Arial"/>
          <w:sz w:val="24"/>
        </w:rPr>
      </w:pPr>
    </w:p>
    <w:p w14:paraId="037D9F2D" w14:textId="77777777" w:rsidR="004D06E3" w:rsidRDefault="006616BF">
      <w:pPr>
        <w:pStyle w:val="PlainText"/>
        <w:numPr>
          <w:ilvl w:val="0"/>
          <w:numId w:val="31"/>
        </w:numPr>
        <w:rPr>
          <w:rFonts w:ascii="Arial" w:hAnsi="Arial"/>
          <w:sz w:val="24"/>
        </w:rPr>
      </w:pPr>
      <w:r>
        <w:rPr>
          <w:rFonts w:ascii="Arial" w:hAnsi="Arial"/>
          <w:sz w:val="24"/>
        </w:rPr>
        <w:t xml:space="preserve">Plot a graph of log (crater diameter) vs. log (Kinetic Energy) from this exercise and draw a line or curve that best fits the data points.  </w:t>
      </w:r>
    </w:p>
    <w:p w14:paraId="05502205" w14:textId="77777777" w:rsidR="004D06E3" w:rsidRDefault="00DC600A">
      <w:pPr>
        <w:pStyle w:val="PlainText"/>
        <w:rPr>
          <w:rFonts w:ascii="Arial" w:hAnsi="Arial"/>
          <w:sz w:val="24"/>
        </w:rPr>
      </w:pPr>
    </w:p>
    <w:p w14:paraId="6E35D4C8" w14:textId="77777777" w:rsidR="004D06E3" w:rsidRDefault="006616BF">
      <w:pPr>
        <w:pStyle w:val="PlainText"/>
        <w:numPr>
          <w:ilvl w:val="0"/>
          <w:numId w:val="31"/>
        </w:numPr>
        <w:rPr>
          <w:rFonts w:ascii="Arial" w:hAnsi="Arial"/>
          <w:sz w:val="24"/>
        </w:rPr>
      </w:pPr>
      <w:r>
        <w:rPr>
          <w:rFonts w:ascii="Arial" w:hAnsi="Arial"/>
          <w:sz w:val="24"/>
        </w:rPr>
        <w:t>Does your experiment qualitatively support the relationship between crater diameter and kinetic energy of the impact,</w:t>
      </w:r>
      <m:oMath>
        <m:r>
          <w:rPr>
            <w:rFonts w:ascii="Cambria Math" w:hAnsi="Cambria Math"/>
            <w:sz w:val="24"/>
          </w:rPr>
          <m:t>d∝</m:t>
        </m:r>
        <m:rad>
          <m:radPr>
            <m:ctrlPr>
              <w:rPr>
                <w:rFonts w:ascii="Cambria Math" w:hAnsi="Cambria Math"/>
                <w:i/>
                <w:sz w:val="24"/>
              </w:rPr>
            </m:ctrlPr>
          </m:radPr>
          <m:deg>
            <m:r>
              <w:rPr>
                <w:rFonts w:ascii="Cambria Math" w:hAnsi="Cambria Math"/>
                <w:sz w:val="24"/>
              </w:rPr>
              <m:t>3</m:t>
            </m:r>
          </m:deg>
          <m:e>
            <m:r>
              <w:rPr>
                <w:rFonts w:ascii="Cambria Math" w:hAnsi="Cambria Math"/>
                <w:sz w:val="24"/>
              </w:rPr>
              <m:t>KE</m:t>
            </m:r>
          </m:e>
        </m:rad>
      </m:oMath>
      <w:r w:rsidR="00DE6421">
        <w:rPr>
          <w:rFonts w:ascii="Arial" w:hAnsi="Arial"/>
          <w:sz w:val="24"/>
        </w:rPr>
        <w:t xml:space="preserve">, or stated another way, </w:t>
      </w:r>
      <m:oMath>
        <m:func>
          <m:funcPr>
            <m:ctrlPr>
              <w:rPr>
                <w:rFonts w:ascii="Cambria Math" w:hAnsi="Cambria Math"/>
                <w:i/>
                <w:sz w:val="24"/>
              </w:rPr>
            </m:ctrlPr>
          </m:funcPr>
          <m:fName>
            <m:r>
              <m:rPr>
                <m:sty m:val="p"/>
              </m:rPr>
              <w:rPr>
                <w:rFonts w:ascii="Cambria Math" w:hAnsi="Cambria Math"/>
                <w:sz w:val="24"/>
              </w:rPr>
              <m:t>log</m:t>
            </m:r>
          </m:fName>
          <m:e>
            <m:r>
              <w:rPr>
                <w:rFonts w:ascii="Cambria Math" w:hAnsi="Cambria Math"/>
                <w:sz w:val="24"/>
              </w:rPr>
              <m:t>d∝</m:t>
            </m:r>
            <m:f>
              <m:fPr>
                <m:ctrlPr>
                  <w:rPr>
                    <w:rFonts w:ascii="Cambria Math" w:hAnsi="Cambria Math"/>
                    <w:i/>
                    <w:sz w:val="24"/>
                  </w:rPr>
                </m:ctrlPr>
              </m:fPr>
              <m:num>
                <m:r>
                  <w:rPr>
                    <w:rFonts w:ascii="Cambria Math" w:hAnsi="Cambria Math"/>
                    <w:sz w:val="24"/>
                  </w:rPr>
                  <m:t>1</m:t>
                </m:r>
              </m:num>
              <m:den>
                <m:r>
                  <w:rPr>
                    <w:rFonts w:ascii="Cambria Math" w:hAnsi="Cambria Math"/>
                    <w:sz w:val="24"/>
                  </w:rPr>
                  <m:t>3</m:t>
                </m:r>
              </m:den>
            </m:f>
            <m:func>
              <m:funcPr>
                <m:ctrlPr>
                  <w:rPr>
                    <w:rFonts w:ascii="Cambria Math" w:hAnsi="Cambria Math"/>
                    <w:i/>
                    <w:sz w:val="24"/>
                  </w:rPr>
                </m:ctrlPr>
              </m:funcPr>
              <m:fName>
                <m:r>
                  <m:rPr>
                    <m:sty m:val="p"/>
                  </m:rPr>
                  <w:rPr>
                    <w:rFonts w:ascii="Cambria Math" w:hAnsi="Cambria Math"/>
                    <w:sz w:val="24"/>
                  </w:rPr>
                  <m:t>log</m:t>
                </m:r>
              </m:fName>
              <m:e>
                <m:r>
                  <w:rPr>
                    <w:rFonts w:ascii="Cambria Math" w:hAnsi="Cambria Math"/>
                    <w:sz w:val="24"/>
                  </w:rPr>
                  <m:t>(KE)</m:t>
                </m:r>
              </m:e>
            </m:func>
          </m:e>
        </m:func>
      </m:oMath>
      <w:r>
        <w:rPr>
          <w:rFonts w:ascii="Arial" w:hAnsi="Arial"/>
          <w:sz w:val="24"/>
        </w:rPr>
        <w:t xml:space="preserve">?  Explain. [HINT: look at the slope of your plot of log(d) versus log(KE)].  </w:t>
      </w:r>
    </w:p>
    <w:p w14:paraId="2230FAFD" w14:textId="77777777" w:rsidR="004D06E3" w:rsidRDefault="00DC600A">
      <w:pPr>
        <w:pStyle w:val="PlainText"/>
        <w:rPr>
          <w:rFonts w:ascii="Arial" w:hAnsi="Arial"/>
          <w:sz w:val="24"/>
        </w:rPr>
      </w:pPr>
    </w:p>
    <w:p w14:paraId="4C1978FA" w14:textId="77777777" w:rsidR="004D06E3" w:rsidRDefault="00DC600A">
      <w:pPr>
        <w:pStyle w:val="PlainText"/>
        <w:rPr>
          <w:rFonts w:ascii="Arial" w:hAnsi="Arial"/>
          <w:sz w:val="24"/>
        </w:rPr>
      </w:pPr>
    </w:p>
    <w:p w14:paraId="0842EA16" w14:textId="77777777" w:rsidR="004D06E3" w:rsidRDefault="00DC600A">
      <w:pPr>
        <w:pStyle w:val="PlainText"/>
        <w:rPr>
          <w:rFonts w:ascii="Arial" w:hAnsi="Arial"/>
          <w:sz w:val="24"/>
        </w:rPr>
      </w:pPr>
    </w:p>
    <w:p w14:paraId="0A1B0A9D" w14:textId="77777777" w:rsidR="004D06E3" w:rsidRDefault="00DC600A">
      <w:pPr>
        <w:pStyle w:val="PlainText"/>
        <w:rPr>
          <w:rFonts w:ascii="Arial" w:hAnsi="Arial"/>
          <w:sz w:val="24"/>
        </w:rPr>
      </w:pPr>
    </w:p>
    <w:p w14:paraId="4A72DA7D" w14:textId="77777777" w:rsidR="004D06E3" w:rsidRDefault="00DC600A">
      <w:pPr>
        <w:pStyle w:val="PlainText"/>
        <w:rPr>
          <w:rFonts w:ascii="Arial" w:hAnsi="Arial"/>
          <w:sz w:val="24"/>
        </w:rPr>
      </w:pPr>
    </w:p>
    <w:p w14:paraId="3334C2C1" w14:textId="77777777" w:rsidR="004D06E3" w:rsidRDefault="00DC600A">
      <w:pPr>
        <w:pStyle w:val="PlainText"/>
        <w:rPr>
          <w:rFonts w:ascii="Arial" w:hAnsi="Arial"/>
          <w:sz w:val="24"/>
        </w:rPr>
      </w:pPr>
    </w:p>
    <w:p w14:paraId="0A203BAF" w14:textId="77777777" w:rsidR="004D06E3" w:rsidRDefault="00DC600A">
      <w:pPr>
        <w:pStyle w:val="PlainText"/>
        <w:rPr>
          <w:rFonts w:ascii="Arial" w:hAnsi="Arial"/>
          <w:sz w:val="24"/>
        </w:rPr>
      </w:pPr>
    </w:p>
    <w:p w14:paraId="119E6CB0" w14:textId="77777777" w:rsidR="004D06E3" w:rsidRDefault="00DC600A">
      <w:pPr>
        <w:pStyle w:val="PlainText"/>
        <w:rPr>
          <w:rFonts w:ascii="Arial" w:hAnsi="Arial"/>
          <w:sz w:val="24"/>
        </w:rPr>
      </w:pPr>
    </w:p>
    <w:p w14:paraId="05BC53B0" w14:textId="77777777" w:rsidR="004D06E3" w:rsidRDefault="00DC600A">
      <w:pPr>
        <w:pStyle w:val="PlainText"/>
        <w:rPr>
          <w:rFonts w:ascii="Arial" w:hAnsi="Arial"/>
          <w:sz w:val="24"/>
        </w:rPr>
      </w:pPr>
    </w:p>
    <w:p w14:paraId="24E33FCF" w14:textId="77777777" w:rsidR="004D06E3" w:rsidRDefault="00DC600A"/>
    <w:p w14:paraId="3D13BCDE" w14:textId="77777777" w:rsidR="004D06E3" w:rsidRDefault="00DC600A">
      <w:pPr>
        <w:pStyle w:val="PlainText"/>
        <w:rPr>
          <w:rFonts w:ascii="Arial" w:hAnsi="Arial"/>
          <w:b/>
          <w:sz w:val="24"/>
        </w:rPr>
      </w:pPr>
    </w:p>
    <w:p w14:paraId="3941743B" w14:textId="77777777" w:rsidR="004D06E3" w:rsidRDefault="00DC600A">
      <w:pPr>
        <w:pStyle w:val="PlainText"/>
        <w:rPr>
          <w:rFonts w:ascii="Arial" w:hAnsi="Arial"/>
          <w:b/>
          <w:sz w:val="24"/>
        </w:rPr>
      </w:pPr>
    </w:p>
    <w:p w14:paraId="1F14BE46" w14:textId="77777777" w:rsidR="004D06E3" w:rsidRDefault="00DC600A">
      <w:pPr>
        <w:pStyle w:val="PlainText"/>
        <w:rPr>
          <w:rFonts w:ascii="Arial" w:hAnsi="Arial"/>
          <w:b/>
          <w:sz w:val="24"/>
        </w:rPr>
      </w:pPr>
    </w:p>
    <w:p w14:paraId="79D437CD" w14:textId="77777777" w:rsidR="004D06E3" w:rsidRDefault="006616BF">
      <w:pPr>
        <w:pStyle w:val="PlainText"/>
        <w:rPr>
          <w:rFonts w:ascii="Arial" w:hAnsi="Arial"/>
          <w:b/>
          <w:sz w:val="24"/>
        </w:rPr>
      </w:pPr>
      <w:r>
        <w:rPr>
          <w:rFonts w:ascii="Arial" w:hAnsi="Arial"/>
          <w:b/>
          <w:sz w:val="24"/>
        </w:rPr>
        <w:t>Wrap-up questions:</w:t>
      </w:r>
    </w:p>
    <w:p w14:paraId="5D6DB266" w14:textId="77777777" w:rsidR="004D06E3" w:rsidRDefault="00DC600A">
      <w:pPr>
        <w:rPr>
          <w:b/>
        </w:rPr>
      </w:pPr>
    </w:p>
    <w:p w14:paraId="5461E7DE" w14:textId="77777777" w:rsidR="004D06E3" w:rsidRDefault="006616BF">
      <w:pPr>
        <w:pStyle w:val="PlainText"/>
        <w:numPr>
          <w:ilvl w:val="0"/>
          <w:numId w:val="33"/>
        </w:numPr>
        <w:rPr>
          <w:rFonts w:ascii="Arial" w:hAnsi="Arial"/>
          <w:sz w:val="24"/>
        </w:rPr>
      </w:pPr>
      <w:r>
        <w:rPr>
          <w:rFonts w:ascii="Arial" w:hAnsi="Arial"/>
          <w:sz w:val="24"/>
        </w:rPr>
        <w:t>Which is the most important factor controlling the crater size - size, mass, or velocity of the projectile?  Why?</w:t>
      </w:r>
    </w:p>
    <w:p w14:paraId="4B09104E" w14:textId="77777777" w:rsidR="004D06E3" w:rsidRDefault="00DC600A">
      <w:pPr>
        <w:pStyle w:val="PlainText"/>
        <w:rPr>
          <w:rFonts w:ascii="Arial" w:hAnsi="Arial"/>
          <w:sz w:val="24"/>
        </w:rPr>
      </w:pPr>
    </w:p>
    <w:p w14:paraId="35C36650" w14:textId="77777777" w:rsidR="004D06E3" w:rsidRDefault="00DC600A">
      <w:pPr>
        <w:pStyle w:val="PlainText"/>
        <w:rPr>
          <w:rFonts w:ascii="Arial" w:hAnsi="Arial"/>
          <w:sz w:val="24"/>
        </w:rPr>
      </w:pPr>
    </w:p>
    <w:p w14:paraId="2438ED12" w14:textId="77777777" w:rsidR="004D06E3" w:rsidRDefault="00DC600A">
      <w:pPr>
        <w:pStyle w:val="PlainText"/>
        <w:rPr>
          <w:rFonts w:ascii="Arial" w:hAnsi="Arial"/>
          <w:sz w:val="24"/>
        </w:rPr>
      </w:pPr>
    </w:p>
    <w:p w14:paraId="36EB957F" w14:textId="77777777" w:rsidR="004D06E3" w:rsidRDefault="00DC600A">
      <w:pPr>
        <w:pStyle w:val="PlainText"/>
        <w:rPr>
          <w:rFonts w:ascii="Arial" w:hAnsi="Arial"/>
          <w:sz w:val="24"/>
        </w:rPr>
      </w:pPr>
    </w:p>
    <w:p w14:paraId="06D2E755" w14:textId="77777777" w:rsidR="004D06E3" w:rsidRDefault="00DC600A">
      <w:pPr>
        <w:pStyle w:val="PlainText"/>
        <w:rPr>
          <w:rFonts w:ascii="Arial" w:hAnsi="Arial"/>
          <w:sz w:val="24"/>
        </w:rPr>
      </w:pPr>
    </w:p>
    <w:p w14:paraId="64015236" w14:textId="77777777" w:rsidR="004D06E3" w:rsidRDefault="00DC600A">
      <w:pPr>
        <w:pStyle w:val="PlainText"/>
        <w:rPr>
          <w:rFonts w:ascii="Arial" w:hAnsi="Arial"/>
          <w:sz w:val="24"/>
        </w:rPr>
      </w:pPr>
    </w:p>
    <w:p w14:paraId="21BBD383" w14:textId="77777777" w:rsidR="004D06E3" w:rsidRDefault="00DC600A">
      <w:pPr>
        <w:pStyle w:val="PlainText"/>
        <w:rPr>
          <w:rFonts w:ascii="Arial" w:hAnsi="Arial"/>
          <w:sz w:val="24"/>
        </w:rPr>
      </w:pPr>
    </w:p>
    <w:p w14:paraId="3DADFFAA" w14:textId="77777777" w:rsidR="004D06E3" w:rsidRDefault="006616BF">
      <w:pPr>
        <w:pStyle w:val="PlainText"/>
        <w:numPr>
          <w:ilvl w:val="0"/>
          <w:numId w:val="33"/>
        </w:numPr>
        <w:rPr>
          <w:rFonts w:ascii="Arial" w:hAnsi="Arial"/>
          <w:sz w:val="24"/>
        </w:rPr>
      </w:pPr>
      <w:r>
        <w:rPr>
          <w:rFonts w:ascii="Arial" w:hAnsi="Arial"/>
          <w:sz w:val="24"/>
        </w:rPr>
        <w:t>Theoretically we should be able to use craters to give relative ages to planetary bodies if we know when the first impacts began/ended – younger craters cover the older craters.  What geologic processes could confuse this relative age dating of planetary bodies?</w:t>
      </w:r>
    </w:p>
    <w:p w14:paraId="5735E3A4" w14:textId="77777777" w:rsidR="004D06E3" w:rsidRDefault="00DC600A">
      <w:pPr>
        <w:pStyle w:val="PlainText"/>
        <w:rPr>
          <w:rFonts w:ascii="Arial" w:hAnsi="Arial"/>
          <w:sz w:val="24"/>
        </w:rPr>
      </w:pPr>
    </w:p>
    <w:p w14:paraId="496ADDF9" w14:textId="77777777" w:rsidR="004D06E3" w:rsidRDefault="00DC600A">
      <w:pPr>
        <w:pStyle w:val="PlainText"/>
        <w:rPr>
          <w:rFonts w:ascii="Arial" w:hAnsi="Arial"/>
          <w:sz w:val="24"/>
        </w:rPr>
      </w:pPr>
    </w:p>
    <w:p w14:paraId="23D279AB" w14:textId="77777777" w:rsidR="004D06E3" w:rsidRDefault="00DC600A">
      <w:pPr>
        <w:pStyle w:val="PlainText"/>
        <w:rPr>
          <w:rFonts w:ascii="Arial" w:hAnsi="Arial"/>
          <w:sz w:val="24"/>
        </w:rPr>
      </w:pPr>
    </w:p>
    <w:p w14:paraId="5C925149" w14:textId="77777777" w:rsidR="004D06E3" w:rsidRDefault="00DC600A">
      <w:pPr>
        <w:pStyle w:val="PlainText"/>
        <w:rPr>
          <w:rFonts w:ascii="Arial" w:hAnsi="Arial"/>
          <w:sz w:val="24"/>
        </w:rPr>
      </w:pPr>
    </w:p>
    <w:p w14:paraId="74455840" w14:textId="77777777" w:rsidR="004D06E3" w:rsidRDefault="00DC600A">
      <w:pPr>
        <w:pStyle w:val="PlainText"/>
        <w:rPr>
          <w:rFonts w:ascii="Arial" w:hAnsi="Arial"/>
          <w:sz w:val="24"/>
        </w:rPr>
      </w:pPr>
    </w:p>
    <w:p w14:paraId="23577D52" w14:textId="77777777" w:rsidR="004D06E3" w:rsidRDefault="00DC600A">
      <w:pPr>
        <w:pStyle w:val="PlainText"/>
        <w:rPr>
          <w:rFonts w:ascii="Arial" w:hAnsi="Arial"/>
          <w:sz w:val="24"/>
        </w:rPr>
      </w:pPr>
    </w:p>
    <w:p w14:paraId="6E6F862F" w14:textId="77777777" w:rsidR="004D06E3" w:rsidRDefault="00DC600A">
      <w:pPr>
        <w:pStyle w:val="PlainText"/>
        <w:rPr>
          <w:rFonts w:ascii="Arial" w:hAnsi="Arial"/>
          <w:sz w:val="24"/>
        </w:rPr>
      </w:pPr>
    </w:p>
    <w:p w14:paraId="477B9948" w14:textId="77777777" w:rsidR="004D06E3" w:rsidRDefault="00DC600A">
      <w:pPr>
        <w:pStyle w:val="PlainText"/>
        <w:rPr>
          <w:rFonts w:ascii="Arial" w:hAnsi="Arial"/>
          <w:sz w:val="24"/>
        </w:rPr>
      </w:pPr>
    </w:p>
    <w:p w14:paraId="6BB441AF" w14:textId="77777777" w:rsidR="004D06E3" w:rsidRDefault="00DC600A">
      <w:pPr>
        <w:pStyle w:val="PlainText"/>
        <w:rPr>
          <w:rFonts w:ascii="Arial" w:hAnsi="Arial"/>
          <w:sz w:val="24"/>
        </w:rPr>
      </w:pPr>
    </w:p>
    <w:p w14:paraId="7D48D14E" w14:textId="77777777" w:rsidR="004D06E3" w:rsidRDefault="00DC600A">
      <w:pPr>
        <w:pStyle w:val="PlainText"/>
        <w:rPr>
          <w:rFonts w:ascii="Arial" w:hAnsi="Arial"/>
          <w:sz w:val="24"/>
        </w:rPr>
      </w:pPr>
    </w:p>
    <w:p w14:paraId="6D928B8E" w14:textId="77777777" w:rsidR="004D06E3" w:rsidRDefault="006616BF">
      <w:pPr>
        <w:pStyle w:val="PlainText"/>
        <w:numPr>
          <w:ilvl w:val="0"/>
          <w:numId w:val="33"/>
        </w:numPr>
        <w:rPr>
          <w:rFonts w:ascii="Arial" w:hAnsi="Arial"/>
          <w:sz w:val="24"/>
        </w:rPr>
      </w:pPr>
      <w:r>
        <w:rPr>
          <w:rFonts w:ascii="Arial" w:hAnsi="Arial"/>
          <w:sz w:val="24"/>
        </w:rPr>
        <w:t>What were the major sources of error in this laboratory exercise?</w:t>
      </w:r>
    </w:p>
    <w:p w14:paraId="2A00A7EB" w14:textId="77777777" w:rsidR="004D06E3" w:rsidRDefault="00DC600A">
      <w:pPr>
        <w:pStyle w:val="PlainText"/>
        <w:rPr>
          <w:rFonts w:ascii="Arial" w:hAnsi="Arial"/>
          <w:sz w:val="24"/>
        </w:rPr>
      </w:pPr>
    </w:p>
    <w:p w14:paraId="7636BA69" w14:textId="77777777" w:rsidR="004D06E3" w:rsidRDefault="00DC600A">
      <w:pPr>
        <w:pStyle w:val="PlainText"/>
        <w:rPr>
          <w:rFonts w:ascii="Arial" w:hAnsi="Arial"/>
          <w:sz w:val="24"/>
        </w:rPr>
      </w:pPr>
    </w:p>
    <w:p w14:paraId="2C9A3865" w14:textId="77777777" w:rsidR="004D06E3" w:rsidRDefault="00DC600A">
      <w:pPr>
        <w:pStyle w:val="PlainText"/>
        <w:rPr>
          <w:rFonts w:ascii="Arial" w:hAnsi="Arial"/>
          <w:sz w:val="24"/>
        </w:rPr>
      </w:pPr>
    </w:p>
    <w:p w14:paraId="3372440C" w14:textId="77777777" w:rsidR="004D06E3" w:rsidRDefault="00DC600A">
      <w:pPr>
        <w:pStyle w:val="PlainText"/>
        <w:rPr>
          <w:rFonts w:ascii="Arial" w:hAnsi="Arial"/>
          <w:sz w:val="24"/>
        </w:rPr>
      </w:pPr>
    </w:p>
    <w:p w14:paraId="41A95388" w14:textId="77777777" w:rsidR="004D06E3" w:rsidRDefault="00DC600A">
      <w:pPr>
        <w:pStyle w:val="PlainText"/>
        <w:rPr>
          <w:rFonts w:ascii="Arial" w:hAnsi="Arial"/>
          <w:sz w:val="24"/>
        </w:rPr>
      </w:pPr>
    </w:p>
    <w:p w14:paraId="17F653B6" w14:textId="77777777" w:rsidR="004D06E3" w:rsidRDefault="00DC600A">
      <w:pPr>
        <w:pStyle w:val="PlainText"/>
        <w:rPr>
          <w:rFonts w:ascii="Arial" w:hAnsi="Arial"/>
          <w:sz w:val="24"/>
        </w:rPr>
      </w:pPr>
    </w:p>
    <w:p w14:paraId="5FF635A5" w14:textId="77777777" w:rsidR="004D06E3" w:rsidRDefault="00DC600A">
      <w:pPr>
        <w:pStyle w:val="PlainText"/>
        <w:rPr>
          <w:rFonts w:ascii="Arial" w:hAnsi="Arial"/>
          <w:sz w:val="24"/>
        </w:rPr>
      </w:pPr>
    </w:p>
    <w:p w14:paraId="0374F48E" w14:textId="77777777" w:rsidR="004D06E3" w:rsidRDefault="00DC600A">
      <w:pPr>
        <w:pStyle w:val="PlainText"/>
        <w:rPr>
          <w:rFonts w:ascii="Arial" w:hAnsi="Arial"/>
          <w:sz w:val="24"/>
        </w:rPr>
      </w:pPr>
    </w:p>
    <w:p w14:paraId="38D6977F" w14:textId="77777777" w:rsidR="004D06E3" w:rsidRDefault="00DC600A">
      <w:pPr>
        <w:pStyle w:val="PlainText"/>
        <w:rPr>
          <w:rFonts w:ascii="Arial" w:hAnsi="Arial"/>
          <w:sz w:val="24"/>
        </w:rPr>
      </w:pPr>
    </w:p>
    <w:p w14:paraId="1B7EA78C" w14:textId="77777777" w:rsidR="004D06E3" w:rsidRDefault="00DC600A">
      <w:pPr>
        <w:pStyle w:val="PlainText"/>
        <w:rPr>
          <w:rFonts w:ascii="Arial" w:hAnsi="Arial"/>
          <w:sz w:val="24"/>
        </w:rPr>
      </w:pPr>
    </w:p>
    <w:p w14:paraId="64EE797A" w14:textId="77777777" w:rsidR="004D06E3" w:rsidRDefault="00DC600A">
      <w:pPr>
        <w:pStyle w:val="PlainText"/>
        <w:rPr>
          <w:rFonts w:ascii="Arial" w:hAnsi="Arial"/>
          <w:sz w:val="24"/>
        </w:rPr>
      </w:pPr>
    </w:p>
    <w:p w14:paraId="2BB7326F" w14:textId="77777777" w:rsidR="004D06E3" w:rsidRDefault="00DC600A">
      <w:pPr>
        <w:pStyle w:val="PlainText"/>
        <w:rPr>
          <w:rFonts w:ascii="Arial" w:hAnsi="Arial"/>
          <w:sz w:val="24"/>
        </w:rPr>
      </w:pPr>
    </w:p>
    <w:p w14:paraId="2E16A27E" w14:textId="77777777" w:rsidR="004D06E3" w:rsidRDefault="00264B69">
      <w:pPr>
        <w:pStyle w:val="PlainText"/>
        <w:rPr>
          <w:rFonts w:ascii="Arial" w:hAnsi="Arial"/>
          <w:b/>
          <w:sz w:val="24"/>
        </w:rPr>
      </w:pPr>
      <w:r w:rsidRPr="00DE6421">
        <w:rPr>
          <w:rFonts w:ascii="Arial" w:hAnsi="Arial"/>
          <w:b/>
          <w:sz w:val="24"/>
          <w:u w:val="single"/>
        </w:rPr>
        <w:t>Summarize what you have learned in tonight’s lab</w:t>
      </w:r>
      <w:r w:rsidR="006616BF">
        <w:rPr>
          <w:rFonts w:ascii="Arial" w:hAnsi="Arial"/>
          <w:b/>
          <w:sz w:val="24"/>
        </w:rPr>
        <w:t>:</w:t>
      </w:r>
    </w:p>
    <w:p w14:paraId="35649145" w14:textId="77777777" w:rsidR="004D06E3" w:rsidRDefault="00DC600A">
      <w:pPr>
        <w:pStyle w:val="PlainText"/>
        <w:rPr>
          <w:rFonts w:ascii="Arial" w:hAnsi="Arial"/>
          <w:sz w:val="24"/>
        </w:rPr>
      </w:pPr>
    </w:p>
    <w:p w14:paraId="6E25C135" w14:textId="77777777" w:rsidR="004D06E3" w:rsidRDefault="00DC600A">
      <w:pPr>
        <w:pStyle w:val="PlainText"/>
        <w:rPr>
          <w:rFonts w:ascii="Arial" w:hAnsi="Arial"/>
          <w:sz w:val="24"/>
        </w:rPr>
      </w:pPr>
    </w:p>
    <w:p w14:paraId="3971F07C" w14:textId="77777777" w:rsidR="004D06E3" w:rsidRDefault="006616BF">
      <w:pPr>
        <w:pStyle w:val="PlainText"/>
        <w:rPr>
          <w:rFonts w:ascii="Arial" w:hAnsi="Arial"/>
          <w:sz w:val="24"/>
        </w:rPr>
      </w:pPr>
      <w:r>
        <w:rPr>
          <w:rFonts w:ascii="Arial" w:hAnsi="Arial"/>
          <w:sz w:val="24"/>
        </w:rPr>
        <w:br w:type="page"/>
      </w:r>
    </w:p>
    <w:p w14:paraId="6323A3FB" w14:textId="77777777" w:rsidR="004D06E3" w:rsidRDefault="006616BF">
      <w:pPr>
        <w:pStyle w:val="PlainText"/>
        <w:rPr>
          <w:rFonts w:ascii="Arial" w:hAnsi="Arial"/>
          <w:sz w:val="24"/>
        </w:rPr>
      </w:pPr>
      <w:r>
        <w:rPr>
          <w:rFonts w:ascii="Arial" w:hAnsi="Arial"/>
          <w:sz w:val="24"/>
        </w:rPr>
        <w:t>Data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0"/>
        <w:gridCol w:w="874"/>
        <w:gridCol w:w="1190"/>
        <w:gridCol w:w="960"/>
        <w:gridCol w:w="1150"/>
        <w:gridCol w:w="1310"/>
        <w:gridCol w:w="1066"/>
        <w:gridCol w:w="1009"/>
        <w:gridCol w:w="1097"/>
      </w:tblGrid>
      <w:tr w:rsidR="004D06E3" w14:paraId="5B7C935C" w14:textId="77777777">
        <w:tc>
          <w:tcPr>
            <w:tcW w:w="1089" w:type="dxa"/>
          </w:tcPr>
          <w:p w14:paraId="6956B357" w14:textId="77777777" w:rsidR="004D06E3" w:rsidRDefault="006616BF">
            <w:pPr>
              <w:pStyle w:val="PlainText"/>
              <w:rPr>
                <w:rFonts w:ascii="Arial" w:hAnsi="Arial"/>
                <w:sz w:val="24"/>
              </w:rPr>
            </w:pPr>
            <w:r>
              <w:rPr>
                <w:rFonts w:ascii="Arial" w:hAnsi="Arial"/>
                <w:sz w:val="24"/>
              </w:rPr>
              <w:t>Impactor</w:t>
            </w:r>
          </w:p>
        </w:tc>
        <w:tc>
          <w:tcPr>
            <w:tcW w:w="1089" w:type="dxa"/>
          </w:tcPr>
          <w:p w14:paraId="3E2B04AB" w14:textId="77777777" w:rsidR="004D06E3" w:rsidRDefault="006616BF">
            <w:pPr>
              <w:pStyle w:val="PlainText"/>
              <w:rPr>
                <w:rFonts w:ascii="Arial" w:hAnsi="Arial"/>
                <w:sz w:val="24"/>
              </w:rPr>
            </w:pPr>
            <w:r>
              <w:rPr>
                <w:rFonts w:ascii="Arial" w:hAnsi="Arial"/>
                <w:sz w:val="24"/>
              </w:rPr>
              <w:t>Mass</w:t>
            </w:r>
          </w:p>
        </w:tc>
        <w:tc>
          <w:tcPr>
            <w:tcW w:w="1089" w:type="dxa"/>
          </w:tcPr>
          <w:p w14:paraId="135EFBD3" w14:textId="77777777" w:rsidR="004D06E3" w:rsidRDefault="006616BF">
            <w:pPr>
              <w:pStyle w:val="PlainText"/>
              <w:rPr>
                <w:rFonts w:ascii="Arial" w:hAnsi="Arial"/>
                <w:sz w:val="24"/>
              </w:rPr>
            </w:pPr>
            <w:r>
              <w:rPr>
                <w:rFonts w:ascii="Arial" w:hAnsi="Arial"/>
                <w:sz w:val="24"/>
              </w:rPr>
              <w:t>Diameter</w:t>
            </w:r>
          </w:p>
        </w:tc>
        <w:tc>
          <w:tcPr>
            <w:tcW w:w="1089" w:type="dxa"/>
          </w:tcPr>
          <w:p w14:paraId="3DEF901D" w14:textId="77777777" w:rsidR="004D06E3" w:rsidRDefault="006616BF">
            <w:pPr>
              <w:pStyle w:val="PlainText"/>
              <w:rPr>
                <w:rFonts w:ascii="Arial" w:hAnsi="Arial"/>
                <w:sz w:val="24"/>
              </w:rPr>
            </w:pPr>
            <w:r>
              <w:rPr>
                <w:rFonts w:ascii="Arial" w:hAnsi="Arial"/>
                <w:sz w:val="24"/>
              </w:rPr>
              <w:t>Height</w:t>
            </w:r>
          </w:p>
        </w:tc>
        <w:tc>
          <w:tcPr>
            <w:tcW w:w="1090" w:type="dxa"/>
          </w:tcPr>
          <w:p w14:paraId="2A7886CC" w14:textId="77777777" w:rsidR="004D06E3" w:rsidRDefault="006616BF">
            <w:pPr>
              <w:pStyle w:val="PlainText"/>
              <w:rPr>
                <w:rFonts w:ascii="Arial" w:hAnsi="Arial"/>
                <w:sz w:val="24"/>
              </w:rPr>
            </w:pPr>
            <w:r>
              <w:rPr>
                <w:rFonts w:ascii="Arial" w:hAnsi="Arial"/>
                <w:sz w:val="24"/>
              </w:rPr>
              <w:t>Crater diameter</w:t>
            </w:r>
          </w:p>
        </w:tc>
        <w:tc>
          <w:tcPr>
            <w:tcW w:w="1090" w:type="dxa"/>
          </w:tcPr>
          <w:p w14:paraId="6CD806EA" w14:textId="77777777" w:rsidR="004D06E3" w:rsidRDefault="00FB4A1E">
            <w:pPr>
              <w:pStyle w:val="PlainText"/>
              <w:rPr>
                <w:rFonts w:ascii="Arial" w:hAnsi="Arial"/>
                <w:sz w:val="24"/>
              </w:rPr>
            </w:pPr>
            <w:r>
              <w:rPr>
                <w:rFonts w:ascii="Arial" w:hAnsi="Arial"/>
                <w:sz w:val="24"/>
              </w:rPr>
              <w:t>L</w:t>
            </w:r>
            <w:r w:rsidR="006616BF">
              <w:rPr>
                <w:rFonts w:ascii="Arial" w:hAnsi="Arial"/>
                <w:sz w:val="24"/>
              </w:rPr>
              <w:t>og(crater diameter)</w:t>
            </w:r>
          </w:p>
        </w:tc>
        <w:tc>
          <w:tcPr>
            <w:tcW w:w="1090" w:type="dxa"/>
          </w:tcPr>
          <w:p w14:paraId="368E31CD" w14:textId="77777777" w:rsidR="004D06E3" w:rsidRDefault="006616BF">
            <w:pPr>
              <w:pStyle w:val="PlainText"/>
              <w:rPr>
                <w:rFonts w:ascii="Arial" w:hAnsi="Arial"/>
                <w:sz w:val="24"/>
              </w:rPr>
            </w:pPr>
            <w:r>
              <w:rPr>
                <w:rFonts w:ascii="Arial" w:hAnsi="Arial"/>
                <w:sz w:val="24"/>
              </w:rPr>
              <w:t>Velocity</w:t>
            </w:r>
          </w:p>
        </w:tc>
        <w:tc>
          <w:tcPr>
            <w:tcW w:w="1090" w:type="dxa"/>
          </w:tcPr>
          <w:p w14:paraId="08194371" w14:textId="77777777" w:rsidR="004D06E3" w:rsidRDefault="006616BF">
            <w:pPr>
              <w:pStyle w:val="PlainText"/>
              <w:rPr>
                <w:rFonts w:ascii="Arial" w:hAnsi="Arial"/>
                <w:sz w:val="24"/>
              </w:rPr>
            </w:pPr>
            <w:r>
              <w:rPr>
                <w:rFonts w:ascii="Arial" w:hAnsi="Arial"/>
                <w:sz w:val="24"/>
              </w:rPr>
              <w:t>Kinetic Energy</w:t>
            </w:r>
          </w:p>
        </w:tc>
        <w:tc>
          <w:tcPr>
            <w:tcW w:w="1090" w:type="dxa"/>
          </w:tcPr>
          <w:p w14:paraId="4C3D01D8" w14:textId="77777777" w:rsidR="004D06E3" w:rsidRDefault="006616BF">
            <w:pPr>
              <w:pStyle w:val="PlainText"/>
              <w:rPr>
                <w:rFonts w:ascii="Arial" w:hAnsi="Arial"/>
                <w:sz w:val="24"/>
              </w:rPr>
            </w:pPr>
            <w:r>
              <w:rPr>
                <w:rFonts w:ascii="Arial" w:hAnsi="Arial"/>
                <w:sz w:val="24"/>
              </w:rPr>
              <w:t>Log(KE)</w:t>
            </w:r>
          </w:p>
        </w:tc>
      </w:tr>
      <w:tr w:rsidR="004D06E3" w14:paraId="492A5AF3" w14:textId="77777777">
        <w:tc>
          <w:tcPr>
            <w:tcW w:w="1089" w:type="dxa"/>
          </w:tcPr>
          <w:p w14:paraId="552E0CBC" w14:textId="77777777" w:rsidR="004D06E3" w:rsidRDefault="00DC600A">
            <w:pPr>
              <w:pStyle w:val="PlainText"/>
              <w:rPr>
                <w:rFonts w:ascii="Arial" w:hAnsi="Arial"/>
                <w:sz w:val="24"/>
              </w:rPr>
            </w:pPr>
          </w:p>
        </w:tc>
        <w:tc>
          <w:tcPr>
            <w:tcW w:w="1089" w:type="dxa"/>
          </w:tcPr>
          <w:p w14:paraId="62AB59BE" w14:textId="77777777" w:rsidR="004D06E3" w:rsidRDefault="00DC600A">
            <w:pPr>
              <w:pStyle w:val="PlainText"/>
              <w:rPr>
                <w:rFonts w:ascii="Arial" w:hAnsi="Arial"/>
                <w:sz w:val="24"/>
              </w:rPr>
            </w:pPr>
          </w:p>
        </w:tc>
        <w:tc>
          <w:tcPr>
            <w:tcW w:w="1089" w:type="dxa"/>
          </w:tcPr>
          <w:p w14:paraId="629EB8DF" w14:textId="77777777" w:rsidR="004D06E3" w:rsidRDefault="00DC600A">
            <w:pPr>
              <w:pStyle w:val="PlainText"/>
              <w:rPr>
                <w:rFonts w:ascii="Arial" w:hAnsi="Arial"/>
                <w:sz w:val="24"/>
              </w:rPr>
            </w:pPr>
          </w:p>
        </w:tc>
        <w:tc>
          <w:tcPr>
            <w:tcW w:w="1089" w:type="dxa"/>
          </w:tcPr>
          <w:p w14:paraId="7E271D99" w14:textId="77777777" w:rsidR="004D06E3" w:rsidRDefault="00DC600A">
            <w:pPr>
              <w:pStyle w:val="PlainText"/>
              <w:rPr>
                <w:rFonts w:ascii="Arial" w:hAnsi="Arial"/>
                <w:sz w:val="24"/>
              </w:rPr>
            </w:pPr>
          </w:p>
        </w:tc>
        <w:tc>
          <w:tcPr>
            <w:tcW w:w="1090" w:type="dxa"/>
          </w:tcPr>
          <w:p w14:paraId="3DA76793" w14:textId="77777777" w:rsidR="004D06E3" w:rsidRDefault="00DC600A">
            <w:pPr>
              <w:pStyle w:val="PlainText"/>
              <w:rPr>
                <w:rFonts w:ascii="Arial" w:hAnsi="Arial"/>
                <w:sz w:val="24"/>
              </w:rPr>
            </w:pPr>
          </w:p>
        </w:tc>
        <w:tc>
          <w:tcPr>
            <w:tcW w:w="1090" w:type="dxa"/>
          </w:tcPr>
          <w:p w14:paraId="5A3D48F1" w14:textId="77777777" w:rsidR="004D06E3" w:rsidRDefault="00DC600A">
            <w:pPr>
              <w:pStyle w:val="PlainText"/>
              <w:rPr>
                <w:rFonts w:ascii="Arial" w:hAnsi="Arial"/>
                <w:sz w:val="24"/>
              </w:rPr>
            </w:pPr>
          </w:p>
        </w:tc>
        <w:tc>
          <w:tcPr>
            <w:tcW w:w="1090" w:type="dxa"/>
          </w:tcPr>
          <w:p w14:paraId="7C243DE2" w14:textId="77777777" w:rsidR="004D06E3" w:rsidRDefault="00DC600A">
            <w:pPr>
              <w:pStyle w:val="PlainText"/>
              <w:rPr>
                <w:rFonts w:ascii="Arial" w:hAnsi="Arial"/>
                <w:sz w:val="24"/>
              </w:rPr>
            </w:pPr>
          </w:p>
        </w:tc>
        <w:tc>
          <w:tcPr>
            <w:tcW w:w="1090" w:type="dxa"/>
          </w:tcPr>
          <w:p w14:paraId="1566FC5E" w14:textId="77777777" w:rsidR="004D06E3" w:rsidRDefault="00DC600A">
            <w:pPr>
              <w:pStyle w:val="PlainText"/>
              <w:rPr>
                <w:rFonts w:ascii="Arial" w:hAnsi="Arial"/>
                <w:sz w:val="24"/>
              </w:rPr>
            </w:pPr>
          </w:p>
        </w:tc>
        <w:tc>
          <w:tcPr>
            <w:tcW w:w="1090" w:type="dxa"/>
          </w:tcPr>
          <w:p w14:paraId="2AEC5FF7" w14:textId="77777777" w:rsidR="004D06E3" w:rsidRDefault="00DC600A">
            <w:pPr>
              <w:pStyle w:val="PlainText"/>
              <w:rPr>
                <w:rFonts w:ascii="Arial" w:hAnsi="Arial"/>
                <w:sz w:val="24"/>
              </w:rPr>
            </w:pPr>
          </w:p>
        </w:tc>
      </w:tr>
      <w:tr w:rsidR="004D06E3" w14:paraId="5BF7F15A" w14:textId="77777777">
        <w:tc>
          <w:tcPr>
            <w:tcW w:w="1089" w:type="dxa"/>
          </w:tcPr>
          <w:p w14:paraId="78EFFC68" w14:textId="77777777" w:rsidR="004D06E3" w:rsidRDefault="00DC600A">
            <w:pPr>
              <w:pStyle w:val="PlainText"/>
              <w:rPr>
                <w:rFonts w:ascii="Arial" w:hAnsi="Arial"/>
                <w:sz w:val="24"/>
              </w:rPr>
            </w:pPr>
          </w:p>
        </w:tc>
        <w:tc>
          <w:tcPr>
            <w:tcW w:w="1089" w:type="dxa"/>
          </w:tcPr>
          <w:p w14:paraId="29B323B5" w14:textId="77777777" w:rsidR="004D06E3" w:rsidRDefault="00DC600A">
            <w:pPr>
              <w:pStyle w:val="PlainText"/>
              <w:rPr>
                <w:rFonts w:ascii="Arial" w:hAnsi="Arial"/>
                <w:sz w:val="24"/>
              </w:rPr>
            </w:pPr>
          </w:p>
        </w:tc>
        <w:tc>
          <w:tcPr>
            <w:tcW w:w="1089" w:type="dxa"/>
          </w:tcPr>
          <w:p w14:paraId="586DAF65" w14:textId="77777777" w:rsidR="004D06E3" w:rsidRDefault="00DC600A">
            <w:pPr>
              <w:pStyle w:val="PlainText"/>
              <w:rPr>
                <w:rFonts w:ascii="Arial" w:hAnsi="Arial"/>
                <w:sz w:val="24"/>
              </w:rPr>
            </w:pPr>
          </w:p>
        </w:tc>
        <w:tc>
          <w:tcPr>
            <w:tcW w:w="1089" w:type="dxa"/>
          </w:tcPr>
          <w:p w14:paraId="02EE8AF7" w14:textId="77777777" w:rsidR="004D06E3" w:rsidRDefault="00DC600A">
            <w:pPr>
              <w:pStyle w:val="PlainText"/>
              <w:rPr>
                <w:rFonts w:ascii="Arial" w:hAnsi="Arial"/>
                <w:sz w:val="24"/>
              </w:rPr>
            </w:pPr>
          </w:p>
        </w:tc>
        <w:tc>
          <w:tcPr>
            <w:tcW w:w="1090" w:type="dxa"/>
          </w:tcPr>
          <w:p w14:paraId="1455CDF8" w14:textId="77777777" w:rsidR="004D06E3" w:rsidRDefault="00DC600A">
            <w:pPr>
              <w:pStyle w:val="PlainText"/>
              <w:rPr>
                <w:rFonts w:ascii="Arial" w:hAnsi="Arial"/>
                <w:sz w:val="24"/>
              </w:rPr>
            </w:pPr>
          </w:p>
        </w:tc>
        <w:tc>
          <w:tcPr>
            <w:tcW w:w="1090" w:type="dxa"/>
          </w:tcPr>
          <w:p w14:paraId="3ACB6B54" w14:textId="77777777" w:rsidR="004D06E3" w:rsidRDefault="00DC600A">
            <w:pPr>
              <w:pStyle w:val="PlainText"/>
              <w:rPr>
                <w:rFonts w:ascii="Arial" w:hAnsi="Arial"/>
                <w:sz w:val="24"/>
              </w:rPr>
            </w:pPr>
          </w:p>
        </w:tc>
        <w:tc>
          <w:tcPr>
            <w:tcW w:w="1090" w:type="dxa"/>
          </w:tcPr>
          <w:p w14:paraId="28E143E4" w14:textId="77777777" w:rsidR="004D06E3" w:rsidRDefault="00DC600A">
            <w:pPr>
              <w:pStyle w:val="PlainText"/>
              <w:rPr>
                <w:rFonts w:ascii="Arial" w:hAnsi="Arial"/>
                <w:sz w:val="24"/>
              </w:rPr>
            </w:pPr>
          </w:p>
        </w:tc>
        <w:tc>
          <w:tcPr>
            <w:tcW w:w="1090" w:type="dxa"/>
          </w:tcPr>
          <w:p w14:paraId="64F65B84" w14:textId="77777777" w:rsidR="004D06E3" w:rsidRDefault="00DC600A">
            <w:pPr>
              <w:pStyle w:val="PlainText"/>
              <w:rPr>
                <w:rFonts w:ascii="Arial" w:hAnsi="Arial"/>
                <w:sz w:val="24"/>
              </w:rPr>
            </w:pPr>
          </w:p>
        </w:tc>
        <w:tc>
          <w:tcPr>
            <w:tcW w:w="1090" w:type="dxa"/>
          </w:tcPr>
          <w:p w14:paraId="5A21C10D" w14:textId="77777777" w:rsidR="004D06E3" w:rsidRDefault="00DC600A">
            <w:pPr>
              <w:pStyle w:val="PlainText"/>
              <w:rPr>
                <w:rFonts w:ascii="Arial" w:hAnsi="Arial"/>
                <w:sz w:val="24"/>
              </w:rPr>
            </w:pPr>
          </w:p>
        </w:tc>
      </w:tr>
      <w:tr w:rsidR="004D06E3" w14:paraId="7261EFAF" w14:textId="77777777">
        <w:tc>
          <w:tcPr>
            <w:tcW w:w="1089" w:type="dxa"/>
          </w:tcPr>
          <w:p w14:paraId="51F2FD89" w14:textId="77777777" w:rsidR="004D06E3" w:rsidRDefault="00DC600A">
            <w:pPr>
              <w:pStyle w:val="PlainText"/>
              <w:rPr>
                <w:rFonts w:ascii="Arial" w:hAnsi="Arial"/>
                <w:sz w:val="24"/>
              </w:rPr>
            </w:pPr>
          </w:p>
        </w:tc>
        <w:tc>
          <w:tcPr>
            <w:tcW w:w="1089" w:type="dxa"/>
          </w:tcPr>
          <w:p w14:paraId="71F54390" w14:textId="77777777" w:rsidR="004D06E3" w:rsidRDefault="00DC600A">
            <w:pPr>
              <w:pStyle w:val="PlainText"/>
              <w:rPr>
                <w:rFonts w:ascii="Arial" w:hAnsi="Arial"/>
                <w:sz w:val="24"/>
              </w:rPr>
            </w:pPr>
          </w:p>
        </w:tc>
        <w:tc>
          <w:tcPr>
            <w:tcW w:w="1089" w:type="dxa"/>
          </w:tcPr>
          <w:p w14:paraId="692DE080" w14:textId="77777777" w:rsidR="004D06E3" w:rsidRDefault="00DC600A">
            <w:pPr>
              <w:pStyle w:val="PlainText"/>
              <w:rPr>
                <w:rFonts w:ascii="Arial" w:hAnsi="Arial"/>
                <w:sz w:val="24"/>
              </w:rPr>
            </w:pPr>
          </w:p>
        </w:tc>
        <w:tc>
          <w:tcPr>
            <w:tcW w:w="1089" w:type="dxa"/>
          </w:tcPr>
          <w:p w14:paraId="200A6BA3" w14:textId="77777777" w:rsidR="004D06E3" w:rsidRDefault="00DC600A">
            <w:pPr>
              <w:pStyle w:val="PlainText"/>
              <w:rPr>
                <w:rFonts w:ascii="Arial" w:hAnsi="Arial"/>
                <w:sz w:val="24"/>
              </w:rPr>
            </w:pPr>
          </w:p>
        </w:tc>
        <w:tc>
          <w:tcPr>
            <w:tcW w:w="1090" w:type="dxa"/>
          </w:tcPr>
          <w:p w14:paraId="4AD01D96" w14:textId="77777777" w:rsidR="004D06E3" w:rsidRDefault="00DC600A">
            <w:pPr>
              <w:pStyle w:val="PlainText"/>
              <w:rPr>
                <w:rFonts w:ascii="Arial" w:hAnsi="Arial"/>
                <w:sz w:val="24"/>
              </w:rPr>
            </w:pPr>
          </w:p>
        </w:tc>
        <w:tc>
          <w:tcPr>
            <w:tcW w:w="1090" w:type="dxa"/>
          </w:tcPr>
          <w:p w14:paraId="2D0BE760" w14:textId="77777777" w:rsidR="004D06E3" w:rsidRDefault="00DC600A">
            <w:pPr>
              <w:pStyle w:val="PlainText"/>
              <w:rPr>
                <w:rFonts w:ascii="Arial" w:hAnsi="Arial"/>
                <w:sz w:val="24"/>
              </w:rPr>
            </w:pPr>
          </w:p>
        </w:tc>
        <w:tc>
          <w:tcPr>
            <w:tcW w:w="1090" w:type="dxa"/>
          </w:tcPr>
          <w:p w14:paraId="3CB80639" w14:textId="77777777" w:rsidR="004D06E3" w:rsidRDefault="00DC600A">
            <w:pPr>
              <w:pStyle w:val="PlainText"/>
              <w:rPr>
                <w:rFonts w:ascii="Arial" w:hAnsi="Arial"/>
                <w:sz w:val="24"/>
              </w:rPr>
            </w:pPr>
          </w:p>
        </w:tc>
        <w:tc>
          <w:tcPr>
            <w:tcW w:w="1090" w:type="dxa"/>
          </w:tcPr>
          <w:p w14:paraId="7AD382F5" w14:textId="77777777" w:rsidR="004D06E3" w:rsidRDefault="00DC600A">
            <w:pPr>
              <w:pStyle w:val="PlainText"/>
              <w:rPr>
                <w:rFonts w:ascii="Arial" w:hAnsi="Arial"/>
                <w:sz w:val="24"/>
              </w:rPr>
            </w:pPr>
          </w:p>
        </w:tc>
        <w:tc>
          <w:tcPr>
            <w:tcW w:w="1090" w:type="dxa"/>
          </w:tcPr>
          <w:p w14:paraId="1F53F16F" w14:textId="77777777" w:rsidR="004D06E3" w:rsidRDefault="00DC600A">
            <w:pPr>
              <w:pStyle w:val="PlainText"/>
              <w:rPr>
                <w:rFonts w:ascii="Arial" w:hAnsi="Arial"/>
                <w:sz w:val="24"/>
              </w:rPr>
            </w:pPr>
          </w:p>
        </w:tc>
      </w:tr>
      <w:tr w:rsidR="004D06E3" w14:paraId="6D038091" w14:textId="77777777">
        <w:tc>
          <w:tcPr>
            <w:tcW w:w="1089" w:type="dxa"/>
          </w:tcPr>
          <w:p w14:paraId="32350DE7" w14:textId="77777777" w:rsidR="004D06E3" w:rsidRDefault="00DC600A">
            <w:pPr>
              <w:pStyle w:val="PlainText"/>
              <w:rPr>
                <w:rFonts w:ascii="Arial" w:hAnsi="Arial"/>
                <w:sz w:val="24"/>
              </w:rPr>
            </w:pPr>
          </w:p>
        </w:tc>
        <w:tc>
          <w:tcPr>
            <w:tcW w:w="1089" w:type="dxa"/>
          </w:tcPr>
          <w:p w14:paraId="38631E2D" w14:textId="77777777" w:rsidR="004D06E3" w:rsidRDefault="00DC600A">
            <w:pPr>
              <w:pStyle w:val="PlainText"/>
              <w:rPr>
                <w:rFonts w:ascii="Arial" w:hAnsi="Arial"/>
                <w:sz w:val="24"/>
              </w:rPr>
            </w:pPr>
          </w:p>
        </w:tc>
        <w:tc>
          <w:tcPr>
            <w:tcW w:w="1089" w:type="dxa"/>
          </w:tcPr>
          <w:p w14:paraId="4D897439" w14:textId="77777777" w:rsidR="004D06E3" w:rsidRDefault="00DC600A">
            <w:pPr>
              <w:pStyle w:val="PlainText"/>
              <w:rPr>
                <w:rFonts w:ascii="Arial" w:hAnsi="Arial"/>
                <w:sz w:val="24"/>
              </w:rPr>
            </w:pPr>
          </w:p>
        </w:tc>
        <w:tc>
          <w:tcPr>
            <w:tcW w:w="1089" w:type="dxa"/>
          </w:tcPr>
          <w:p w14:paraId="2D3C7A50" w14:textId="77777777" w:rsidR="004D06E3" w:rsidRDefault="00DC600A">
            <w:pPr>
              <w:pStyle w:val="PlainText"/>
              <w:rPr>
                <w:rFonts w:ascii="Arial" w:hAnsi="Arial"/>
                <w:sz w:val="24"/>
              </w:rPr>
            </w:pPr>
          </w:p>
        </w:tc>
        <w:tc>
          <w:tcPr>
            <w:tcW w:w="1090" w:type="dxa"/>
          </w:tcPr>
          <w:p w14:paraId="042D0D1B" w14:textId="77777777" w:rsidR="004D06E3" w:rsidRDefault="00DC600A">
            <w:pPr>
              <w:pStyle w:val="PlainText"/>
              <w:rPr>
                <w:rFonts w:ascii="Arial" w:hAnsi="Arial"/>
                <w:sz w:val="24"/>
              </w:rPr>
            </w:pPr>
          </w:p>
        </w:tc>
        <w:tc>
          <w:tcPr>
            <w:tcW w:w="1090" w:type="dxa"/>
          </w:tcPr>
          <w:p w14:paraId="4F5C8792" w14:textId="77777777" w:rsidR="004D06E3" w:rsidRDefault="00DC600A">
            <w:pPr>
              <w:pStyle w:val="PlainText"/>
              <w:rPr>
                <w:rFonts w:ascii="Arial" w:hAnsi="Arial"/>
                <w:sz w:val="24"/>
              </w:rPr>
            </w:pPr>
          </w:p>
        </w:tc>
        <w:tc>
          <w:tcPr>
            <w:tcW w:w="1090" w:type="dxa"/>
          </w:tcPr>
          <w:p w14:paraId="2BC9BFCF" w14:textId="77777777" w:rsidR="004D06E3" w:rsidRDefault="00DC600A">
            <w:pPr>
              <w:pStyle w:val="PlainText"/>
              <w:rPr>
                <w:rFonts w:ascii="Arial" w:hAnsi="Arial"/>
                <w:sz w:val="24"/>
              </w:rPr>
            </w:pPr>
          </w:p>
        </w:tc>
        <w:tc>
          <w:tcPr>
            <w:tcW w:w="1090" w:type="dxa"/>
          </w:tcPr>
          <w:p w14:paraId="75D044E2" w14:textId="77777777" w:rsidR="004D06E3" w:rsidRDefault="00DC600A">
            <w:pPr>
              <w:pStyle w:val="PlainText"/>
              <w:rPr>
                <w:rFonts w:ascii="Arial" w:hAnsi="Arial"/>
                <w:sz w:val="24"/>
              </w:rPr>
            </w:pPr>
          </w:p>
        </w:tc>
        <w:tc>
          <w:tcPr>
            <w:tcW w:w="1090" w:type="dxa"/>
          </w:tcPr>
          <w:p w14:paraId="51EF8664" w14:textId="77777777" w:rsidR="004D06E3" w:rsidRDefault="00DC600A">
            <w:pPr>
              <w:pStyle w:val="PlainText"/>
              <w:rPr>
                <w:rFonts w:ascii="Arial" w:hAnsi="Arial"/>
                <w:sz w:val="24"/>
              </w:rPr>
            </w:pPr>
          </w:p>
        </w:tc>
      </w:tr>
      <w:tr w:rsidR="004D06E3" w14:paraId="772A6CC6" w14:textId="77777777">
        <w:tc>
          <w:tcPr>
            <w:tcW w:w="1089" w:type="dxa"/>
          </w:tcPr>
          <w:p w14:paraId="3A683D80" w14:textId="77777777" w:rsidR="004D06E3" w:rsidRDefault="00DC600A">
            <w:pPr>
              <w:pStyle w:val="PlainText"/>
              <w:rPr>
                <w:rFonts w:ascii="Arial" w:hAnsi="Arial"/>
                <w:sz w:val="24"/>
              </w:rPr>
            </w:pPr>
          </w:p>
        </w:tc>
        <w:tc>
          <w:tcPr>
            <w:tcW w:w="1089" w:type="dxa"/>
          </w:tcPr>
          <w:p w14:paraId="4C0C3708" w14:textId="77777777" w:rsidR="004D06E3" w:rsidRDefault="00DC600A">
            <w:pPr>
              <w:pStyle w:val="PlainText"/>
              <w:rPr>
                <w:rFonts w:ascii="Arial" w:hAnsi="Arial"/>
                <w:sz w:val="24"/>
              </w:rPr>
            </w:pPr>
          </w:p>
        </w:tc>
        <w:tc>
          <w:tcPr>
            <w:tcW w:w="1089" w:type="dxa"/>
          </w:tcPr>
          <w:p w14:paraId="0BA81E74" w14:textId="77777777" w:rsidR="004D06E3" w:rsidRDefault="00DC600A">
            <w:pPr>
              <w:pStyle w:val="PlainText"/>
              <w:rPr>
                <w:rFonts w:ascii="Arial" w:hAnsi="Arial"/>
                <w:sz w:val="24"/>
              </w:rPr>
            </w:pPr>
          </w:p>
        </w:tc>
        <w:tc>
          <w:tcPr>
            <w:tcW w:w="1089" w:type="dxa"/>
          </w:tcPr>
          <w:p w14:paraId="4BA4F4DF" w14:textId="77777777" w:rsidR="004D06E3" w:rsidRDefault="00DC600A">
            <w:pPr>
              <w:pStyle w:val="PlainText"/>
              <w:rPr>
                <w:rFonts w:ascii="Arial" w:hAnsi="Arial"/>
                <w:sz w:val="24"/>
              </w:rPr>
            </w:pPr>
          </w:p>
        </w:tc>
        <w:tc>
          <w:tcPr>
            <w:tcW w:w="1090" w:type="dxa"/>
          </w:tcPr>
          <w:p w14:paraId="1252F9B6" w14:textId="77777777" w:rsidR="004D06E3" w:rsidRDefault="00DC600A">
            <w:pPr>
              <w:pStyle w:val="PlainText"/>
              <w:rPr>
                <w:rFonts w:ascii="Arial" w:hAnsi="Arial"/>
                <w:sz w:val="24"/>
              </w:rPr>
            </w:pPr>
          </w:p>
        </w:tc>
        <w:tc>
          <w:tcPr>
            <w:tcW w:w="1090" w:type="dxa"/>
          </w:tcPr>
          <w:p w14:paraId="144287C6" w14:textId="77777777" w:rsidR="004D06E3" w:rsidRDefault="00DC600A">
            <w:pPr>
              <w:pStyle w:val="PlainText"/>
              <w:rPr>
                <w:rFonts w:ascii="Arial" w:hAnsi="Arial"/>
                <w:sz w:val="24"/>
              </w:rPr>
            </w:pPr>
          </w:p>
        </w:tc>
        <w:tc>
          <w:tcPr>
            <w:tcW w:w="1090" w:type="dxa"/>
          </w:tcPr>
          <w:p w14:paraId="575F6370" w14:textId="77777777" w:rsidR="004D06E3" w:rsidRDefault="00DC600A">
            <w:pPr>
              <w:pStyle w:val="PlainText"/>
              <w:rPr>
                <w:rFonts w:ascii="Arial" w:hAnsi="Arial"/>
                <w:sz w:val="24"/>
              </w:rPr>
            </w:pPr>
          </w:p>
        </w:tc>
        <w:tc>
          <w:tcPr>
            <w:tcW w:w="1090" w:type="dxa"/>
          </w:tcPr>
          <w:p w14:paraId="0176957C" w14:textId="77777777" w:rsidR="004D06E3" w:rsidRDefault="00DC600A">
            <w:pPr>
              <w:pStyle w:val="PlainText"/>
              <w:rPr>
                <w:rFonts w:ascii="Arial" w:hAnsi="Arial"/>
                <w:sz w:val="24"/>
              </w:rPr>
            </w:pPr>
          </w:p>
        </w:tc>
        <w:tc>
          <w:tcPr>
            <w:tcW w:w="1090" w:type="dxa"/>
          </w:tcPr>
          <w:p w14:paraId="3D5168B3" w14:textId="77777777" w:rsidR="004D06E3" w:rsidRDefault="00DC600A">
            <w:pPr>
              <w:pStyle w:val="PlainText"/>
              <w:rPr>
                <w:rFonts w:ascii="Arial" w:hAnsi="Arial"/>
                <w:sz w:val="24"/>
              </w:rPr>
            </w:pPr>
          </w:p>
        </w:tc>
      </w:tr>
      <w:tr w:rsidR="004D06E3" w14:paraId="1CDC81C4" w14:textId="77777777">
        <w:tc>
          <w:tcPr>
            <w:tcW w:w="1089" w:type="dxa"/>
          </w:tcPr>
          <w:p w14:paraId="319BD3C1" w14:textId="77777777" w:rsidR="004D06E3" w:rsidRDefault="00DC600A">
            <w:pPr>
              <w:pStyle w:val="PlainText"/>
              <w:rPr>
                <w:rFonts w:ascii="Arial" w:hAnsi="Arial"/>
                <w:sz w:val="24"/>
              </w:rPr>
            </w:pPr>
          </w:p>
        </w:tc>
        <w:tc>
          <w:tcPr>
            <w:tcW w:w="1089" w:type="dxa"/>
          </w:tcPr>
          <w:p w14:paraId="42175546" w14:textId="77777777" w:rsidR="004D06E3" w:rsidRDefault="00DC600A">
            <w:pPr>
              <w:pStyle w:val="PlainText"/>
              <w:rPr>
                <w:rFonts w:ascii="Arial" w:hAnsi="Arial"/>
                <w:sz w:val="24"/>
              </w:rPr>
            </w:pPr>
          </w:p>
        </w:tc>
        <w:tc>
          <w:tcPr>
            <w:tcW w:w="1089" w:type="dxa"/>
          </w:tcPr>
          <w:p w14:paraId="142F472F" w14:textId="77777777" w:rsidR="004D06E3" w:rsidRDefault="00DC600A">
            <w:pPr>
              <w:pStyle w:val="PlainText"/>
              <w:rPr>
                <w:rFonts w:ascii="Arial" w:hAnsi="Arial"/>
                <w:sz w:val="24"/>
              </w:rPr>
            </w:pPr>
          </w:p>
        </w:tc>
        <w:tc>
          <w:tcPr>
            <w:tcW w:w="1089" w:type="dxa"/>
          </w:tcPr>
          <w:p w14:paraId="74CA8700" w14:textId="77777777" w:rsidR="004D06E3" w:rsidRDefault="00DC600A">
            <w:pPr>
              <w:pStyle w:val="PlainText"/>
              <w:rPr>
                <w:rFonts w:ascii="Arial" w:hAnsi="Arial"/>
                <w:sz w:val="24"/>
              </w:rPr>
            </w:pPr>
          </w:p>
        </w:tc>
        <w:tc>
          <w:tcPr>
            <w:tcW w:w="1090" w:type="dxa"/>
          </w:tcPr>
          <w:p w14:paraId="18A9FC4B" w14:textId="77777777" w:rsidR="004D06E3" w:rsidRDefault="00DC600A">
            <w:pPr>
              <w:pStyle w:val="PlainText"/>
              <w:rPr>
                <w:rFonts w:ascii="Arial" w:hAnsi="Arial"/>
                <w:sz w:val="24"/>
              </w:rPr>
            </w:pPr>
          </w:p>
        </w:tc>
        <w:tc>
          <w:tcPr>
            <w:tcW w:w="1090" w:type="dxa"/>
          </w:tcPr>
          <w:p w14:paraId="4C40954C" w14:textId="77777777" w:rsidR="004D06E3" w:rsidRDefault="00DC600A">
            <w:pPr>
              <w:pStyle w:val="PlainText"/>
              <w:rPr>
                <w:rFonts w:ascii="Arial" w:hAnsi="Arial"/>
                <w:sz w:val="24"/>
              </w:rPr>
            </w:pPr>
          </w:p>
        </w:tc>
        <w:tc>
          <w:tcPr>
            <w:tcW w:w="1090" w:type="dxa"/>
          </w:tcPr>
          <w:p w14:paraId="64AC6C75" w14:textId="77777777" w:rsidR="004D06E3" w:rsidRDefault="00DC600A">
            <w:pPr>
              <w:pStyle w:val="PlainText"/>
              <w:rPr>
                <w:rFonts w:ascii="Arial" w:hAnsi="Arial"/>
                <w:sz w:val="24"/>
              </w:rPr>
            </w:pPr>
          </w:p>
        </w:tc>
        <w:tc>
          <w:tcPr>
            <w:tcW w:w="1090" w:type="dxa"/>
          </w:tcPr>
          <w:p w14:paraId="45C9BB44" w14:textId="77777777" w:rsidR="004D06E3" w:rsidRDefault="00DC600A">
            <w:pPr>
              <w:pStyle w:val="PlainText"/>
              <w:rPr>
                <w:rFonts w:ascii="Arial" w:hAnsi="Arial"/>
                <w:sz w:val="24"/>
              </w:rPr>
            </w:pPr>
          </w:p>
        </w:tc>
        <w:tc>
          <w:tcPr>
            <w:tcW w:w="1090" w:type="dxa"/>
          </w:tcPr>
          <w:p w14:paraId="6721F5B8" w14:textId="77777777" w:rsidR="004D06E3" w:rsidRDefault="00DC600A">
            <w:pPr>
              <w:pStyle w:val="PlainText"/>
              <w:rPr>
                <w:rFonts w:ascii="Arial" w:hAnsi="Arial"/>
                <w:sz w:val="24"/>
              </w:rPr>
            </w:pPr>
          </w:p>
        </w:tc>
      </w:tr>
      <w:tr w:rsidR="004D06E3" w14:paraId="31D29243" w14:textId="77777777">
        <w:tc>
          <w:tcPr>
            <w:tcW w:w="1089" w:type="dxa"/>
          </w:tcPr>
          <w:p w14:paraId="526B0196" w14:textId="77777777" w:rsidR="004D06E3" w:rsidRDefault="00DC600A">
            <w:pPr>
              <w:pStyle w:val="PlainText"/>
              <w:rPr>
                <w:rFonts w:ascii="Arial" w:hAnsi="Arial"/>
                <w:sz w:val="24"/>
              </w:rPr>
            </w:pPr>
          </w:p>
        </w:tc>
        <w:tc>
          <w:tcPr>
            <w:tcW w:w="1089" w:type="dxa"/>
          </w:tcPr>
          <w:p w14:paraId="6E28B8F9" w14:textId="77777777" w:rsidR="004D06E3" w:rsidRDefault="00DC600A">
            <w:pPr>
              <w:pStyle w:val="PlainText"/>
              <w:rPr>
                <w:rFonts w:ascii="Arial" w:hAnsi="Arial"/>
                <w:sz w:val="24"/>
              </w:rPr>
            </w:pPr>
          </w:p>
        </w:tc>
        <w:tc>
          <w:tcPr>
            <w:tcW w:w="1089" w:type="dxa"/>
          </w:tcPr>
          <w:p w14:paraId="2B4D0E5C" w14:textId="77777777" w:rsidR="004D06E3" w:rsidRDefault="00DC600A">
            <w:pPr>
              <w:pStyle w:val="PlainText"/>
              <w:rPr>
                <w:rFonts w:ascii="Arial" w:hAnsi="Arial"/>
                <w:sz w:val="24"/>
              </w:rPr>
            </w:pPr>
          </w:p>
        </w:tc>
        <w:tc>
          <w:tcPr>
            <w:tcW w:w="1089" w:type="dxa"/>
          </w:tcPr>
          <w:p w14:paraId="462CBA76" w14:textId="77777777" w:rsidR="004D06E3" w:rsidRDefault="00DC600A">
            <w:pPr>
              <w:pStyle w:val="PlainText"/>
              <w:rPr>
                <w:rFonts w:ascii="Arial" w:hAnsi="Arial"/>
                <w:sz w:val="24"/>
              </w:rPr>
            </w:pPr>
          </w:p>
        </w:tc>
        <w:tc>
          <w:tcPr>
            <w:tcW w:w="1090" w:type="dxa"/>
          </w:tcPr>
          <w:p w14:paraId="3CFA0EF1" w14:textId="77777777" w:rsidR="004D06E3" w:rsidRDefault="00DC600A">
            <w:pPr>
              <w:pStyle w:val="PlainText"/>
              <w:rPr>
                <w:rFonts w:ascii="Arial" w:hAnsi="Arial"/>
                <w:sz w:val="24"/>
              </w:rPr>
            </w:pPr>
          </w:p>
        </w:tc>
        <w:tc>
          <w:tcPr>
            <w:tcW w:w="1090" w:type="dxa"/>
          </w:tcPr>
          <w:p w14:paraId="601C17BA" w14:textId="77777777" w:rsidR="004D06E3" w:rsidRDefault="00DC600A">
            <w:pPr>
              <w:pStyle w:val="PlainText"/>
              <w:rPr>
                <w:rFonts w:ascii="Arial" w:hAnsi="Arial"/>
                <w:sz w:val="24"/>
              </w:rPr>
            </w:pPr>
          </w:p>
        </w:tc>
        <w:tc>
          <w:tcPr>
            <w:tcW w:w="1090" w:type="dxa"/>
          </w:tcPr>
          <w:p w14:paraId="30C73527" w14:textId="77777777" w:rsidR="004D06E3" w:rsidRDefault="00DC600A">
            <w:pPr>
              <w:pStyle w:val="PlainText"/>
              <w:rPr>
                <w:rFonts w:ascii="Arial" w:hAnsi="Arial"/>
                <w:sz w:val="24"/>
              </w:rPr>
            </w:pPr>
          </w:p>
        </w:tc>
        <w:tc>
          <w:tcPr>
            <w:tcW w:w="1090" w:type="dxa"/>
          </w:tcPr>
          <w:p w14:paraId="654EF94D" w14:textId="77777777" w:rsidR="004D06E3" w:rsidRDefault="00DC600A">
            <w:pPr>
              <w:pStyle w:val="PlainText"/>
              <w:rPr>
                <w:rFonts w:ascii="Arial" w:hAnsi="Arial"/>
                <w:sz w:val="24"/>
              </w:rPr>
            </w:pPr>
          </w:p>
        </w:tc>
        <w:tc>
          <w:tcPr>
            <w:tcW w:w="1090" w:type="dxa"/>
          </w:tcPr>
          <w:p w14:paraId="21BEDA8A" w14:textId="77777777" w:rsidR="004D06E3" w:rsidRDefault="00DC600A">
            <w:pPr>
              <w:pStyle w:val="PlainText"/>
              <w:rPr>
                <w:rFonts w:ascii="Arial" w:hAnsi="Arial"/>
                <w:sz w:val="24"/>
              </w:rPr>
            </w:pPr>
          </w:p>
        </w:tc>
      </w:tr>
      <w:tr w:rsidR="004D06E3" w14:paraId="66D60BDF" w14:textId="77777777">
        <w:tc>
          <w:tcPr>
            <w:tcW w:w="1089" w:type="dxa"/>
          </w:tcPr>
          <w:p w14:paraId="7641DBAB" w14:textId="77777777" w:rsidR="004D06E3" w:rsidRDefault="00DC600A">
            <w:pPr>
              <w:pStyle w:val="PlainText"/>
              <w:rPr>
                <w:rFonts w:ascii="Arial" w:hAnsi="Arial"/>
                <w:sz w:val="24"/>
              </w:rPr>
            </w:pPr>
          </w:p>
        </w:tc>
        <w:tc>
          <w:tcPr>
            <w:tcW w:w="1089" w:type="dxa"/>
          </w:tcPr>
          <w:p w14:paraId="57952C53" w14:textId="77777777" w:rsidR="004D06E3" w:rsidRDefault="00DC600A">
            <w:pPr>
              <w:pStyle w:val="PlainText"/>
              <w:rPr>
                <w:rFonts w:ascii="Arial" w:hAnsi="Arial"/>
                <w:sz w:val="24"/>
              </w:rPr>
            </w:pPr>
          </w:p>
        </w:tc>
        <w:tc>
          <w:tcPr>
            <w:tcW w:w="1089" w:type="dxa"/>
          </w:tcPr>
          <w:p w14:paraId="10D25A13" w14:textId="77777777" w:rsidR="004D06E3" w:rsidRDefault="00DC600A">
            <w:pPr>
              <w:pStyle w:val="PlainText"/>
              <w:rPr>
                <w:rFonts w:ascii="Arial" w:hAnsi="Arial"/>
                <w:sz w:val="24"/>
              </w:rPr>
            </w:pPr>
          </w:p>
        </w:tc>
        <w:tc>
          <w:tcPr>
            <w:tcW w:w="1089" w:type="dxa"/>
          </w:tcPr>
          <w:p w14:paraId="70D65049" w14:textId="77777777" w:rsidR="004D06E3" w:rsidRDefault="00DC600A">
            <w:pPr>
              <w:pStyle w:val="PlainText"/>
              <w:rPr>
                <w:rFonts w:ascii="Arial" w:hAnsi="Arial"/>
                <w:sz w:val="24"/>
              </w:rPr>
            </w:pPr>
          </w:p>
        </w:tc>
        <w:tc>
          <w:tcPr>
            <w:tcW w:w="1090" w:type="dxa"/>
          </w:tcPr>
          <w:p w14:paraId="68D2E200" w14:textId="77777777" w:rsidR="004D06E3" w:rsidRDefault="00DC600A">
            <w:pPr>
              <w:pStyle w:val="PlainText"/>
              <w:rPr>
                <w:rFonts w:ascii="Arial" w:hAnsi="Arial"/>
                <w:sz w:val="24"/>
              </w:rPr>
            </w:pPr>
          </w:p>
        </w:tc>
        <w:tc>
          <w:tcPr>
            <w:tcW w:w="1090" w:type="dxa"/>
          </w:tcPr>
          <w:p w14:paraId="7D34FFF9" w14:textId="77777777" w:rsidR="004D06E3" w:rsidRDefault="00DC600A">
            <w:pPr>
              <w:pStyle w:val="PlainText"/>
              <w:rPr>
                <w:rFonts w:ascii="Arial" w:hAnsi="Arial"/>
                <w:sz w:val="24"/>
              </w:rPr>
            </w:pPr>
          </w:p>
        </w:tc>
        <w:tc>
          <w:tcPr>
            <w:tcW w:w="1090" w:type="dxa"/>
          </w:tcPr>
          <w:p w14:paraId="754CFBD3" w14:textId="77777777" w:rsidR="004D06E3" w:rsidRDefault="00DC600A">
            <w:pPr>
              <w:pStyle w:val="PlainText"/>
              <w:rPr>
                <w:rFonts w:ascii="Arial" w:hAnsi="Arial"/>
                <w:sz w:val="24"/>
              </w:rPr>
            </w:pPr>
          </w:p>
        </w:tc>
        <w:tc>
          <w:tcPr>
            <w:tcW w:w="1090" w:type="dxa"/>
          </w:tcPr>
          <w:p w14:paraId="2565BDF9" w14:textId="77777777" w:rsidR="004D06E3" w:rsidRDefault="00DC600A">
            <w:pPr>
              <w:pStyle w:val="PlainText"/>
              <w:rPr>
                <w:rFonts w:ascii="Arial" w:hAnsi="Arial"/>
                <w:sz w:val="24"/>
              </w:rPr>
            </w:pPr>
          </w:p>
        </w:tc>
        <w:tc>
          <w:tcPr>
            <w:tcW w:w="1090" w:type="dxa"/>
          </w:tcPr>
          <w:p w14:paraId="4B35B7B9" w14:textId="77777777" w:rsidR="004D06E3" w:rsidRDefault="00DC600A">
            <w:pPr>
              <w:pStyle w:val="PlainText"/>
              <w:rPr>
                <w:rFonts w:ascii="Arial" w:hAnsi="Arial"/>
                <w:sz w:val="24"/>
              </w:rPr>
            </w:pPr>
          </w:p>
        </w:tc>
      </w:tr>
      <w:tr w:rsidR="004D06E3" w14:paraId="34135C95" w14:textId="77777777">
        <w:tc>
          <w:tcPr>
            <w:tcW w:w="1089" w:type="dxa"/>
          </w:tcPr>
          <w:p w14:paraId="3C9257C8" w14:textId="77777777" w:rsidR="004D06E3" w:rsidRDefault="00DC600A">
            <w:pPr>
              <w:pStyle w:val="PlainText"/>
              <w:rPr>
                <w:rFonts w:ascii="Arial" w:hAnsi="Arial"/>
                <w:sz w:val="24"/>
              </w:rPr>
            </w:pPr>
          </w:p>
        </w:tc>
        <w:tc>
          <w:tcPr>
            <w:tcW w:w="1089" w:type="dxa"/>
          </w:tcPr>
          <w:p w14:paraId="553E7177" w14:textId="77777777" w:rsidR="004D06E3" w:rsidRDefault="00DC600A">
            <w:pPr>
              <w:pStyle w:val="PlainText"/>
              <w:rPr>
                <w:rFonts w:ascii="Arial" w:hAnsi="Arial"/>
                <w:sz w:val="24"/>
              </w:rPr>
            </w:pPr>
          </w:p>
        </w:tc>
        <w:tc>
          <w:tcPr>
            <w:tcW w:w="1089" w:type="dxa"/>
          </w:tcPr>
          <w:p w14:paraId="5793CBF4" w14:textId="77777777" w:rsidR="004D06E3" w:rsidRDefault="00DC600A">
            <w:pPr>
              <w:pStyle w:val="PlainText"/>
              <w:rPr>
                <w:rFonts w:ascii="Arial" w:hAnsi="Arial"/>
                <w:sz w:val="24"/>
              </w:rPr>
            </w:pPr>
          </w:p>
        </w:tc>
        <w:tc>
          <w:tcPr>
            <w:tcW w:w="1089" w:type="dxa"/>
          </w:tcPr>
          <w:p w14:paraId="5C0434CB" w14:textId="77777777" w:rsidR="004D06E3" w:rsidRDefault="00DC600A">
            <w:pPr>
              <w:pStyle w:val="PlainText"/>
              <w:rPr>
                <w:rFonts w:ascii="Arial" w:hAnsi="Arial"/>
                <w:sz w:val="24"/>
              </w:rPr>
            </w:pPr>
          </w:p>
        </w:tc>
        <w:tc>
          <w:tcPr>
            <w:tcW w:w="1090" w:type="dxa"/>
          </w:tcPr>
          <w:p w14:paraId="286A31D4" w14:textId="77777777" w:rsidR="004D06E3" w:rsidRDefault="00DC600A">
            <w:pPr>
              <w:pStyle w:val="PlainText"/>
              <w:rPr>
                <w:rFonts w:ascii="Arial" w:hAnsi="Arial"/>
                <w:sz w:val="24"/>
              </w:rPr>
            </w:pPr>
          </w:p>
        </w:tc>
        <w:tc>
          <w:tcPr>
            <w:tcW w:w="1090" w:type="dxa"/>
          </w:tcPr>
          <w:p w14:paraId="0D0662F1" w14:textId="77777777" w:rsidR="004D06E3" w:rsidRDefault="00DC600A">
            <w:pPr>
              <w:pStyle w:val="PlainText"/>
              <w:rPr>
                <w:rFonts w:ascii="Arial" w:hAnsi="Arial"/>
                <w:sz w:val="24"/>
              </w:rPr>
            </w:pPr>
          </w:p>
        </w:tc>
        <w:tc>
          <w:tcPr>
            <w:tcW w:w="1090" w:type="dxa"/>
          </w:tcPr>
          <w:p w14:paraId="490E719F" w14:textId="77777777" w:rsidR="004D06E3" w:rsidRDefault="00DC600A">
            <w:pPr>
              <w:pStyle w:val="PlainText"/>
              <w:rPr>
                <w:rFonts w:ascii="Arial" w:hAnsi="Arial"/>
                <w:sz w:val="24"/>
              </w:rPr>
            </w:pPr>
          </w:p>
        </w:tc>
        <w:tc>
          <w:tcPr>
            <w:tcW w:w="1090" w:type="dxa"/>
          </w:tcPr>
          <w:p w14:paraId="4A29B1D5" w14:textId="77777777" w:rsidR="004D06E3" w:rsidRDefault="00DC600A">
            <w:pPr>
              <w:pStyle w:val="PlainText"/>
              <w:rPr>
                <w:rFonts w:ascii="Arial" w:hAnsi="Arial"/>
                <w:sz w:val="24"/>
              </w:rPr>
            </w:pPr>
          </w:p>
        </w:tc>
        <w:tc>
          <w:tcPr>
            <w:tcW w:w="1090" w:type="dxa"/>
          </w:tcPr>
          <w:p w14:paraId="3C9826C0" w14:textId="77777777" w:rsidR="004D06E3" w:rsidRDefault="00DC600A">
            <w:pPr>
              <w:pStyle w:val="PlainText"/>
              <w:rPr>
                <w:rFonts w:ascii="Arial" w:hAnsi="Arial"/>
                <w:sz w:val="24"/>
              </w:rPr>
            </w:pPr>
          </w:p>
        </w:tc>
      </w:tr>
      <w:tr w:rsidR="004D06E3" w14:paraId="5E514D37" w14:textId="77777777">
        <w:tc>
          <w:tcPr>
            <w:tcW w:w="1089" w:type="dxa"/>
          </w:tcPr>
          <w:p w14:paraId="65D388E2" w14:textId="77777777" w:rsidR="004D06E3" w:rsidRDefault="00DC600A">
            <w:pPr>
              <w:pStyle w:val="PlainText"/>
              <w:rPr>
                <w:rFonts w:ascii="Arial" w:hAnsi="Arial"/>
                <w:sz w:val="24"/>
              </w:rPr>
            </w:pPr>
          </w:p>
        </w:tc>
        <w:tc>
          <w:tcPr>
            <w:tcW w:w="1089" w:type="dxa"/>
          </w:tcPr>
          <w:p w14:paraId="7F372E40" w14:textId="77777777" w:rsidR="004D06E3" w:rsidRDefault="00DC600A">
            <w:pPr>
              <w:pStyle w:val="PlainText"/>
              <w:rPr>
                <w:rFonts w:ascii="Arial" w:hAnsi="Arial"/>
                <w:sz w:val="24"/>
              </w:rPr>
            </w:pPr>
          </w:p>
        </w:tc>
        <w:tc>
          <w:tcPr>
            <w:tcW w:w="1089" w:type="dxa"/>
          </w:tcPr>
          <w:p w14:paraId="02F63987" w14:textId="77777777" w:rsidR="004D06E3" w:rsidRDefault="00DC600A">
            <w:pPr>
              <w:pStyle w:val="PlainText"/>
              <w:rPr>
                <w:rFonts w:ascii="Arial" w:hAnsi="Arial"/>
                <w:sz w:val="24"/>
              </w:rPr>
            </w:pPr>
          </w:p>
        </w:tc>
        <w:tc>
          <w:tcPr>
            <w:tcW w:w="1089" w:type="dxa"/>
          </w:tcPr>
          <w:p w14:paraId="3B098F4A" w14:textId="77777777" w:rsidR="004D06E3" w:rsidRDefault="00DC600A">
            <w:pPr>
              <w:pStyle w:val="PlainText"/>
              <w:rPr>
                <w:rFonts w:ascii="Arial" w:hAnsi="Arial"/>
                <w:sz w:val="24"/>
              </w:rPr>
            </w:pPr>
          </w:p>
        </w:tc>
        <w:tc>
          <w:tcPr>
            <w:tcW w:w="1090" w:type="dxa"/>
          </w:tcPr>
          <w:p w14:paraId="78CAD9E8" w14:textId="77777777" w:rsidR="004D06E3" w:rsidRDefault="00DC600A">
            <w:pPr>
              <w:pStyle w:val="PlainText"/>
              <w:rPr>
                <w:rFonts w:ascii="Arial" w:hAnsi="Arial"/>
                <w:sz w:val="24"/>
              </w:rPr>
            </w:pPr>
          </w:p>
        </w:tc>
        <w:tc>
          <w:tcPr>
            <w:tcW w:w="1090" w:type="dxa"/>
          </w:tcPr>
          <w:p w14:paraId="191689D4" w14:textId="77777777" w:rsidR="004D06E3" w:rsidRDefault="00DC600A">
            <w:pPr>
              <w:pStyle w:val="PlainText"/>
              <w:rPr>
                <w:rFonts w:ascii="Arial" w:hAnsi="Arial"/>
                <w:sz w:val="24"/>
              </w:rPr>
            </w:pPr>
          </w:p>
        </w:tc>
        <w:tc>
          <w:tcPr>
            <w:tcW w:w="1090" w:type="dxa"/>
          </w:tcPr>
          <w:p w14:paraId="10B236E7" w14:textId="77777777" w:rsidR="004D06E3" w:rsidRDefault="00DC600A">
            <w:pPr>
              <w:pStyle w:val="PlainText"/>
              <w:rPr>
                <w:rFonts w:ascii="Arial" w:hAnsi="Arial"/>
                <w:sz w:val="24"/>
              </w:rPr>
            </w:pPr>
          </w:p>
        </w:tc>
        <w:tc>
          <w:tcPr>
            <w:tcW w:w="1090" w:type="dxa"/>
          </w:tcPr>
          <w:p w14:paraId="1FF0E7D4" w14:textId="77777777" w:rsidR="004D06E3" w:rsidRDefault="00DC600A">
            <w:pPr>
              <w:pStyle w:val="PlainText"/>
              <w:rPr>
                <w:rFonts w:ascii="Arial" w:hAnsi="Arial"/>
                <w:sz w:val="24"/>
              </w:rPr>
            </w:pPr>
          </w:p>
        </w:tc>
        <w:tc>
          <w:tcPr>
            <w:tcW w:w="1090" w:type="dxa"/>
          </w:tcPr>
          <w:p w14:paraId="77FA746C" w14:textId="77777777" w:rsidR="004D06E3" w:rsidRDefault="00DC600A">
            <w:pPr>
              <w:pStyle w:val="PlainText"/>
              <w:rPr>
                <w:rFonts w:ascii="Arial" w:hAnsi="Arial"/>
                <w:sz w:val="24"/>
              </w:rPr>
            </w:pPr>
          </w:p>
        </w:tc>
      </w:tr>
      <w:tr w:rsidR="004D06E3" w14:paraId="392B521C" w14:textId="77777777">
        <w:tc>
          <w:tcPr>
            <w:tcW w:w="1089" w:type="dxa"/>
          </w:tcPr>
          <w:p w14:paraId="700C2C17" w14:textId="77777777" w:rsidR="004D06E3" w:rsidRDefault="00DC600A">
            <w:pPr>
              <w:pStyle w:val="PlainText"/>
              <w:rPr>
                <w:rFonts w:ascii="Arial" w:hAnsi="Arial"/>
                <w:sz w:val="24"/>
              </w:rPr>
            </w:pPr>
          </w:p>
        </w:tc>
        <w:tc>
          <w:tcPr>
            <w:tcW w:w="1089" w:type="dxa"/>
          </w:tcPr>
          <w:p w14:paraId="1E046AE4" w14:textId="77777777" w:rsidR="004D06E3" w:rsidRDefault="00DC600A">
            <w:pPr>
              <w:pStyle w:val="PlainText"/>
              <w:rPr>
                <w:rFonts w:ascii="Arial" w:hAnsi="Arial"/>
                <w:sz w:val="24"/>
              </w:rPr>
            </w:pPr>
          </w:p>
        </w:tc>
        <w:tc>
          <w:tcPr>
            <w:tcW w:w="1089" w:type="dxa"/>
          </w:tcPr>
          <w:p w14:paraId="2A855C1C" w14:textId="77777777" w:rsidR="004D06E3" w:rsidRDefault="00DC600A">
            <w:pPr>
              <w:pStyle w:val="PlainText"/>
              <w:rPr>
                <w:rFonts w:ascii="Arial" w:hAnsi="Arial"/>
                <w:sz w:val="24"/>
              </w:rPr>
            </w:pPr>
          </w:p>
        </w:tc>
        <w:tc>
          <w:tcPr>
            <w:tcW w:w="1089" w:type="dxa"/>
          </w:tcPr>
          <w:p w14:paraId="592B6940" w14:textId="77777777" w:rsidR="004D06E3" w:rsidRDefault="00DC600A">
            <w:pPr>
              <w:pStyle w:val="PlainText"/>
              <w:rPr>
                <w:rFonts w:ascii="Arial" w:hAnsi="Arial"/>
                <w:sz w:val="24"/>
              </w:rPr>
            </w:pPr>
          </w:p>
        </w:tc>
        <w:tc>
          <w:tcPr>
            <w:tcW w:w="1090" w:type="dxa"/>
          </w:tcPr>
          <w:p w14:paraId="7171963C" w14:textId="77777777" w:rsidR="004D06E3" w:rsidRDefault="00DC600A">
            <w:pPr>
              <w:pStyle w:val="PlainText"/>
              <w:rPr>
                <w:rFonts w:ascii="Arial" w:hAnsi="Arial"/>
                <w:sz w:val="24"/>
              </w:rPr>
            </w:pPr>
          </w:p>
        </w:tc>
        <w:tc>
          <w:tcPr>
            <w:tcW w:w="1090" w:type="dxa"/>
          </w:tcPr>
          <w:p w14:paraId="2D9D81C5" w14:textId="77777777" w:rsidR="004D06E3" w:rsidRDefault="00DC600A">
            <w:pPr>
              <w:pStyle w:val="PlainText"/>
              <w:rPr>
                <w:rFonts w:ascii="Arial" w:hAnsi="Arial"/>
                <w:sz w:val="24"/>
              </w:rPr>
            </w:pPr>
          </w:p>
        </w:tc>
        <w:tc>
          <w:tcPr>
            <w:tcW w:w="1090" w:type="dxa"/>
          </w:tcPr>
          <w:p w14:paraId="0E8833B8" w14:textId="77777777" w:rsidR="004D06E3" w:rsidRDefault="00DC600A">
            <w:pPr>
              <w:pStyle w:val="PlainText"/>
              <w:rPr>
                <w:rFonts w:ascii="Arial" w:hAnsi="Arial"/>
                <w:sz w:val="24"/>
              </w:rPr>
            </w:pPr>
          </w:p>
        </w:tc>
        <w:tc>
          <w:tcPr>
            <w:tcW w:w="1090" w:type="dxa"/>
          </w:tcPr>
          <w:p w14:paraId="1A34C275" w14:textId="77777777" w:rsidR="004D06E3" w:rsidRDefault="00DC600A">
            <w:pPr>
              <w:pStyle w:val="PlainText"/>
              <w:rPr>
                <w:rFonts w:ascii="Arial" w:hAnsi="Arial"/>
                <w:sz w:val="24"/>
              </w:rPr>
            </w:pPr>
          </w:p>
        </w:tc>
        <w:tc>
          <w:tcPr>
            <w:tcW w:w="1090" w:type="dxa"/>
          </w:tcPr>
          <w:p w14:paraId="7514C736" w14:textId="77777777" w:rsidR="004D06E3" w:rsidRDefault="00DC600A">
            <w:pPr>
              <w:pStyle w:val="PlainText"/>
              <w:rPr>
                <w:rFonts w:ascii="Arial" w:hAnsi="Arial"/>
                <w:sz w:val="24"/>
              </w:rPr>
            </w:pPr>
          </w:p>
        </w:tc>
      </w:tr>
      <w:tr w:rsidR="004D06E3" w14:paraId="065F4BE7" w14:textId="77777777">
        <w:tc>
          <w:tcPr>
            <w:tcW w:w="1089" w:type="dxa"/>
          </w:tcPr>
          <w:p w14:paraId="4DF9E0CD" w14:textId="77777777" w:rsidR="004D06E3" w:rsidRDefault="00DC600A">
            <w:pPr>
              <w:pStyle w:val="PlainText"/>
              <w:rPr>
                <w:rFonts w:ascii="Arial" w:hAnsi="Arial"/>
                <w:sz w:val="24"/>
              </w:rPr>
            </w:pPr>
          </w:p>
        </w:tc>
        <w:tc>
          <w:tcPr>
            <w:tcW w:w="1089" w:type="dxa"/>
          </w:tcPr>
          <w:p w14:paraId="0631F025" w14:textId="77777777" w:rsidR="004D06E3" w:rsidRDefault="00DC600A">
            <w:pPr>
              <w:pStyle w:val="PlainText"/>
              <w:rPr>
                <w:rFonts w:ascii="Arial" w:hAnsi="Arial"/>
                <w:sz w:val="24"/>
              </w:rPr>
            </w:pPr>
          </w:p>
        </w:tc>
        <w:tc>
          <w:tcPr>
            <w:tcW w:w="1089" w:type="dxa"/>
          </w:tcPr>
          <w:p w14:paraId="44D65C7C" w14:textId="77777777" w:rsidR="004D06E3" w:rsidRDefault="00DC600A">
            <w:pPr>
              <w:pStyle w:val="PlainText"/>
              <w:rPr>
                <w:rFonts w:ascii="Arial" w:hAnsi="Arial"/>
                <w:sz w:val="24"/>
              </w:rPr>
            </w:pPr>
          </w:p>
        </w:tc>
        <w:tc>
          <w:tcPr>
            <w:tcW w:w="1089" w:type="dxa"/>
          </w:tcPr>
          <w:p w14:paraId="6EA6DEDB" w14:textId="77777777" w:rsidR="004D06E3" w:rsidRDefault="00DC600A">
            <w:pPr>
              <w:pStyle w:val="PlainText"/>
              <w:rPr>
                <w:rFonts w:ascii="Arial" w:hAnsi="Arial"/>
                <w:sz w:val="24"/>
              </w:rPr>
            </w:pPr>
          </w:p>
        </w:tc>
        <w:tc>
          <w:tcPr>
            <w:tcW w:w="1090" w:type="dxa"/>
          </w:tcPr>
          <w:p w14:paraId="12C06149" w14:textId="77777777" w:rsidR="004D06E3" w:rsidRDefault="00DC600A">
            <w:pPr>
              <w:pStyle w:val="PlainText"/>
              <w:rPr>
                <w:rFonts w:ascii="Arial" w:hAnsi="Arial"/>
                <w:sz w:val="24"/>
              </w:rPr>
            </w:pPr>
          </w:p>
        </w:tc>
        <w:tc>
          <w:tcPr>
            <w:tcW w:w="1090" w:type="dxa"/>
          </w:tcPr>
          <w:p w14:paraId="7960EC62" w14:textId="77777777" w:rsidR="004D06E3" w:rsidRDefault="00DC600A">
            <w:pPr>
              <w:pStyle w:val="PlainText"/>
              <w:rPr>
                <w:rFonts w:ascii="Arial" w:hAnsi="Arial"/>
                <w:sz w:val="24"/>
              </w:rPr>
            </w:pPr>
          </w:p>
        </w:tc>
        <w:tc>
          <w:tcPr>
            <w:tcW w:w="1090" w:type="dxa"/>
          </w:tcPr>
          <w:p w14:paraId="165954A7" w14:textId="77777777" w:rsidR="004D06E3" w:rsidRDefault="00DC600A">
            <w:pPr>
              <w:pStyle w:val="PlainText"/>
              <w:rPr>
                <w:rFonts w:ascii="Arial" w:hAnsi="Arial"/>
                <w:sz w:val="24"/>
              </w:rPr>
            </w:pPr>
          </w:p>
        </w:tc>
        <w:tc>
          <w:tcPr>
            <w:tcW w:w="1090" w:type="dxa"/>
          </w:tcPr>
          <w:p w14:paraId="7C11579E" w14:textId="77777777" w:rsidR="004D06E3" w:rsidRDefault="00DC600A">
            <w:pPr>
              <w:pStyle w:val="PlainText"/>
              <w:rPr>
                <w:rFonts w:ascii="Arial" w:hAnsi="Arial"/>
                <w:sz w:val="24"/>
              </w:rPr>
            </w:pPr>
          </w:p>
        </w:tc>
        <w:tc>
          <w:tcPr>
            <w:tcW w:w="1090" w:type="dxa"/>
          </w:tcPr>
          <w:p w14:paraId="405B3725" w14:textId="77777777" w:rsidR="004D06E3" w:rsidRDefault="00DC600A">
            <w:pPr>
              <w:pStyle w:val="PlainText"/>
              <w:rPr>
                <w:rFonts w:ascii="Arial" w:hAnsi="Arial"/>
                <w:sz w:val="24"/>
              </w:rPr>
            </w:pPr>
          </w:p>
        </w:tc>
      </w:tr>
      <w:tr w:rsidR="004D06E3" w14:paraId="7E578EB2" w14:textId="77777777">
        <w:tc>
          <w:tcPr>
            <w:tcW w:w="1089" w:type="dxa"/>
          </w:tcPr>
          <w:p w14:paraId="10EF9F02" w14:textId="77777777" w:rsidR="004D06E3" w:rsidRDefault="00DC600A">
            <w:pPr>
              <w:pStyle w:val="PlainText"/>
              <w:rPr>
                <w:rFonts w:ascii="Arial" w:hAnsi="Arial"/>
                <w:sz w:val="24"/>
              </w:rPr>
            </w:pPr>
          </w:p>
        </w:tc>
        <w:tc>
          <w:tcPr>
            <w:tcW w:w="1089" w:type="dxa"/>
          </w:tcPr>
          <w:p w14:paraId="53B3CB25" w14:textId="77777777" w:rsidR="004D06E3" w:rsidRDefault="00DC600A">
            <w:pPr>
              <w:pStyle w:val="PlainText"/>
              <w:rPr>
                <w:rFonts w:ascii="Arial" w:hAnsi="Arial"/>
                <w:sz w:val="24"/>
              </w:rPr>
            </w:pPr>
          </w:p>
        </w:tc>
        <w:tc>
          <w:tcPr>
            <w:tcW w:w="1089" w:type="dxa"/>
          </w:tcPr>
          <w:p w14:paraId="338525DB" w14:textId="77777777" w:rsidR="004D06E3" w:rsidRDefault="00DC600A">
            <w:pPr>
              <w:pStyle w:val="PlainText"/>
              <w:rPr>
                <w:rFonts w:ascii="Arial" w:hAnsi="Arial"/>
                <w:sz w:val="24"/>
              </w:rPr>
            </w:pPr>
          </w:p>
        </w:tc>
        <w:tc>
          <w:tcPr>
            <w:tcW w:w="1089" w:type="dxa"/>
          </w:tcPr>
          <w:p w14:paraId="160A0D1D" w14:textId="77777777" w:rsidR="004D06E3" w:rsidRDefault="00DC600A">
            <w:pPr>
              <w:pStyle w:val="PlainText"/>
              <w:rPr>
                <w:rFonts w:ascii="Arial" w:hAnsi="Arial"/>
                <w:sz w:val="24"/>
              </w:rPr>
            </w:pPr>
          </w:p>
        </w:tc>
        <w:tc>
          <w:tcPr>
            <w:tcW w:w="1090" w:type="dxa"/>
          </w:tcPr>
          <w:p w14:paraId="1AA5E11D" w14:textId="77777777" w:rsidR="004D06E3" w:rsidRDefault="00DC600A">
            <w:pPr>
              <w:pStyle w:val="PlainText"/>
              <w:rPr>
                <w:rFonts w:ascii="Arial" w:hAnsi="Arial"/>
                <w:sz w:val="24"/>
              </w:rPr>
            </w:pPr>
          </w:p>
        </w:tc>
        <w:tc>
          <w:tcPr>
            <w:tcW w:w="1090" w:type="dxa"/>
          </w:tcPr>
          <w:p w14:paraId="68B9C543" w14:textId="77777777" w:rsidR="004D06E3" w:rsidRDefault="00DC600A">
            <w:pPr>
              <w:pStyle w:val="PlainText"/>
              <w:rPr>
                <w:rFonts w:ascii="Arial" w:hAnsi="Arial"/>
                <w:sz w:val="24"/>
              </w:rPr>
            </w:pPr>
          </w:p>
        </w:tc>
        <w:tc>
          <w:tcPr>
            <w:tcW w:w="1090" w:type="dxa"/>
          </w:tcPr>
          <w:p w14:paraId="39D1903B" w14:textId="77777777" w:rsidR="004D06E3" w:rsidRDefault="00DC600A">
            <w:pPr>
              <w:pStyle w:val="PlainText"/>
              <w:rPr>
                <w:rFonts w:ascii="Arial" w:hAnsi="Arial"/>
                <w:sz w:val="24"/>
              </w:rPr>
            </w:pPr>
          </w:p>
        </w:tc>
        <w:tc>
          <w:tcPr>
            <w:tcW w:w="1090" w:type="dxa"/>
          </w:tcPr>
          <w:p w14:paraId="3796E8B2" w14:textId="77777777" w:rsidR="004D06E3" w:rsidRDefault="00DC600A">
            <w:pPr>
              <w:pStyle w:val="PlainText"/>
              <w:rPr>
                <w:rFonts w:ascii="Arial" w:hAnsi="Arial"/>
                <w:sz w:val="24"/>
              </w:rPr>
            </w:pPr>
          </w:p>
        </w:tc>
        <w:tc>
          <w:tcPr>
            <w:tcW w:w="1090" w:type="dxa"/>
          </w:tcPr>
          <w:p w14:paraId="3369D686" w14:textId="77777777" w:rsidR="004D06E3" w:rsidRDefault="00DC600A">
            <w:pPr>
              <w:pStyle w:val="PlainText"/>
              <w:rPr>
                <w:rFonts w:ascii="Arial" w:hAnsi="Arial"/>
                <w:sz w:val="24"/>
              </w:rPr>
            </w:pPr>
          </w:p>
        </w:tc>
      </w:tr>
      <w:tr w:rsidR="004D06E3" w14:paraId="784267EC" w14:textId="77777777">
        <w:tc>
          <w:tcPr>
            <w:tcW w:w="1089" w:type="dxa"/>
          </w:tcPr>
          <w:p w14:paraId="000A2F77" w14:textId="77777777" w:rsidR="004D06E3" w:rsidRDefault="00DC600A">
            <w:pPr>
              <w:pStyle w:val="PlainText"/>
              <w:rPr>
                <w:rFonts w:ascii="Arial" w:hAnsi="Arial"/>
                <w:sz w:val="24"/>
              </w:rPr>
            </w:pPr>
          </w:p>
        </w:tc>
        <w:tc>
          <w:tcPr>
            <w:tcW w:w="1089" w:type="dxa"/>
          </w:tcPr>
          <w:p w14:paraId="21CB91D1" w14:textId="77777777" w:rsidR="004D06E3" w:rsidRDefault="00DC600A">
            <w:pPr>
              <w:pStyle w:val="PlainText"/>
              <w:rPr>
                <w:rFonts w:ascii="Arial" w:hAnsi="Arial"/>
                <w:sz w:val="24"/>
              </w:rPr>
            </w:pPr>
          </w:p>
        </w:tc>
        <w:tc>
          <w:tcPr>
            <w:tcW w:w="1089" w:type="dxa"/>
          </w:tcPr>
          <w:p w14:paraId="19A5D180" w14:textId="77777777" w:rsidR="004D06E3" w:rsidRDefault="00DC600A">
            <w:pPr>
              <w:pStyle w:val="PlainText"/>
              <w:rPr>
                <w:rFonts w:ascii="Arial" w:hAnsi="Arial"/>
                <w:sz w:val="24"/>
              </w:rPr>
            </w:pPr>
          </w:p>
        </w:tc>
        <w:tc>
          <w:tcPr>
            <w:tcW w:w="1089" w:type="dxa"/>
          </w:tcPr>
          <w:p w14:paraId="0962E30F" w14:textId="77777777" w:rsidR="004D06E3" w:rsidRDefault="00DC600A">
            <w:pPr>
              <w:pStyle w:val="PlainText"/>
              <w:rPr>
                <w:rFonts w:ascii="Arial" w:hAnsi="Arial"/>
                <w:sz w:val="24"/>
              </w:rPr>
            </w:pPr>
          </w:p>
        </w:tc>
        <w:tc>
          <w:tcPr>
            <w:tcW w:w="1090" w:type="dxa"/>
          </w:tcPr>
          <w:p w14:paraId="31AD7BD6" w14:textId="77777777" w:rsidR="004D06E3" w:rsidRDefault="00DC600A">
            <w:pPr>
              <w:pStyle w:val="PlainText"/>
              <w:rPr>
                <w:rFonts w:ascii="Arial" w:hAnsi="Arial"/>
                <w:sz w:val="24"/>
              </w:rPr>
            </w:pPr>
          </w:p>
        </w:tc>
        <w:tc>
          <w:tcPr>
            <w:tcW w:w="1090" w:type="dxa"/>
          </w:tcPr>
          <w:p w14:paraId="67747BDC" w14:textId="77777777" w:rsidR="004D06E3" w:rsidRDefault="00DC600A">
            <w:pPr>
              <w:pStyle w:val="PlainText"/>
              <w:rPr>
                <w:rFonts w:ascii="Arial" w:hAnsi="Arial"/>
                <w:sz w:val="24"/>
              </w:rPr>
            </w:pPr>
          </w:p>
        </w:tc>
        <w:tc>
          <w:tcPr>
            <w:tcW w:w="1090" w:type="dxa"/>
          </w:tcPr>
          <w:p w14:paraId="7AC08CD2" w14:textId="77777777" w:rsidR="004D06E3" w:rsidRDefault="00DC600A">
            <w:pPr>
              <w:pStyle w:val="PlainText"/>
              <w:rPr>
                <w:rFonts w:ascii="Arial" w:hAnsi="Arial"/>
                <w:sz w:val="24"/>
              </w:rPr>
            </w:pPr>
          </w:p>
        </w:tc>
        <w:tc>
          <w:tcPr>
            <w:tcW w:w="1090" w:type="dxa"/>
          </w:tcPr>
          <w:p w14:paraId="47E755B1" w14:textId="77777777" w:rsidR="004D06E3" w:rsidRDefault="00DC600A">
            <w:pPr>
              <w:pStyle w:val="PlainText"/>
              <w:rPr>
                <w:rFonts w:ascii="Arial" w:hAnsi="Arial"/>
                <w:sz w:val="24"/>
              </w:rPr>
            </w:pPr>
          </w:p>
        </w:tc>
        <w:tc>
          <w:tcPr>
            <w:tcW w:w="1090" w:type="dxa"/>
          </w:tcPr>
          <w:p w14:paraId="10CF3574" w14:textId="77777777" w:rsidR="004D06E3" w:rsidRDefault="00DC600A">
            <w:pPr>
              <w:pStyle w:val="PlainText"/>
              <w:rPr>
                <w:rFonts w:ascii="Arial" w:hAnsi="Arial"/>
                <w:sz w:val="24"/>
              </w:rPr>
            </w:pPr>
          </w:p>
        </w:tc>
      </w:tr>
      <w:tr w:rsidR="004D06E3" w14:paraId="7F9301DB" w14:textId="77777777">
        <w:tc>
          <w:tcPr>
            <w:tcW w:w="1089" w:type="dxa"/>
          </w:tcPr>
          <w:p w14:paraId="2699BF33" w14:textId="77777777" w:rsidR="004D06E3" w:rsidRDefault="00DC600A">
            <w:pPr>
              <w:pStyle w:val="PlainText"/>
              <w:rPr>
                <w:rFonts w:ascii="Arial" w:hAnsi="Arial"/>
                <w:sz w:val="24"/>
              </w:rPr>
            </w:pPr>
          </w:p>
        </w:tc>
        <w:tc>
          <w:tcPr>
            <w:tcW w:w="1089" w:type="dxa"/>
          </w:tcPr>
          <w:p w14:paraId="7348C1BE" w14:textId="77777777" w:rsidR="004D06E3" w:rsidRDefault="00DC600A">
            <w:pPr>
              <w:pStyle w:val="PlainText"/>
              <w:rPr>
                <w:rFonts w:ascii="Arial" w:hAnsi="Arial"/>
                <w:sz w:val="24"/>
              </w:rPr>
            </w:pPr>
          </w:p>
        </w:tc>
        <w:tc>
          <w:tcPr>
            <w:tcW w:w="1089" w:type="dxa"/>
          </w:tcPr>
          <w:p w14:paraId="493D9B65" w14:textId="77777777" w:rsidR="004D06E3" w:rsidRDefault="00DC600A">
            <w:pPr>
              <w:pStyle w:val="PlainText"/>
              <w:rPr>
                <w:rFonts w:ascii="Arial" w:hAnsi="Arial"/>
                <w:sz w:val="24"/>
              </w:rPr>
            </w:pPr>
          </w:p>
        </w:tc>
        <w:tc>
          <w:tcPr>
            <w:tcW w:w="1089" w:type="dxa"/>
          </w:tcPr>
          <w:p w14:paraId="5B7F57D1" w14:textId="77777777" w:rsidR="004D06E3" w:rsidRDefault="00DC600A">
            <w:pPr>
              <w:pStyle w:val="PlainText"/>
              <w:rPr>
                <w:rFonts w:ascii="Arial" w:hAnsi="Arial"/>
                <w:sz w:val="24"/>
              </w:rPr>
            </w:pPr>
          </w:p>
        </w:tc>
        <w:tc>
          <w:tcPr>
            <w:tcW w:w="1090" w:type="dxa"/>
          </w:tcPr>
          <w:p w14:paraId="3F58DCDE" w14:textId="77777777" w:rsidR="004D06E3" w:rsidRDefault="00DC600A">
            <w:pPr>
              <w:pStyle w:val="PlainText"/>
              <w:rPr>
                <w:rFonts w:ascii="Arial" w:hAnsi="Arial"/>
                <w:sz w:val="24"/>
              </w:rPr>
            </w:pPr>
          </w:p>
        </w:tc>
        <w:tc>
          <w:tcPr>
            <w:tcW w:w="1090" w:type="dxa"/>
          </w:tcPr>
          <w:p w14:paraId="4F1E18B9" w14:textId="77777777" w:rsidR="004D06E3" w:rsidRDefault="00DC600A">
            <w:pPr>
              <w:pStyle w:val="PlainText"/>
              <w:rPr>
                <w:rFonts w:ascii="Arial" w:hAnsi="Arial"/>
                <w:sz w:val="24"/>
              </w:rPr>
            </w:pPr>
          </w:p>
        </w:tc>
        <w:tc>
          <w:tcPr>
            <w:tcW w:w="1090" w:type="dxa"/>
          </w:tcPr>
          <w:p w14:paraId="50A75682" w14:textId="77777777" w:rsidR="004D06E3" w:rsidRDefault="00DC600A">
            <w:pPr>
              <w:pStyle w:val="PlainText"/>
              <w:rPr>
                <w:rFonts w:ascii="Arial" w:hAnsi="Arial"/>
                <w:sz w:val="24"/>
              </w:rPr>
            </w:pPr>
          </w:p>
        </w:tc>
        <w:tc>
          <w:tcPr>
            <w:tcW w:w="1090" w:type="dxa"/>
          </w:tcPr>
          <w:p w14:paraId="3EAEA93F" w14:textId="77777777" w:rsidR="004D06E3" w:rsidRDefault="00DC600A">
            <w:pPr>
              <w:pStyle w:val="PlainText"/>
              <w:rPr>
                <w:rFonts w:ascii="Arial" w:hAnsi="Arial"/>
                <w:sz w:val="24"/>
              </w:rPr>
            </w:pPr>
          </w:p>
        </w:tc>
        <w:tc>
          <w:tcPr>
            <w:tcW w:w="1090" w:type="dxa"/>
          </w:tcPr>
          <w:p w14:paraId="4D9F9E91" w14:textId="77777777" w:rsidR="004D06E3" w:rsidRDefault="00DC600A">
            <w:pPr>
              <w:pStyle w:val="PlainText"/>
              <w:rPr>
                <w:rFonts w:ascii="Arial" w:hAnsi="Arial"/>
                <w:sz w:val="24"/>
              </w:rPr>
            </w:pPr>
          </w:p>
        </w:tc>
      </w:tr>
      <w:tr w:rsidR="004D06E3" w14:paraId="517735CB" w14:textId="77777777">
        <w:tc>
          <w:tcPr>
            <w:tcW w:w="1089" w:type="dxa"/>
          </w:tcPr>
          <w:p w14:paraId="45BB1EF3" w14:textId="77777777" w:rsidR="004D06E3" w:rsidRDefault="00DC600A">
            <w:pPr>
              <w:pStyle w:val="PlainText"/>
              <w:rPr>
                <w:rFonts w:ascii="Arial" w:hAnsi="Arial"/>
                <w:sz w:val="24"/>
              </w:rPr>
            </w:pPr>
          </w:p>
        </w:tc>
        <w:tc>
          <w:tcPr>
            <w:tcW w:w="1089" w:type="dxa"/>
          </w:tcPr>
          <w:p w14:paraId="369F3BCD" w14:textId="77777777" w:rsidR="004D06E3" w:rsidRDefault="00DC600A">
            <w:pPr>
              <w:pStyle w:val="PlainText"/>
              <w:rPr>
                <w:rFonts w:ascii="Arial" w:hAnsi="Arial"/>
                <w:sz w:val="24"/>
              </w:rPr>
            </w:pPr>
          </w:p>
        </w:tc>
        <w:tc>
          <w:tcPr>
            <w:tcW w:w="1089" w:type="dxa"/>
          </w:tcPr>
          <w:p w14:paraId="15C5F40D" w14:textId="77777777" w:rsidR="004D06E3" w:rsidRDefault="00DC600A">
            <w:pPr>
              <w:pStyle w:val="PlainText"/>
              <w:rPr>
                <w:rFonts w:ascii="Arial" w:hAnsi="Arial"/>
                <w:sz w:val="24"/>
              </w:rPr>
            </w:pPr>
          </w:p>
        </w:tc>
        <w:tc>
          <w:tcPr>
            <w:tcW w:w="1089" w:type="dxa"/>
          </w:tcPr>
          <w:p w14:paraId="6630629F" w14:textId="77777777" w:rsidR="004D06E3" w:rsidRDefault="00DC600A">
            <w:pPr>
              <w:pStyle w:val="PlainText"/>
              <w:rPr>
                <w:rFonts w:ascii="Arial" w:hAnsi="Arial"/>
                <w:sz w:val="24"/>
              </w:rPr>
            </w:pPr>
          </w:p>
        </w:tc>
        <w:tc>
          <w:tcPr>
            <w:tcW w:w="1090" w:type="dxa"/>
          </w:tcPr>
          <w:p w14:paraId="69446E09" w14:textId="77777777" w:rsidR="004D06E3" w:rsidRDefault="00DC600A">
            <w:pPr>
              <w:pStyle w:val="PlainText"/>
              <w:rPr>
                <w:rFonts w:ascii="Arial" w:hAnsi="Arial"/>
                <w:sz w:val="24"/>
              </w:rPr>
            </w:pPr>
          </w:p>
        </w:tc>
        <w:tc>
          <w:tcPr>
            <w:tcW w:w="1090" w:type="dxa"/>
          </w:tcPr>
          <w:p w14:paraId="013E4E47" w14:textId="77777777" w:rsidR="004D06E3" w:rsidRDefault="00DC600A">
            <w:pPr>
              <w:pStyle w:val="PlainText"/>
              <w:rPr>
                <w:rFonts w:ascii="Arial" w:hAnsi="Arial"/>
                <w:sz w:val="24"/>
              </w:rPr>
            </w:pPr>
          </w:p>
        </w:tc>
        <w:tc>
          <w:tcPr>
            <w:tcW w:w="1090" w:type="dxa"/>
          </w:tcPr>
          <w:p w14:paraId="4E4DA8B3" w14:textId="77777777" w:rsidR="004D06E3" w:rsidRDefault="00DC600A">
            <w:pPr>
              <w:pStyle w:val="PlainText"/>
              <w:rPr>
                <w:rFonts w:ascii="Arial" w:hAnsi="Arial"/>
                <w:sz w:val="24"/>
              </w:rPr>
            </w:pPr>
          </w:p>
        </w:tc>
        <w:tc>
          <w:tcPr>
            <w:tcW w:w="1090" w:type="dxa"/>
          </w:tcPr>
          <w:p w14:paraId="144DA9A2" w14:textId="77777777" w:rsidR="004D06E3" w:rsidRDefault="00DC600A">
            <w:pPr>
              <w:pStyle w:val="PlainText"/>
              <w:rPr>
                <w:rFonts w:ascii="Arial" w:hAnsi="Arial"/>
                <w:sz w:val="24"/>
              </w:rPr>
            </w:pPr>
          </w:p>
        </w:tc>
        <w:tc>
          <w:tcPr>
            <w:tcW w:w="1090" w:type="dxa"/>
          </w:tcPr>
          <w:p w14:paraId="02715930" w14:textId="77777777" w:rsidR="004D06E3" w:rsidRDefault="00DC600A">
            <w:pPr>
              <w:pStyle w:val="PlainText"/>
              <w:rPr>
                <w:rFonts w:ascii="Arial" w:hAnsi="Arial"/>
                <w:sz w:val="24"/>
              </w:rPr>
            </w:pPr>
          </w:p>
        </w:tc>
      </w:tr>
      <w:tr w:rsidR="004D06E3" w14:paraId="66D57E47" w14:textId="77777777">
        <w:tc>
          <w:tcPr>
            <w:tcW w:w="1089" w:type="dxa"/>
          </w:tcPr>
          <w:p w14:paraId="65577ECB" w14:textId="77777777" w:rsidR="004D06E3" w:rsidRDefault="00DC600A">
            <w:pPr>
              <w:pStyle w:val="PlainText"/>
              <w:rPr>
                <w:rFonts w:ascii="Arial" w:hAnsi="Arial"/>
                <w:sz w:val="24"/>
              </w:rPr>
            </w:pPr>
          </w:p>
        </w:tc>
        <w:tc>
          <w:tcPr>
            <w:tcW w:w="1089" w:type="dxa"/>
          </w:tcPr>
          <w:p w14:paraId="68A81E9D" w14:textId="77777777" w:rsidR="004D06E3" w:rsidRDefault="00DC600A">
            <w:pPr>
              <w:pStyle w:val="PlainText"/>
              <w:rPr>
                <w:rFonts w:ascii="Arial" w:hAnsi="Arial"/>
                <w:sz w:val="24"/>
              </w:rPr>
            </w:pPr>
          </w:p>
        </w:tc>
        <w:tc>
          <w:tcPr>
            <w:tcW w:w="1089" w:type="dxa"/>
          </w:tcPr>
          <w:p w14:paraId="14AB6A51" w14:textId="77777777" w:rsidR="004D06E3" w:rsidRDefault="00DC600A">
            <w:pPr>
              <w:pStyle w:val="PlainText"/>
              <w:rPr>
                <w:rFonts w:ascii="Arial" w:hAnsi="Arial"/>
                <w:sz w:val="24"/>
              </w:rPr>
            </w:pPr>
          </w:p>
        </w:tc>
        <w:tc>
          <w:tcPr>
            <w:tcW w:w="1089" w:type="dxa"/>
          </w:tcPr>
          <w:p w14:paraId="0F1A73E1" w14:textId="77777777" w:rsidR="004D06E3" w:rsidRDefault="00DC600A">
            <w:pPr>
              <w:pStyle w:val="PlainText"/>
              <w:rPr>
                <w:rFonts w:ascii="Arial" w:hAnsi="Arial"/>
                <w:sz w:val="24"/>
              </w:rPr>
            </w:pPr>
          </w:p>
        </w:tc>
        <w:tc>
          <w:tcPr>
            <w:tcW w:w="1090" w:type="dxa"/>
          </w:tcPr>
          <w:p w14:paraId="04DC3909" w14:textId="77777777" w:rsidR="004D06E3" w:rsidRDefault="00DC600A">
            <w:pPr>
              <w:pStyle w:val="PlainText"/>
              <w:rPr>
                <w:rFonts w:ascii="Arial" w:hAnsi="Arial"/>
                <w:sz w:val="24"/>
              </w:rPr>
            </w:pPr>
          </w:p>
        </w:tc>
        <w:tc>
          <w:tcPr>
            <w:tcW w:w="1090" w:type="dxa"/>
          </w:tcPr>
          <w:p w14:paraId="0F84CDE3" w14:textId="77777777" w:rsidR="004D06E3" w:rsidRDefault="00DC600A">
            <w:pPr>
              <w:pStyle w:val="PlainText"/>
              <w:rPr>
                <w:rFonts w:ascii="Arial" w:hAnsi="Arial"/>
                <w:sz w:val="24"/>
              </w:rPr>
            </w:pPr>
          </w:p>
        </w:tc>
        <w:tc>
          <w:tcPr>
            <w:tcW w:w="1090" w:type="dxa"/>
          </w:tcPr>
          <w:p w14:paraId="74DB391B" w14:textId="77777777" w:rsidR="004D06E3" w:rsidRDefault="00DC600A">
            <w:pPr>
              <w:pStyle w:val="PlainText"/>
              <w:rPr>
                <w:rFonts w:ascii="Arial" w:hAnsi="Arial"/>
                <w:sz w:val="24"/>
              </w:rPr>
            </w:pPr>
          </w:p>
        </w:tc>
        <w:tc>
          <w:tcPr>
            <w:tcW w:w="1090" w:type="dxa"/>
          </w:tcPr>
          <w:p w14:paraId="192AB121" w14:textId="77777777" w:rsidR="004D06E3" w:rsidRDefault="00DC600A">
            <w:pPr>
              <w:pStyle w:val="PlainText"/>
              <w:rPr>
                <w:rFonts w:ascii="Arial" w:hAnsi="Arial"/>
                <w:sz w:val="24"/>
              </w:rPr>
            </w:pPr>
          </w:p>
        </w:tc>
        <w:tc>
          <w:tcPr>
            <w:tcW w:w="1090" w:type="dxa"/>
          </w:tcPr>
          <w:p w14:paraId="15D9FD42" w14:textId="77777777" w:rsidR="004D06E3" w:rsidRDefault="00DC600A">
            <w:pPr>
              <w:pStyle w:val="PlainText"/>
              <w:rPr>
                <w:rFonts w:ascii="Arial" w:hAnsi="Arial"/>
                <w:sz w:val="24"/>
              </w:rPr>
            </w:pPr>
          </w:p>
        </w:tc>
      </w:tr>
      <w:tr w:rsidR="004D06E3" w14:paraId="7337C0FA" w14:textId="77777777">
        <w:tc>
          <w:tcPr>
            <w:tcW w:w="1089" w:type="dxa"/>
          </w:tcPr>
          <w:p w14:paraId="275A5791" w14:textId="77777777" w:rsidR="004D06E3" w:rsidRDefault="00DC600A">
            <w:pPr>
              <w:pStyle w:val="PlainText"/>
              <w:rPr>
                <w:rFonts w:ascii="Arial" w:hAnsi="Arial"/>
                <w:sz w:val="24"/>
              </w:rPr>
            </w:pPr>
          </w:p>
        </w:tc>
        <w:tc>
          <w:tcPr>
            <w:tcW w:w="1089" w:type="dxa"/>
          </w:tcPr>
          <w:p w14:paraId="4FDE0D1F" w14:textId="77777777" w:rsidR="004D06E3" w:rsidRDefault="00DC600A">
            <w:pPr>
              <w:pStyle w:val="PlainText"/>
              <w:rPr>
                <w:rFonts w:ascii="Arial" w:hAnsi="Arial"/>
                <w:sz w:val="24"/>
              </w:rPr>
            </w:pPr>
          </w:p>
        </w:tc>
        <w:tc>
          <w:tcPr>
            <w:tcW w:w="1089" w:type="dxa"/>
          </w:tcPr>
          <w:p w14:paraId="14AA47FD" w14:textId="77777777" w:rsidR="004D06E3" w:rsidRDefault="00DC600A">
            <w:pPr>
              <w:pStyle w:val="PlainText"/>
              <w:rPr>
                <w:rFonts w:ascii="Arial" w:hAnsi="Arial"/>
                <w:sz w:val="24"/>
              </w:rPr>
            </w:pPr>
          </w:p>
        </w:tc>
        <w:tc>
          <w:tcPr>
            <w:tcW w:w="1089" w:type="dxa"/>
          </w:tcPr>
          <w:p w14:paraId="639873B3" w14:textId="77777777" w:rsidR="004D06E3" w:rsidRDefault="00DC600A">
            <w:pPr>
              <w:pStyle w:val="PlainText"/>
              <w:rPr>
                <w:rFonts w:ascii="Arial" w:hAnsi="Arial"/>
                <w:sz w:val="24"/>
              </w:rPr>
            </w:pPr>
          </w:p>
        </w:tc>
        <w:tc>
          <w:tcPr>
            <w:tcW w:w="1090" w:type="dxa"/>
          </w:tcPr>
          <w:p w14:paraId="6A9B7C1B" w14:textId="77777777" w:rsidR="004D06E3" w:rsidRDefault="00DC600A">
            <w:pPr>
              <w:pStyle w:val="PlainText"/>
              <w:rPr>
                <w:rFonts w:ascii="Arial" w:hAnsi="Arial"/>
                <w:sz w:val="24"/>
              </w:rPr>
            </w:pPr>
          </w:p>
        </w:tc>
        <w:tc>
          <w:tcPr>
            <w:tcW w:w="1090" w:type="dxa"/>
          </w:tcPr>
          <w:p w14:paraId="69F50F18" w14:textId="77777777" w:rsidR="004D06E3" w:rsidRDefault="00DC600A">
            <w:pPr>
              <w:pStyle w:val="PlainText"/>
              <w:rPr>
                <w:rFonts w:ascii="Arial" w:hAnsi="Arial"/>
                <w:sz w:val="24"/>
              </w:rPr>
            </w:pPr>
          </w:p>
        </w:tc>
        <w:tc>
          <w:tcPr>
            <w:tcW w:w="1090" w:type="dxa"/>
          </w:tcPr>
          <w:p w14:paraId="7950EC26" w14:textId="77777777" w:rsidR="004D06E3" w:rsidRDefault="00DC600A">
            <w:pPr>
              <w:pStyle w:val="PlainText"/>
              <w:rPr>
                <w:rFonts w:ascii="Arial" w:hAnsi="Arial"/>
                <w:sz w:val="24"/>
              </w:rPr>
            </w:pPr>
          </w:p>
        </w:tc>
        <w:tc>
          <w:tcPr>
            <w:tcW w:w="1090" w:type="dxa"/>
          </w:tcPr>
          <w:p w14:paraId="3080653E" w14:textId="77777777" w:rsidR="004D06E3" w:rsidRDefault="00DC600A">
            <w:pPr>
              <w:pStyle w:val="PlainText"/>
              <w:rPr>
                <w:rFonts w:ascii="Arial" w:hAnsi="Arial"/>
                <w:sz w:val="24"/>
              </w:rPr>
            </w:pPr>
          </w:p>
        </w:tc>
        <w:tc>
          <w:tcPr>
            <w:tcW w:w="1090" w:type="dxa"/>
          </w:tcPr>
          <w:p w14:paraId="48B8C3AE" w14:textId="77777777" w:rsidR="004D06E3" w:rsidRDefault="00DC600A">
            <w:pPr>
              <w:pStyle w:val="PlainText"/>
              <w:rPr>
                <w:rFonts w:ascii="Arial" w:hAnsi="Arial"/>
                <w:sz w:val="24"/>
              </w:rPr>
            </w:pPr>
          </w:p>
        </w:tc>
      </w:tr>
      <w:tr w:rsidR="004D06E3" w14:paraId="14C2FFEC" w14:textId="77777777">
        <w:tc>
          <w:tcPr>
            <w:tcW w:w="1089" w:type="dxa"/>
          </w:tcPr>
          <w:p w14:paraId="3CF31DB3" w14:textId="77777777" w:rsidR="004D06E3" w:rsidRDefault="00DC600A">
            <w:pPr>
              <w:pStyle w:val="PlainText"/>
              <w:rPr>
                <w:rFonts w:ascii="Arial" w:hAnsi="Arial"/>
                <w:sz w:val="24"/>
              </w:rPr>
            </w:pPr>
          </w:p>
        </w:tc>
        <w:tc>
          <w:tcPr>
            <w:tcW w:w="1089" w:type="dxa"/>
          </w:tcPr>
          <w:p w14:paraId="55C71EA3" w14:textId="77777777" w:rsidR="004D06E3" w:rsidRDefault="00DC600A">
            <w:pPr>
              <w:pStyle w:val="PlainText"/>
              <w:rPr>
                <w:rFonts w:ascii="Arial" w:hAnsi="Arial"/>
                <w:sz w:val="24"/>
              </w:rPr>
            </w:pPr>
          </w:p>
        </w:tc>
        <w:tc>
          <w:tcPr>
            <w:tcW w:w="1089" w:type="dxa"/>
          </w:tcPr>
          <w:p w14:paraId="52EF3F69" w14:textId="77777777" w:rsidR="004D06E3" w:rsidRDefault="00DC600A">
            <w:pPr>
              <w:pStyle w:val="PlainText"/>
              <w:rPr>
                <w:rFonts w:ascii="Arial" w:hAnsi="Arial"/>
                <w:sz w:val="24"/>
              </w:rPr>
            </w:pPr>
          </w:p>
        </w:tc>
        <w:tc>
          <w:tcPr>
            <w:tcW w:w="1089" w:type="dxa"/>
          </w:tcPr>
          <w:p w14:paraId="3F608413" w14:textId="77777777" w:rsidR="004D06E3" w:rsidRDefault="00DC600A">
            <w:pPr>
              <w:pStyle w:val="PlainText"/>
              <w:rPr>
                <w:rFonts w:ascii="Arial" w:hAnsi="Arial"/>
                <w:sz w:val="24"/>
              </w:rPr>
            </w:pPr>
          </w:p>
        </w:tc>
        <w:tc>
          <w:tcPr>
            <w:tcW w:w="1090" w:type="dxa"/>
          </w:tcPr>
          <w:p w14:paraId="74B79A13" w14:textId="77777777" w:rsidR="004D06E3" w:rsidRDefault="00DC600A">
            <w:pPr>
              <w:pStyle w:val="PlainText"/>
              <w:rPr>
                <w:rFonts w:ascii="Arial" w:hAnsi="Arial"/>
                <w:sz w:val="24"/>
              </w:rPr>
            </w:pPr>
          </w:p>
        </w:tc>
        <w:tc>
          <w:tcPr>
            <w:tcW w:w="1090" w:type="dxa"/>
          </w:tcPr>
          <w:p w14:paraId="429ECE8D" w14:textId="77777777" w:rsidR="004D06E3" w:rsidRDefault="00DC600A">
            <w:pPr>
              <w:pStyle w:val="PlainText"/>
              <w:rPr>
                <w:rFonts w:ascii="Arial" w:hAnsi="Arial"/>
                <w:sz w:val="24"/>
              </w:rPr>
            </w:pPr>
          </w:p>
        </w:tc>
        <w:tc>
          <w:tcPr>
            <w:tcW w:w="1090" w:type="dxa"/>
          </w:tcPr>
          <w:p w14:paraId="6166D69B" w14:textId="77777777" w:rsidR="004D06E3" w:rsidRDefault="00DC600A">
            <w:pPr>
              <w:pStyle w:val="PlainText"/>
              <w:rPr>
                <w:rFonts w:ascii="Arial" w:hAnsi="Arial"/>
                <w:sz w:val="24"/>
              </w:rPr>
            </w:pPr>
          </w:p>
        </w:tc>
        <w:tc>
          <w:tcPr>
            <w:tcW w:w="1090" w:type="dxa"/>
          </w:tcPr>
          <w:p w14:paraId="4143DAEA" w14:textId="77777777" w:rsidR="004D06E3" w:rsidRDefault="00DC600A">
            <w:pPr>
              <w:pStyle w:val="PlainText"/>
              <w:rPr>
                <w:rFonts w:ascii="Arial" w:hAnsi="Arial"/>
                <w:sz w:val="24"/>
              </w:rPr>
            </w:pPr>
          </w:p>
        </w:tc>
        <w:tc>
          <w:tcPr>
            <w:tcW w:w="1090" w:type="dxa"/>
          </w:tcPr>
          <w:p w14:paraId="63321E58" w14:textId="77777777" w:rsidR="004D06E3" w:rsidRDefault="00DC600A">
            <w:pPr>
              <w:pStyle w:val="PlainText"/>
              <w:rPr>
                <w:rFonts w:ascii="Arial" w:hAnsi="Arial"/>
                <w:sz w:val="24"/>
              </w:rPr>
            </w:pPr>
          </w:p>
        </w:tc>
      </w:tr>
      <w:tr w:rsidR="004D06E3" w14:paraId="20874DF4" w14:textId="77777777">
        <w:tc>
          <w:tcPr>
            <w:tcW w:w="1089" w:type="dxa"/>
          </w:tcPr>
          <w:p w14:paraId="17E0AE12" w14:textId="77777777" w:rsidR="004D06E3" w:rsidRDefault="00DC600A">
            <w:pPr>
              <w:pStyle w:val="PlainText"/>
              <w:rPr>
                <w:rFonts w:ascii="Arial" w:hAnsi="Arial"/>
                <w:sz w:val="24"/>
              </w:rPr>
            </w:pPr>
          </w:p>
        </w:tc>
        <w:tc>
          <w:tcPr>
            <w:tcW w:w="1089" w:type="dxa"/>
          </w:tcPr>
          <w:p w14:paraId="218297E5" w14:textId="77777777" w:rsidR="004D06E3" w:rsidRDefault="00DC600A">
            <w:pPr>
              <w:pStyle w:val="PlainText"/>
              <w:rPr>
                <w:rFonts w:ascii="Arial" w:hAnsi="Arial"/>
                <w:sz w:val="24"/>
              </w:rPr>
            </w:pPr>
          </w:p>
        </w:tc>
        <w:tc>
          <w:tcPr>
            <w:tcW w:w="1089" w:type="dxa"/>
          </w:tcPr>
          <w:p w14:paraId="2A09FE3D" w14:textId="77777777" w:rsidR="004D06E3" w:rsidRDefault="00DC600A">
            <w:pPr>
              <w:pStyle w:val="PlainText"/>
              <w:rPr>
                <w:rFonts w:ascii="Arial" w:hAnsi="Arial"/>
                <w:sz w:val="24"/>
              </w:rPr>
            </w:pPr>
          </w:p>
        </w:tc>
        <w:tc>
          <w:tcPr>
            <w:tcW w:w="1089" w:type="dxa"/>
          </w:tcPr>
          <w:p w14:paraId="5C6B4007" w14:textId="77777777" w:rsidR="004D06E3" w:rsidRDefault="00DC600A">
            <w:pPr>
              <w:pStyle w:val="PlainText"/>
              <w:rPr>
                <w:rFonts w:ascii="Arial" w:hAnsi="Arial"/>
                <w:sz w:val="24"/>
              </w:rPr>
            </w:pPr>
          </w:p>
        </w:tc>
        <w:tc>
          <w:tcPr>
            <w:tcW w:w="1090" w:type="dxa"/>
          </w:tcPr>
          <w:p w14:paraId="19842C87" w14:textId="77777777" w:rsidR="004D06E3" w:rsidRDefault="00DC600A">
            <w:pPr>
              <w:pStyle w:val="PlainText"/>
              <w:rPr>
                <w:rFonts w:ascii="Arial" w:hAnsi="Arial"/>
                <w:sz w:val="24"/>
              </w:rPr>
            </w:pPr>
          </w:p>
        </w:tc>
        <w:tc>
          <w:tcPr>
            <w:tcW w:w="1090" w:type="dxa"/>
          </w:tcPr>
          <w:p w14:paraId="7EAD04AA" w14:textId="77777777" w:rsidR="004D06E3" w:rsidRDefault="00DC600A">
            <w:pPr>
              <w:pStyle w:val="PlainText"/>
              <w:rPr>
                <w:rFonts w:ascii="Arial" w:hAnsi="Arial"/>
                <w:sz w:val="24"/>
              </w:rPr>
            </w:pPr>
          </w:p>
        </w:tc>
        <w:tc>
          <w:tcPr>
            <w:tcW w:w="1090" w:type="dxa"/>
          </w:tcPr>
          <w:p w14:paraId="4E98F4DA" w14:textId="77777777" w:rsidR="004D06E3" w:rsidRDefault="00DC600A">
            <w:pPr>
              <w:pStyle w:val="PlainText"/>
              <w:rPr>
                <w:rFonts w:ascii="Arial" w:hAnsi="Arial"/>
                <w:sz w:val="24"/>
              </w:rPr>
            </w:pPr>
          </w:p>
        </w:tc>
        <w:tc>
          <w:tcPr>
            <w:tcW w:w="1090" w:type="dxa"/>
          </w:tcPr>
          <w:p w14:paraId="5CF63C37" w14:textId="77777777" w:rsidR="004D06E3" w:rsidRDefault="00DC600A">
            <w:pPr>
              <w:pStyle w:val="PlainText"/>
              <w:rPr>
                <w:rFonts w:ascii="Arial" w:hAnsi="Arial"/>
                <w:sz w:val="24"/>
              </w:rPr>
            </w:pPr>
          </w:p>
        </w:tc>
        <w:tc>
          <w:tcPr>
            <w:tcW w:w="1090" w:type="dxa"/>
          </w:tcPr>
          <w:p w14:paraId="6D70EED5" w14:textId="77777777" w:rsidR="004D06E3" w:rsidRDefault="00DC600A">
            <w:pPr>
              <w:pStyle w:val="PlainText"/>
              <w:rPr>
                <w:rFonts w:ascii="Arial" w:hAnsi="Arial"/>
                <w:sz w:val="24"/>
              </w:rPr>
            </w:pPr>
          </w:p>
        </w:tc>
      </w:tr>
      <w:tr w:rsidR="004D06E3" w14:paraId="2E832C56" w14:textId="77777777">
        <w:tc>
          <w:tcPr>
            <w:tcW w:w="1089" w:type="dxa"/>
          </w:tcPr>
          <w:p w14:paraId="01C644C3" w14:textId="77777777" w:rsidR="004D06E3" w:rsidRDefault="00DC600A">
            <w:pPr>
              <w:pStyle w:val="PlainText"/>
              <w:rPr>
                <w:rFonts w:ascii="Arial" w:hAnsi="Arial"/>
                <w:sz w:val="24"/>
              </w:rPr>
            </w:pPr>
          </w:p>
        </w:tc>
        <w:tc>
          <w:tcPr>
            <w:tcW w:w="1089" w:type="dxa"/>
          </w:tcPr>
          <w:p w14:paraId="2E48AC61" w14:textId="77777777" w:rsidR="004D06E3" w:rsidRDefault="00DC600A">
            <w:pPr>
              <w:pStyle w:val="PlainText"/>
              <w:rPr>
                <w:rFonts w:ascii="Arial" w:hAnsi="Arial"/>
                <w:sz w:val="24"/>
              </w:rPr>
            </w:pPr>
          </w:p>
        </w:tc>
        <w:tc>
          <w:tcPr>
            <w:tcW w:w="1089" w:type="dxa"/>
          </w:tcPr>
          <w:p w14:paraId="3509E048" w14:textId="77777777" w:rsidR="004D06E3" w:rsidRDefault="00DC600A">
            <w:pPr>
              <w:pStyle w:val="PlainText"/>
              <w:rPr>
                <w:rFonts w:ascii="Arial" w:hAnsi="Arial"/>
                <w:sz w:val="24"/>
              </w:rPr>
            </w:pPr>
          </w:p>
        </w:tc>
        <w:tc>
          <w:tcPr>
            <w:tcW w:w="1089" w:type="dxa"/>
          </w:tcPr>
          <w:p w14:paraId="56EDE8DF" w14:textId="77777777" w:rsidR="004D06E3" w:rsidRDefault="00DC600A">
            <w:pPr>
              <w:pStyle w:val="PlainText"/>
              <w:rPr>
                <w:rFonts w:ascii="Arial" w:hAnsi="Arial"/>
                <w:sz w:val="24"/>
              </w:rPr>
            </w:pPr>
          </w:p>
        </w:tc>
        <w:tc>
          <w:tcPr>
            <w:tcW w:w="1090" w:type="dxa"/>
          </w:tcPr>
          <w:p w14:paraId="000B8E21" w14:textId="77777777" w:rsidR="004D06E3" w:rsidRDefault="00DC600A">
            <w:pPr>
              <w:pStyle w:val="PlainText"/>
              <w:rPr>
                <w:rFonts w:ascii="Arial" w:hAnsi="Arial"/>
                <w:sz w:val="24"/>
              </w:rPr>
            </w:pPr>
          </w:p>
        </w:tc>
        <w:tc>
          <w:tcPr>
            <w:tcW w:w="1090" w:type="dxa"/>
          </w:tcPr>
          <w:p w14:paraId="565836AB" w14:textId="77777777" w:rsidR="004D06E3" w:rsidRDefault="00DC600A">
            <w:pPr>
              <w:pStyle w:val="PlainText"/>
              <w:rPr>
                <w:rFonts w:ascii="Arial" w:hAnsi="Arial"/>
                <w:sz w:val="24"/>
              </w:rPr>
            </w:pPr>
          </w:p>
        </w:tc>
        <w:tc>
          <w:tcPr>
            <w:tcW w:w="1090" w:type="dxa"/>
          </w:tcPr>
          <w:p w14:paraId="11361E2F" w14:textId="77777777" w:rsidR="004D06E3" w:rsidRDefault="00DC600A">
            <w:pPr>
              <w:pStyle w:val="PlainText"/>
              <w:rPr>
                <w:rFonts w:ascii="Arial" w:hAnsi="Arial"/>
                <w:sz w:val="24"/>
              </w:rPr>
            </w:pPr>
          </w:p>
        </w:tc>
        <w:tc>
          <w:tcPr>
            <w:tcW w:w="1090" w:type="dxa"/>
          </w:tcPr>
          <w:p w14:paraId="6430ACF1" w14:textId="77777777" w:rsidR="004D06E3" w:rsidRDefault="00DC600A">
            <w:pPr>
              <w:pStyle w:val="PlainText"/>
              <w:rPr>
                <w:rFonts w:ascii="Arial" w:hAnsi="Arial"/>
                <w:sz w:val="24"/>
              </w:rPr>
            </w:pPr>
          </w:p>
        </w:tc>
        <w:tc>
          <w:tcPr>
            <w:tcW w:w="1090" w:type="dxa"/>
          </w:tcPr>
          <w:p w14:paraId="3A677869" w14:textId="77777777" w:rsidR="004D06E3" w:rsidRDefault="00DC600A">
            <w:pPr>
              <w:pStyle w:val="PlainText"/>
              <w:rPr>
                <w:rFonts w:ascii="Arial" w:hAnsi="Arial"/>
                <w:sz w:val="24"/>
              </w:rPr>
            </w:pPr>
          </w:p>
        </w:tc>
      </w:tr>
      <w:tr w:rsidR="004D06E3" w14:paraId="4E722223" w14:textId="77777777">
        <w:tc>
          <w:tcPr>
            <w:tcW w:w="1089" w:type="dxa"/>
          </w:tcPr>
          <w:p w14:paraId="7948B110" w14:textId="77777777" w:rsidR="004D06E3" w:rsidRDefault="00DC600A">
            <w:pPr>
              <w:pStyle w:val="PlainText"/>
              <w:rPr>
                <w:rFonts w:ascii="Arial" w:hAnsi="Arial"/>
                <w:sz w:val="24"/>
              </w:rPr>
            </w:pPr>
          </w:p>
        </w:tc>
        <w:tc>
          <w:tcPr>
            <w:tcW w:w="1089" w:type="dxa"/>
          </w:tcPr>
          <w:p w14:paraId="74BD9A23" w14:textId="77777777" w:rsidR="004D06E3" w:rsidRDefault="00DC600A">
            <w:pPr>
              <w:pStyle w:val="PlainText"/>
              <w:rPr>
                <w:rFonts w:ascii="Arial" w:hAnsi="Arial"/>
                <w:sz w:val="24"/>
              </w:rPr>
            </w:pPr>
          </w:p>
        </w:tc>
        <w:tc>
          <w:tcPr>
            <w:tcW w:w="1089" w:type="dxa"/>
          </w:tcPr>
          <w:p w14:paraId="28CF1D23" w14:textId="77777777" w:rsidR="004D06E3" w:rsidRDefault="00DC600A">
            <w:pPr>
              <w:pStyle w:val="PlainText"/>
              <w:rPr>
                <w:rFonts w:ascii="Arial" w:hAnsi="Arial"/>
                <w:sz w:val="24"/>
              </w:rPr>
            </w:pPr>
          </w:p>
        </w:tc>
        <w:tc>
          <w:tcPr>
            <w:tcW w:w="1089" w:type="dxa"/>
          </w:tcPr>
          <w:p w14:paraId="2C9D9B43" w14:textId="77777777" w:rsidR="004D06E3" w:rsidRDefault="00DC600A">
            <w:pPr>
              <w:pStyle w:val="PlainText"/>
              <w:rPr>
                <w:rFonts w:ascii="Arial" w:hAnsi="Arial"/>
                <w:sz w:val="24"/>
              </w:rPr>
            </w:pPr>
          </w:p>
        </w:tc>
        <w:tc>
          <w:tcPr>
            <w:tcW w:w="1090" w:type="dxa"/>
          </w:tcPr>
          <w:p w14:paraId="355A211F" w14:textId="77777777" w:rsidR="004D06E3" w:rsidRDefault="00DC600A">
            <w:pPr>
              <w:pStyle w:val="PlainText"/>
              <w:rPr>
                <w:rFonts w:ascii="Arial" w:hAnsi="Arial"/>
                <w:sz w:val="24"/>
              </w:rPr>
            </w:pPr>
          </w:p>
        </w:tc>
        <w:tc>
          <w:tcPr>
            <w:tcW w:w="1090" w:type="dxa"/>
          </w:tcPr>
          <w:p w14:paraId="5DB57C8C" w14:textId="77777777" w:rsidR="004D06E3" w:rsidRDefault="00DC600A">
            <w:pPr>
              <w:pStyle w:val="PlainText"/>
              <w:rPr>
                <w:rFonts w:ascii="Arial" w:hAnsi="Arial"/>
                <w:sz w:val="24"/>
              </w:rPr>
            </w:pPr>
          </w:p>
        </w:tc>
        <w:tc>
          <w:tcPr>
            <w:tcW w:w="1090" w:type="dxa"/>
          </w:tcPr>
          <w:p w14:paraId="16780258" w14:textId="77777777" w:rsidR="004D06E3" w:rsidRDefault="00DC600A">
            <w:pPr>
              <w:pStyle w:val="PlainText"/>
              <w:rPr>
                <w:rFonts w:ascii="Arial" w:hAnsi="Arial"/>
                <w:sz w:val="24"/>
              </w:rPr>
            </w:pPr>
          </w:p>
        </w:tc>
        <w:tc>
          <w:tcPr>
            <w:tcW w:w="1090" w:type="dxa"/>
          </w:tcPr>
          <w:p w14:paraId="14FEAAA3" w14:textId="77777777" w:rsidR="004D06E3" w:rsidRDefault="00DC600A">
            <w:pPr>
              <w:pStyle w:val="PlainText"/>
              <w:rPr>
                <w:rFonts w:ascii="Arial" w:hAnsi="Arial"/>
                <w:sz w:val="24"/>
              </w:rPr>
            </w:pPr>
          </w:p>
        </w:tc>
        <w:tc>
          <w:tcPr>
            <w:tcW w:w="1090" w:type="dxa"/>
          </w:tcPr>
          <w:p w14:paraId="08E4D954" w14:textId="77777777" w:rsidR="004D06E3" w:rsidRDefault="00DC600A">
            <w:pPr>
              <w:pStyle w:val="PlainText"/>
              <w:rPr>
                <w:rFonts w:ascii="Arial" w:hAnsi="Arial"/>
                <w:sz w:val="24"/>
              </w:rPr>
            </w:pPr>
          </w:p>
        </w:tc>
      </w:tr>
      <w:tr w:rsidR="004D06E3" w14:paraId="441C9525" w14:textId="77777777">
        <w:tc>
          <w:tcPr>
            <w:tcW w:w="1089" w:type="dxa"/>
          </w:tcPr>
          <w:p w14:paraId="0B948284" w14:textId="77777777" w:rsidR="004D06E3" w:rsidRDefault="00DC600A">
            <w:pPr>
              <w:pStyle w:val="PlainText"/>
              <w:rPr>
                <w:rFonts w:ascii="Arial" w:hAnsi="Arial"/>
                <w:sz w:val="24"/>
              </w:rPr>
            </w:pPr>
          </w:p>
        </w:tc>
        <w:tc>
          <w:tcPr>
            <w:tcW w:w="1089" w:type="dxa"/>
          </w:tcPr>
          <w:p w14:paraId="5B5FC7B6" w14:textId="77777777" w:rsidR="004D06E3" w:rsidRDefault="00DC600A">
            <w:pPr>
              <w:pStyle w:val="PlainText"/>
              <w:rPr>
                <w:rFonts w:ascii="Arial" w:hAnsi="Arial"/>
                <w:sz w:val="24"/>
              </w:rPr>
            </w:pPr>
          </w:p>
        </w:tc>
        <w:tc>
          <w:tcPr>
            <w:tcW w:w="1089" w:type="dxa"/>
          </w:tcPr>
          <w:p w14:paraId="047D6F15" w14:textId="77777777" w:rsidR="004D06E3" w:rsidRDefault="00DC600A">
            <w:pPr>
              <w:pStyle w:val="PlainText"/>
              <w:rPr>
                <w:rFonts w:ascii="Arial" w:hAnsi="Arial"/>
                <w:sz w:val="24"/>
              </w:rPr>
            </w:pPr>
          </w:p>
        </w:tc>
        <w:tc>
          <w:tcPr>
            <w:tcW w:w="1089" w:type="dxa"/>
          </w:tcPr>
          <w:p w14:paraId="5B1B2390" w14:textId="77777777" w:rsidR="004D06E3" w:rsidRDefault="00DC600A">
            <w:pPr>
              <w:pStyle w:val="PlainText"/>
              <w:rPr>
                <w:rFonts w:ascii="Arial" w:hAnsi="Arial"/>
                <w:sz w:val="24"/>
              </w:rPr>
            </w:pPr>
          </w:p>
        </w:tc>
        <w:tc>
          <w:tcPr>
            <w:tcW w:w="1090" w:type="dxa"/>
          </w:tcPr>
          <w:p w14:paraId="3B302839" w14:textId="77777777" w:rsidR="004D06E3" w:rsidRDefault="00DC600A">
            <w:pPr>
              <w:pStyle w:val="PlainText"/>
              <w:rPr>
                <w:rFonts w:ascii="Arial" w:hAnsi="Arial"/>
                <w:sz w:val="24"/>
              </w:rPr>
            </w:pPr>
          </w:p>
        </w:tc>
        <w:tc>
          <w:tcPr>
            <w:tcW w:w="1090" w:type="dxa"/>
          </w:tcPr>
          <w:p w14:paraId="4183F58A" w14:textId="77777777" w:rsidR="004D06E3" w:rsidRDefault="00DC600A">
            <w:pPr>
              <w:pStyle w:val="PlainText"/>
              <w:rPr>
                <w:rFonts w:ascii="Arial" w:hAnsi="Arial"/>
                <w:sz w:val="24"/>
              </w:rPr>
            </w:pPr>
          </w:p>
        </w:tc>
        <w:tc>
          <w:tcPr>
            <w:tcW w:w="1090" w:type="dxa"/>
          </w:tcPr>
          <w:p w14:paraId="7E6F7902" w14:textId="77777777" w:rsidR="004D06E3" w:rsidRDefault="00DC600A">
            <w:pPr>
              <w:pStyle w:val="PlainText"/>
              <w:rPr>
                <w:rFonts w:ascii="Arial" w:hAnsi="Arial"/>
                <w:sz w:val="24"/>
              </w:rPr>
            </w:pPr>
          </w:p>
        </w:tc>
        <w:tc>
          <w:tcPr>
            <w:tcW w:w="1090" w:type="dxa"/>
          </w:tcPr>
          <w:p w14:paraId="158245AE" w14:textId="77777777" w:rsidR="004D06E3" w:rsidRDefault="00DC600A">
            <w:pPr>
              <w:pStyle w:val="PlainText"/>
              <w:rPr>
                <w:rFonts w:ascii="Arial" w:hAnsi="Arial"/>
                <w:sz w:val="24"/>
              </w:rPr>
            </w:pPr>
          </w:p>
        </w:tc>
        <w:tc>
          <w:tcPr>
            <w:tcW w:w="1090" w:type="dxa"/>
          </w:tcPr>
          <w:p w14:paraId="41B7D2BE" w14:textId="77777777" w:rsidR="004D06E3" w:rsidRDefault="00DC600A">
            <w:pPr>
              <w:pStyle w:val="PlainText"/>
              <w:rPr>
                <w:rFonts w:ascii="Arial" w:hAnsi="Arial"/>
                <w:sz w:val="24"/>
              </w:rPr>
            </w:pPr>
          </w:p>
        </w:tc>
      </w:tr>
      <w:tr w:rsidR="004D06E3" w14:paraId="48E95901" w14:textId="77777777">
        <w:tc>
          <w:tcPr>
            <w:tcW w:w="1089" w:type="dxa"/>
          </w:tcPr>
          <w:p w14:paraId="17928948" w14:textId="77777777" w:rsidR="004D06E3" w:rsidRDefault="00DC600A">
            <w:pPr>
              <w:pStyle w:val="PlainText"/>
              <w:rPr>
                <w:rFonts w:ascii="Arial" w:hAnsi="Arial"/>
                <w:sz w:val="24"/>
              </w:rPr>
            </w:pPr>
          </w:p>
        </w:tc>
        <w:tc>
          <w:tcPr>
            <w:tcW w:w="1089" w:type="dxa"/>
          </w:tcPr>
          <w:p w14:paraId="6BA944A7" w14:textId="77777777" w:rsidR="004D06E3" w:rsidRDefault="00DC600A">
            <w:pPr>
              <w:pStyle w:val="PlainText"/>
              <w:rPr>
                <w:rFonts w:ascii="Arial" w:hAnsi="Arial"/>
                <w:sz w:val="24"/>
              </w:rPr>
            </w:pPr>
          </w:p>
        </w:tc>
        <w:tc>
          <w:tcPr>
            <w:tcW w:w="1089" w:type="dxa"/>
          </w:tcPr>
          <w:p w14:paraId="57BBAF08" w14:textId="77777777" w:rsidR="004D06E3" w:rsidRDefault="00DC600A">
            <w:pPr>
              <w:pStyle w:val="PlainText"/>
              <w:rPr>
                <w:rFonts w:ascii="Arial" w:hAnsi="Arial"/>
                <w:sz w:val="24"/>
              </w:rPr>
            </w:pPr>
          </w:p>
        </w:tc>
        <w:tc>
          <w:tcPr>
            <w:tcW w:w="1089" w:type="dxa"/>
          </w:tcPr>
          <w:p w14:paraId="5636A331" w14:textId="77777777" w:rsidR="004D06E3" w:rsidRDefault="00DC600A">
            <w:pPr>
              <w:pStyle w:val="PlainText"/>
              <w:rPr>
                <w:rFonts w:ascii="Arial" w:hAnsi="Arial"/>
                <w:sz w:val="24"/>
              </w:rPr>
            </w:pPr>
          </w:p>
        </w:tc>
        <w:tc>
          <w:tcPr>
            <w:tcW w:w="1090" w:type="dxa"/>
          </w:tcPr>
          <w:p w14:paraId="091F6E1D" w14:textId="77777777" w:rsidR="004D06E3" w:rsidRDefault="00DC600A">
            <w:pPr>
              <w:pStyle w:val="PlainText"/>
              <w:rPr>
                <w:rFonts w:ascii="Arial" w:hAnsi="Arial"/>
                <w:sz w:val="24"/>
              </w:rPr>
            </w:pPr>
          </w:p>
        </w:tc>
        <w:tc>
          <w:tcPr>
            <w:tcW w:w="1090" w:type="dxa"/>
          </w:tcPr>
          <w:p w14:paraId="15D003D0" w14:textId="77777777" w:rsidR="004D06E3" w:rsidRDefault="00DC600A">
            <w:pPr>
              <w:pStyle w:val="PlainText"/>
              <w:rPr>
                <w:rFonts w:ascii="Arial" w:hAnsi="Arial"/>
                <w:sz w:val="24"/>
              </w:rPr>
            </w:pPr>
          </w:p>
        </w:tc>
        <w:tc>
          <w:tcPr>
            <w:tcW w:w="1090" w:type="dxa"/>
          </w:tcPr>
          <w:p w14:paraId="682EFBA8" w14:textId="77777777" w:rsidR="004D06E3" w:rsidRDefault="00DC600A">
            <w:pPr>
              <w:pStyle w:val="PlainText"/>
              <w:rPr>
                <w:rFonts w:ascii="Arial" w:hAnsi="Arial"/>
                <w:sz w:val="24"/>
              </w:rPr>
            </w:pPr>
          </w:p>
        </w:tc>
        <w:tc>
          <w:tcPr>
            <w:tcW w:w="1090" w:type="dxa"/>
          </w:tcPr>
          <w:p w14:paraId="6D79459A" w14:textId="77777777" w:rsidR="004D06E3" w:rsidRDefault="00DC600A">
            <w:pPr>
              <w:pStyle w:val="PlainText"/>
              <w:rPr>
                <w:rFonts w:ascii="Arial" w:hAnsi="Arial"/>
                <w:sz w:val="24"/>
              </w:rPr>
            </w:pPr>
          </w:p>
        </w:tc>
        <w:tc>
          <w:tcPr>
            <w:tcW w:w="1090" w:type="dxa"/>
          </w:tcPr>
          <w:p w14:paraId="60702286" w14:textId="77777777" w:rsidR="004D06E3" w:rsidRDefault="00DC600A">
            <w:pPr>
              <w:pStyle w:val="PlainText"/>
              <w:rPr>
                <w:rFonts w:ascii="Arial" w:hAnsi="Arial"/>
                <w:sz w:val="24"/>
              </w:rPr>
            </w:pPr>
          </w:p>
        </w:tc>
      </w:tr>
      <w:tr w:rsidR="004D06E3" w14:paraId="02C93CE0" w14:textId="77777777">
        <w:tc>
          <w:tcPr>
            <w:tcW w:w="1089" w:type="dxa"/>
          </w:tcPr>
          <w:p w14:paraId="3B084B8A" w14:textId="77777777" w:rsidR="004D06E3" w:rsidRDefault="00DC600A">
            <w:pPr>
              <w:pStyle w:val="PlainText"/>
              <w:rPr>
                <w:rFonts w:ascii="Arial" w:hAnsi="Arial"/>
                <w:sz w:val="24"/>
              </w:rPr>
            </w:pPr>
          </w:p>
        </w:tc>
        <w:tc>
          <w:tcPr>
            <w:tcW w:w="1089" w:type="dxa"/>
          </w:tcPr>
          <w:p w14:paraId="4846AE3F" w14:textId="77777777" w:rsidR="004D06E3" w:rsidRDefault="00DC600A">
            <w:pPr>
              <w:pStyle w:val="PlainText"/>
              <w:rPr>
                <w:rFonts w:ascii="Arial" w:hAnsi="Arial"/>
                <w:sz w:val="24"/>
              </w:rPr>
            </w:pPr>
          </w:p>
        </w:tc>
        <w:tc>
          <w:tcPr>
            <w:tcW w:w="1089" w:type="dxa"/>
          </w:tcPr>
          <w:p w14:paraId="5A977ACE" w14:textId="77777777" w:rsidR="004D06E3" w:rsidRDefault="00DC600A">
            <w:pPr>
              <w:pStyle w:val="PlainText"/>
              <w:rPr>
                <w:rFonts w:ascii="Arial" w:hAnsi="Arial"/>
                <w:sz w:val="24"/>
              </w:rPr>
            </w:pPr>
          </w:p>
        </w:tc>
        <w:tc>
          <w:tcPr>
            <w:tcW w:w="1089" w:type="dxa"/>
          </w:tcPr>
          <w:p w14:paraId="004F1B77" w14:textId="77777777" w:rsidR="004D06E3" w:rsidRDefault="00DC600A">
            <w:pPr>
              <w:pStyle w:val="PlainText"/>
              <w:rPr>
                <w:rFonts w:ascii="Arial" w:hAnsi="Arial"/>
                <w:sz w:val="24"/>
              </w:rPr>
            </w:pPr>
          </w:p>
        </w:tc>
        <w:tc>
          <w:tcPr>
            <w:tcW w:w="1090" w:type="dxa"/>
          </w:tcPr>
          <w:p w14:paraId="75DD438C" w14:textId="77777777" w:rsidR="004D06E3" w:rsidRDefault="00DC600A">
            <w:pPr>
              <w:pStyle w:val="PlainText"/>
              <w:rPr>
                <w:rFonts w:ascii="Arial" w:hAnsi="Arial"/>
                <w:sz w:val="24"/>
              </w:rPr>
            </w:pPr>
          </w:p>
        </w:tc>
        <w:tc>
          <w:tcPr>
            <w:tcW w:w="1090" w:type="dxa"/>
          </w:tcPr>
          <w:p w14:paraId="44754F37" w14:textId="77777777" w:rsidR="004D06E3" w:rsidRDefault="00DC600A">
            <w:pPr>
              <w:pStyle w:val="PlainText"/>
              <w:rPr>
                <w:rFonts w:ascii="Arial" w:hAnsi="Arial"/>
                <w:sz w:val="24"/>
              </w:rPr>
            </w:pPr>
          </w:p>
        </w:tc>
        <w:tc>
          <w:tcPr>
            <w:tcW w:w="1090" w:type="dxa"/>
          </w:tcPr>
          <w:p w14:paraId="636CD4DC" w14:textId="77777777" w:rsidR="004D06E3" w:rsidRDefault="00DC600A">
            <w:pPr>
              <w:pStyle w:val="PlainText"/>
              <w:rPr>
                <w:rFonts w:ascii="Arial" w:hAnsi="Arial"/>
                <w:sz w:val="24"/>
              </w:rPr>
            </w:pPr>
          </w:p>
        </w:tc>
        <w:tc>
          <w:tcPr>
            <w:tcW w:w="1090" w:type="dxa"/>
          </w:tcPr>
          <w:p w14:paraId="612EDAA1" w14:textId="77777777" w:rsidR="004D06E3" w:rsidRDefault="00DC600A">
            <w:pPr>
              <w:pStyle w:val="PlainText"/>
              <w:rPr>
                <w:rFonts w:ascii="Arial" w:hAnsi="Arial"/>
                <w:sz w:val="24"/>
              </w:rPr>
            </w:pPr>
          </w:p>
        </w:tc>
        <w:tc>
          <w:tcPr>
            <w:tcW w:w="1090" w:type="dxa"/>
          </w:tcPr>
          <w:p w14:paraId="5D86431B" w14:textId="77777777" w:rsidR="004D06E3" w:rsidRDefault="00DC600A">
            <w:pPr>
              <w:pStyle w:val="PlainText"/>
              <w:rPr>
                <w:rFonts w:ascii="Arial" w:hAnsi="Arial"/>
                <w:sz w:val="24"/>
              </w:rPr>
            </w:pPr>
          </w:p>
        </w:tc>
      </w:tr>
      <w:tr w:rsidR="004D06E3" w14:paraId="7D688B91" w14:textId="77777777">
        <w:tc>
          <w:tcPr>
            <w:tcW w:w="1089" w:type="dxa"/>
          </w:tcPr>
          <w:p w14:paraId="7D311D96" w14:textId="77777777" w:rsidR="004D06E3" w:rsidRDefault="00DC600A">
            <w:pPr>
              <w:pStyle w:val="PlainText"/>
              <w:rPr>
                <w:rFonts w:ascii="Arial" w:hAnsi="Arial"/>
                <w:sz w:val="24"/>
              </w:rPr>
            </w:pPr>
          </w:p>
        </w:tc>
        <w:tc>
          <w:tcPr>
            <w:tcW w:w="1089" w:type="dxa"/>
          </w:tcPr>
          <w:p w14:paraId="6048F6E2" w14:textId="77777777" w:rsidR="004D06E3" w:rsidRDefault="00DC600A">
            <w:pPr>
              <w:pStyle w:val="PlainText"/>
              <w:rPr>
                <w:rFonts w:ascii="Arial" w:hAnsi="Arial"/>
                <w:sz w:val="24"/>
              </w:rPr>
            </w:pPr>
          </w:p>
        </w:tc>
        <w:tc>
          <w:tcPr>
            <w:tcW w:w="1089" w:type="dxa"/>
          </w:tcPr>
          <w:p w14:paraId="6A342287" w14:textId="77777777" w:rsidR="004D06E3" w:rsidRDefault="00DC600A">
            <w:pPr>
              <w:pStyle w:val="PlainText"/>
              <w:rPr>
                <w:rFonts w:ascii="Arial" w:hAnsi="Arial"/>
                <w:sz w:val="24"/>
              </w:rPr>
            </w:pPr>
          </w:p>
        </w:tc>
        <w:tc>
          <w:tcPr>
            <w:tcW w:w="1089" w:type="dxa"/>
          </w:tcPr>
          <w:p w14:paraId="6D1D7A7E" w14:textId="77777777" w:rsidR="004D06E3" w:rsidRDefault="00DC600A">
            <w:pPr>
              <w:pStyle w:val="PlainText"/>
              <w:rPr>
                <w:rFonts w:ascii="Arial" w:hAnsi="Arial"/>
                <w:sz w:val="24"/>
              </w:rPr>
            </w:pPr>
          </w:p>
        </w:tc>
        <w:tc>
          <w:tcPr>
            <w:tcW w:w="1090" w:type="dxa"/>
          </w:tcPr>
          <w:p w14:paraId="1EF131BB" w14:textId="77777777" w:rsidR="004D06E3" w:rsidRDefault="00DC600A">
            <w:pPr>
              <w:pStyle w:val="PlainText"/>
              <w:rPr>
                <w:rFonts w:ascii="Arial" w:hAnsi="Arial"/>
                <w:sz w:val="24"/>
              </w:rPr>
            </w:pPr>
          </w:p>
        </w:tc>
        <w:tc>
          <w:tcPr>
            <w:tcW w:w="1090" w:type="dxa"/>
          </w:tcPr>
          <w:p w14:paraId="260D9373" w14:textId="77777777" w:rsidR="004D06E3" w:rsidRDefault="00DC600A">
            <w:pPr>
              <w:pStyle w:val="PlainText"/>
              <w:rPr>
                <w:rFonts w:ascii="Arial" w:hAnsi="Arial"/>
                <w:sz w:val="24"/>
              </w:rPr>
            </w:pPr>
          </w:p>
        </w:tc>
        <w:tc>
          <w:tcPr>
            <w:tcW w:w="1090" w:type="dxa"/>
          </w:tcPr>
          <w:p w14:paraId="71DE6550" w14:textId="77777777" w:rsidR="004D06E3" w:rsidRDefault="00DC600A">
            <w:pPr>
              <w:pStyle w:val="PlainText"/>
              <w:rPr>
                <w:rFonts w:ascii="Arial" w:hAnsi="Arial"/>
                <w:sz w:val="24"/>
              </w:rPr>
            </w:pPr>
          </w:p>
        </w:tc>
        <w:tc>
          <w:tcPr>
            <w:tcW w:w="1090" w:type="dxa"/>
          </w:tcPr>
          <w:p w14:paraId="7BE1934A" w14:textId="77777777" w:rsidR="004D06E3" w:rsidRDefault="00DC600A">
            <w:pPr>
              <w:pStyle w:val="PlainText"/>
              <w:rPr>
                <w:rFonts w:ascii="Arial" w:hAnsi="Arial"/>
                <w:sz w:val="24"/>
              </w:rPr>
            </w:pPr>
          </w:p>
        </w:tc>
        <w:tc>
          <w:tcPr>
            <w:tcW w:w="1090" w:type="dxa"/>
          </w:tcPr>
          <w:p w14:paraId="17DC6703" w14:textId="77777777" w:rsidR="004D06E3" w:rsidRDefault="00DC600A">
            <w:pPr>
              <w:pStyle w:val="PlainText"/>
              <w:rPr>
                <w:rFonts w:ascii="Arial" w:hAnsi="Arial"/>
                <w:sz w:val="24"/>
              </w:rPr>
            </w:pPr>
          </w:p>
        </w:tc>
      </w:tr>
      <w:tr w:rsidR="004D06E3" w14:paraId="199E08A6" w14:textId="77777777">
        <w:tc>
          <w:tcPr>
            <w:tcW w:w="1089" w:type="dxa"/>
          </w:tcPr>
          <w:p w14:paraId="2EBF43B2" w14:textId="77777777" w:rsidR="004D06E3" w:rsidRDefault="00DC600A">
            <w:pPr>
              <w:pStyle w:val="PlainText"/>
              <w:rPr>
                <w:rFonts w:ascii="Arial" w:hAnsi="Arial"/>
                <w:sz w:val="24"/>
              </w:rPr>
            </w:pPr>
          </w:p>
        </w:tc>
        <w:tc>
          <w:tcPr>
            <w:tcW w:w="1089" w:type="dxa"/>
          </w:tcPr>
          <w:p w14:paraId="7A94CD9D" w14:textId="77777777" w:rsidR="004D06E3" w:rsidRDefault="00DC600A">
            <w:pPr>
              <w:pStyle w:val="PlainText"/>
              <w:rPr>
                <w:rFonts w:ascii="Arial" w:hAnsi="Arial"/>
                <w:sz w:val="24"/>
              </w:rPr>
            </w:pPr>
          </w:p>
        </w:tc>
        <w:tc>
          <w:tcPr>
            <w:tcW w:w="1089" w:type="dxa"/>
          </w:tcPr>
          <w:p w14:paraId="39A10AF4" w14:textId="77777777" w:rsidR="004D06E3" w:rsidRDefault="00DC600A">
            <w:pPr>
              <w:pStyle w:val="PlainText"/>
              <w:rPr>
                <w:rFonts w:ascii="Arial" w:hAnsi="Arial"/>
                <w:sz w:val="24"/>
              </w:rPr>
            </w:pPr>
          </w:p>
        </w:tc>
        <w:tc>
          <w:tcPr>
            <w:tcW w:w="1089" w:type="dxa"/>
          </w:tcPr>
          <w:p w14:paraId="722E037C" w14:textId="77777777" w:rsidR="004D06E3" w:rsidRDefault="00DC600A">
            <w:pPr>
              <w:pStyle w:val="PlainText"/>
              <w:rPr>
                <w:rFonts w:ascii="Arial" w:hAnsi="Arial"/>
                <w:sz w:val="24"/>
              </w:rPr>
            </w:pPr>
          </w:p>
        </w:tc>
        <w:tc>
          <w:tcPr>
            <w:tcW w:w="1090" w:type="dxa"/>
          </w:tcPr>
          <w:p w14:paraId="6A48ABDF" w14:textId="77777777" w:rsidR="004D06E3" w:rsidRDefault="00DC600A">
            <w:pPr>
              <w:pStyle w:val="PlainText"/>
              <w:rPr>
                <w:rFonts w:ascii="Arial" w:hAnsi="Arial"/>
                <w:sz w:val="24"/>
              </w:rPr>
            </w:pPr>
          </w:p>
        </w:tc>
        <w:tc>
          <w:tcPr>
            <w:tcW w:w="1090" w:type="dxa"/>
          </w:tcPr>
          <w:p w14:paraId="00F685B9" w14:textId="77777777" w:rsidR="004D06E3" w:rsidRDefault="00DC600A">
            <w:pPr>
              <w:pStyle w:val="PlainText"/>
              <w:rPr>
                <w:rFonts w:ascii="Arial" w:hAnsi="Arial"/>
                <w:sz w:val="24"/>
              </w:rPr>
            </w:pPr>
          </w:p>
        </w:tc>
        <w:tc>
          <w:tcPr>
            <w:tcW w:w="1090" w:type="dxa"/>
          </w:tcPr>
          <w:p w14:paraId="0C74B96A" w14:textId="77777777" w:rsidR="004D06E3" w:rsidRDefault="00DC600A">
            <w:pPr>
              <w:pStyle w:val="PlainText"/>
              <w:rPr>
                <w:rFonts w:ascii="Arial" w:hAnsi="Arial"/>
                <w:sz w:val="24"/>
              </w:rPr>
            </w:pPr>
          </w:p>
        </w:tc>
        <w:tc>
          <w:tcPr>
            <w:tcW w:w="1090" w:type="dxa"/>
          </w:tcPr>
          <w:p w14:paraId="74F9DB9E" w14:textId="77777777" w:rsidR="004D06E3" w:rsidRDefault="00DC600A">
            <w:pPr>
              <w:pStyle w:val="PlainText"/>
              <w:rPr>
                <w:rFonts w:ascii="Arial" w:hAnsi="Arial"/>
                <w:sz w:val="24"/>
              </w:rPr>
            </w:pPr>
          </w:p>
        </w:tc>
        <w:tc>
          <w:tcPr>
            <w:tcW w:w="1090" w:type="dxa"/>
          </w:tcPr>
          <w:p w14:paraId="306B2603" w14:textId="77777777" w:rsidR="004D06E3" w:rsidRDefault="00DC600A">
            <w:pPr>
              <w:pStyle w:val="PlainText"/>
              <w:rPr>
                <w:rFonts w:ascii="Arial" w:hAnsi="Arial"/>
                <w:sz w:val="24"/>
              </w:rPr>
            </w:pPr>
          </w:p>
        </w:tc>
      </w:tr>
      <w:tr w:rsidR="004D06E3" w14:paraId="333FD3CA" w14:textId="77777777">
        <w:tc>
          <w:tcPr>
            <w:tcW w:w="1089" w:type="dxa"/>
          </w:tcPr>
          <w:p w14:paraId="5EBE8DB0" w14:textId="77777777" w:rsidR="004D06E3" w:rsidRDefault="00DC600A">
            <w:pPr>
              <w:pStyle w:val="PlainText"/>
              <w:rPr>
                <w:rFonts w:ascii="Arial" w:hAnsi="Arial"/>
                <w:sz w:val="24"/>
              </w:rPr>
            </w:pPr>
          </w:p>
        </w:tc>
        <w:tc>
          <w:tcPr>
            <w:tcW w:w="1089" w:type="dxa"/>
          </w:tcPr>
          <w:p w14:paraId="4F4E7A6B" w14:textId="77777777" w:rsidR="004D06E3" w:rsidRDefault="00DC600A">
            <w:pPr>
              <w:pStyle w:val="PlainText"/>
              <w:rPr>
                <w:rFonts w:ascii="Arial" w:hAnsi="Arial"/>
                <w:sz w:val="24"/>
              </w:rPr>
            </w:pPr>
          </w:p>
        </w:tc>
        <w:tc>
          <w:tcPr>
            <w:tcW w:w="1089" w:type="dxa"/>
          </w:tcPr>
          <w:p w14:paraId="10BB40C7" w14:textId="77777777" w:rsidR="004D06E3" w:rsidRDefault="00DC600A">
            <w:pPr>
              <w:pStyle w:val="PlainText"/>
              <w:rPr>
                <w:rFonts w:ascii="Arial" w:hAnsi="Arial"/>
                <w:sz w:val="24"/>
              </w:rPr>
            </w:pPr>
          </w:p>
        </w:tc>
        <w:tc>
          <w:tcPr>
            <w:tcW w:w="1089" w:type="dxa"/>
          </w:tcPr>
          <w:p w14:paraId="7AB0C6F7" w14:textId="77777777" w:rsidR="004D06E3" w:rsidRDefault="00DC600A">
            <w:pPr>
              <w:pStyle w:val="PlainText"/>
              <w:rPr>
                <w:rFonts w:ascii="Arial" w:hAnsi="Arial"/>
                <w:sz w:val="24"/>
              </w:rPr>
            </w:pPr>
          </w:p>
        </w:tc>
        <w:tc>
          <w:tcPr>
            <w:tcW w:w="1090" w:type="dxa"/>
          </w:tcPr>
          <w:p w14:paraId="6ACDE62B" w14:textId="77777777" w:rsidR="004D06E3" w:rsidRDefault="00DC600A">
            <w:pPr>
              <w:pStyle w:val="PlainText"/>
              <w:rPr>
                <w:rFonts w:ascii="Arial" w:hAnsi="Arial"/>
                <w:sz w:val="24"/>
              </w:rPr>
            </w:pPr>
          </w:p>
        </w:tc>
        <w:tc>
          <w:tcPr>
            <w:tcW w:w="1090" w:type="dxa"/>
          </w:tcPr>
          <w:p w14:paraId="7803E3F2" w14:textId="77777777" w:rsidR="004D06E3" w:rsidRDefault="00DC600A">
            <w:pPr>
              <w:pStyle w:val="PlainText"/>
              <w:rPr>
                <w:rFonts w:ascii="Arial" w:hAnsi="Arial"/>
                <w:sz w:val="24"/>
              </w:rPr>
            </w:pPr>
          </w:p>
        </w:tc>
        <w:tc>
          <w:tcPr>
            <w:tcW w:w="1090" w:type="dxa"/>
          </w:tcPr>
          <w:p w14:paraId="484CC382" w14:textId="77777777" w:rsidR="004D06E3" w:rsidRDefault="00DC600A">
            <w:pPr>
              <w:pStyle w:val="PlainText"/>
              <w:rPr>
                <w:rFonts w:ascii="Arial" w:hAnsi="Arial"/>
                <w:sz w:val="24"/>
              </w:rPr>
            </w:pPr>
          </w:p>
        </w:tc>
        <w:tc>
          <w:tcPr>
            <w:tcW w:w="1090" w:type="dxa"/>
          </w:tcPr>
          <w:p w14:paraId="43F53129" w14:textId="77777777" w:rsidR="004D06E3" w:rsidRDefault="00DC600A">
            <w:pPr>
              <w:pStyle w:val="PlainText"/>
              <w:rPr>
                <w:rFonts w:ascii="Arial" w:hAnsi="Arial"/>
                <w:sz w:val="24"/>
              </w:rPr>
            </w:pPr>
          </w:p>
        </w:tc>
        <w:tc>
          <w:tcPr>
            <w:tcW w:w="1090" w:type="dxa"/>
          </w:tcPr>
          <w:p w14:paraId="306BD10E" w14:textId="77777777" w:rsidR="004D06E3" w:rsidRDefault="00DC600A">
            <w:pPr>
              <w:pStyle w:val="PlainText"/>
              <w:rPr>
                <w:rFonts w:ascii="Arial" w:hAnsi="Arial"/>
                <w:sz w:val="24"/>
              </w:rPr>
            </w:pPr>
          </w:p>
        </w:tc>
      </w:tr>
      <w:tr w:rsidR="004D06E3" w14:paraId="149DC70D" w14:textId="77777777">
        <w:tc>
          <w:tcPr>
            <w:tcW w:w="1089" w:type="dxa"/>
          </w:tcPr>
          <w:p w14:paraId="32ACADB9" w14:textId="77777777" w:rsidR="004D06E3" w:rsidRDefault="00DC600A">
            <w:pPr>
              <w:pStyle w:val="PlainText"/>
              <w:rPr>
                <w:rFonts w:ascii="Arial" w:hAnsi="Arial"/>
                <w:sz w:val="24"/>
              </w:rPr>
            </w:pPr>
          </w:p>
        </w:tc>
        <w:tc>
          <w:tcPr>
            <w:tcW w:w="1089" w:type="dxa"/>
          </w:tcPr>
          <w:p w14:paraId="259154AC" w14:textId="77777777" w:rsidR="004D06E3" w:rsidRDefault="00DC600A">
            <w:pPr>
              <w:pStyle w:val="PlainText"/>
              <w:rPr>
                <w:rFonts w:ascii="Arial" w:hAnsi="Arial"/>
                <w:sz w:val="24"/>
              </w:rPr>
            </w:pPr>
          </w:p>
        </w:tc>
        <w:tc>
          <w:tcPr>
            <w:tcW w:w="1089" w:type="dxa"/>
          </w:tcPr>
          <w:p w14:paraId="536A0261" w14:textId="77777777" w:rsidR="004D06E3" w:rsidRDefault="00DC600A">
            <w:pPr>
              <w:pStyle w:val="PlainText"/>
              <w:rPr>
                <w:rFonts w:ascii="Arial" w:hAnsi="Arial"/>
                <w:sz w:val="24"/>
              </w:rPr>
            </w:pPr>
          </w:p>
        </w:tc>
        <w:tc>
          <w:tcPr>
            <w:tcW w:w="1089" w:type="dxa"/>
          </w:tcPr>
          <w:p w14:paraId="24EA3069" w14:textId="77777777" w:rsidR="004D06E3" w:rsidRDefault="00DC600A">
            <w:pPr>
              <w:pStyle w:val="PlainText"/>
              <w:rPr>
                <w:rFonts w:ascii="Arial" w:hAnsi="Arial"/>
                <w:sz w:val="24"/>
              </w:rPr>
            </w:pPr>
          </w:p>
        </w:tc>
        <w:tc>
          <w:tcPr>
            <w:tcW w:w="1090" w:type="dxa"/>
          </w:tcPr>
          <w:p w14:paraId="474FF892" w14:textId="77777777" w:rsidR="004D06E3" w:rsidRDefault="00DC600A">
            <w:pPr>
              <w:pStyle w:val="PlainText"/>
              <w:rPr>
                <w:rFonts w:ascii="Arial" w:hAnsi="Arial"/>
                <w:sz w:val="24"/>
              </w:rPr>
            </w:pPr>
          </w:p>
        </w:tc>
        <w:tc>
          <w:tcPr>
            <w:tcW w:w="1090" w:type="dxa"/>
          </w:tcPr>
          <w:p w14:paraId="61FFDD5E" w14:textId="77777777" w:rsidR="004D06E3" w:rsidRDefault="00DC600A">
            <w:pPr>
              <w:pStyle w:val="PlainText"/>
              <w:rPr>
                <w:rFonts w:ascii="Arial" w:hAnsi="Arial"/>
                <w:sz w:val="24"/>
              </w:rPr>
            </w:pPr>
          </w:p>
        </w:tc>
        <w:tc>
          <w:tcPr>
            <w:tcW w:w="1090" w:type="dxa"/>
          </w:tcPr>
          <w:p w14:paraId="2FDC414E" w14:textId="77777777" w:rsidR="004D06E3" w:rsidRDefault="00DC600A">
            <w:pPr>
              <w:pStyle w:val="PlainText"/>
              <w:rPr>
                <w:rFonts w:ascii="Arial" w:hAnsi="Arial"/>
                <w:sz w:val="24"/>
              </w:rPr>
            </w:pPr>
          </w:p>
        </w:tc>
        <w:tc>
          <w:tcPr>
            <w:tcW w:w="1090" w:type="dxa"/>
          </w:tcPr>
          <w:p w14:paraId="2FC2253A" w14:textId="77777777" w:rsidR="004D06E3" w:rsidRDefault="00DC600A">
            <w:pPr>
              <w:pStyle w:val="PlainText"/>
              <w:rPr>
                <w:rFonts w:ascii="Arial" w:hAnsi="Arial"/>
                <w:sz w:val="24"/>
              </w:rPr>
            </w:pPr>
          </w:p>
        </w:tc>
        <w:tc>
          <w:tcPr>
            <w:tcW w:w="1090" w:type="dxa"/>
          </w:tcPr>
          <w:p w14:paraId="461AFE62" w14:textId="77777777" w:rsidR="004D06E3" w:rsidRDefault="00DC600A">
            <w:pPr>
              <w:pStyle w:val="PlainText"/>
              <w:rPr>
                <w:rFonts w:ascii="Arial" w:hAnsi="Arial"/>
                <w:sz w:val="24"/>
              </w:rPr>
            </w:pPr>
          </w:p>
        </w:tc>
      </w:tr>
      <w:tr w:rsidR="004D06E3" w14:paraId="68E6B27F" w14:textId="77777777">
        <w:tc>
          <w:tcPr>
            <w:tcW w:w="1089" w:type="dxa"/>
          </w:tcPr>
          <w:p w14:paraId="03EA0236" w14:textId="77777777" w:rsidR="004D06E3" w:rsidRDefault="00DC600A">
            <w:pPr>
              <w:pStyle w:val="PlainText"/>
              <w:rPr>
                <w:rFonts w:ascii="Arial" w:hAnsi="Arial"/>
                <w:sz w:val="24"/>
              </w:rPr>
            </w:pPr>
          </w:p>
        </w:tc>
        <w:tc>
          <w:tcPr>
            <w:tcW w:w="1089" w:type="dxa"/>
          </w:tcPr>
          <w:p w14:paraId="436385D8" w14:textId="77777777" w:rsidR="004D06E3" w:rsidRDefault="00DC600A">
            <w:pPr>
              <w:pStyle w:val="PlainText"/>
              <w:rPr>
                <w:rFonts w:ascii="Arial" w:hAnsi="Arial"/>
                <w:sz w:val="24"/>
              </w:rPr>
            </w:pPr>
          </w:p>
        </w:tc>
        <w:tc>
          <w:tcPr>
            <w:tcW w:w="1089" w:type="dxa"/>
          </w:tcPr>
          <w:p w14:paraId="5C127A19" w14:textId="77777777" w:rsidR="004D06E3" w:rsidRDefault="00DC600A">
            <w:pPr>
              <w:pStyle w:val="PlainText"/>
              <w:rPr>
                <w:rFonts w:ascii="Arial" w:hAnsi="Arial"/>
                <w:sz w:val="24"/>
              </w:rPr>
            </w:pPr>
          </w:p>
        </w:tc>
        <w:tc>
          <w:tcPr>
            <w:tcW w:w="1089" w:type="dxa"/>
          </w:tcPr>
          <w:p w14:paraId="4BE2E7A0" w14:textId="77777777" w:rsidR="004D06E3" w:rsidRDefault="00DC600A">
            <w:pPr>
              <w:pStyle w:val="PlainText"/>
              <w:rPr>
                <w:rFonts w:ascii="Arial" w:hAnsi="Arial"/>
                <w:sz w:val="24"/>
              </w:rPr>
            </w:pPr>
          </w:p>
        </w:tc>
        <w:tc>
          <w:tcPr>
            <w:tcW w:w="1090" w:type="dxa"/>
          </w:tcPr>
          <w:p w14:paraId="5ADCB718" w14:textId="77777777" w:rsidR="004D06E3" w:rsidRDefault="00DC600A">
            <w:pPr>
              <w:pStyle w:val="PlainText"/>
              <w:rPr>
                <w:rFonts w:ascii="Arial" w:hAnsi="Arial"/>
                <w:sz w:val="24"/>
              </w:rPr>
            </w:pPr>
          </w:p>
        </w:tc>
        <w:tc>
          <w:tcPr>
            <w:tcW w:w="1090" w:type="dxa"/>
          </w:tcPr>
          <w:p w14:paraId="606908FB" w14:textId="77777777" w:rsidR="004D06E3" w:rsidRDefault="00DC600A">
            <w:pPr>
              <w:pStyle w:val="PlainText"/>
              <w:rPr>
                <w:rFonts w:ascii="Arial" w:hAnsi="Arial"/>
                <w:sz w:val="24"/>
              </w:rPr>
            </w:pPr>
          </w:p>
        </w:tc>
        <w:tc>
          <w:tcPr>
            <w:tcW w:w="1090" w:type="dxa"/>
          </w:tcPr>
          <w:p w14:paraId="388A694A" w14:textId="77777777" w:rsidR="004D06E3" w:rsidRDefault="00DC600A">
            <w:pPr>
              <w:pStyle w:val="PlainText"/>
              <w:rPr>
                <w:rFonts w:ascii="Arial" w:hAnsi="Arial"/>
                <w:sz w:val="24"/>
              </w:rPr>
            </w:pPr>
          </w:p>
        </w:tc>
        <w:tc>
          <w:tcPr>
            <w:tcW w:w="1090" w:type="dxa"/>
          </w:tcPr>
          <w:p w14:paraId="30F60923" w14:textId="77777777" w:rsidR="004D06E3" w:rsidRDefault="00DC600A">
            <w:pPr>
              <w:pStyle w:val="PlainText"/>
              <w:rPr>
                <w:rFonts w:ascii="Arial" w:hAnsi="Arial"/>
                <w:sz w:val="24"/>
              </w:rPr>
            </w:pPr>
          </w:p>
        </w:tc>
        <w:tc>
          <w:tcPr>
            <w:tcW w:w="1090" w:type="dxa"/>
          </w:tcPr>
          <w:p w14:paraId="69C9419A" w14:textId="77777777" w:rsidR="004D06E3" w:rsidRDefault="00DC600A">
            <w:pPr>
              <w:pStyle w:val="PlainText"/>
              <w:rPr>
                <w:rFonts w:ascii="Arial" w:hAnsi="Arial"/>
                <w:sz w:val="24"/>
              </w:rPr>
            </w:pPr>
          </w:p>
        </w:tc>
      </w:tr>
      <w:tr w:rsidR="004D06E3" w14:paraId="42A4F475" w14:textId="77777777">
        <w:tc>
          <w:tcPr>
            <w:tcW w:w="1089" w:type="dxa"/>
          </w:tcPr>
          <w:p w14:paraId="755A8E25" w14:textId="77777777" w:rsidR="004D06E3" w:rsidRDefault="00DC600A">
            <w:pPr>
              <w:pStyle w:val="PlainText"/>
              <w:rPr>
                <w:rFonts w:ascii="Arial" w:hAnsi="Arial"/>
                <w:sz w:val="24"/>
              </w:rPr>
            </w:pPr>
          </w:p>
        </w:tc>
        <w:tc>
          <w:tcPr>
            <w:tcW w:w="1089" w:type="dxa"/>
          </w:tcPr>
          <w:p w14:paraId="2E0C23BE" w14:textId="77777777" w:rsidR="004D06E3" w:rsidRDefault="00DC600A">
            <w:pPr>
              <w:pStyle w:val="PlainText"/>
              <w:rPr>
                <w:rFonts w:ascii="Arial" w:hAnsi="Arial"/>
                <w:sz w:val="24"/>
              </w:rPr>
            </w:pPr>
          </w:p>
        </w:tc>
        <w:tc>
          <w:tcPr>
            <w:tcW w:w="1089" w:type="dxa"/>
          </w:tcPr>
          <w:p w14:paraId="22C40512" w14:textId="77777777" w:rsidR="004D06E3" w:rsidRDefault="00DC600A">
            <w:pPr>
              <w:pStyle w:val="PlainText"/>
              <w:rPr>
                <w:rFonts w:ascii="Arial" w:hAnsi="Arial"/>
                <w:sz w:val="24"/>
              </w:rPr>
            </w:pPr>
          </w:p>
        </w:tc>
        <w:tc>
          <w:tcPr>
            <w:tcW w:w="1089" w:type="dxa"/>
          </w:tcPr>
          <w:p w14:paraId="55033D3C" w14:textId="77777777" w:rsidR="004D06E3" w:rsidRDefault="00DC600A">
            <w:pPr>
              <w:pStyle w:val="PlainText"/>
              <w:rPr>
                <w:rFonts w:ascii="Arial" w:hAnsi="Arial"/>
                <w:sz w:val="24"/>
              </w:rPr>
            </w:pPr>
          </w:p>
        </w:tc>
        <w:tc>
          <w:tcPr>
            <w:tcW w:w="1090" w:type="dxa"/>
          </w:tcPr>
          <w:p w14:paraId="7850FB63" w14:textId="77777777" w:rsidR="004D06E3" w:rsidRDefault="00DC600A">
            <w:pPr>
              <w:pStyle w:val="PlainText"/>
              <w:rPr>
                <w:rFonts w:ascii="Arial" w:hAnsi="Arial"/>
                <w:sz w:val="24"/>
              </w:rPr>
            </w:pPr>
          </w:p>
        </w:tc>
        <w:tc>
          <w:tcPr>
            <w:tcW w:w="1090" w:type="dxa"/>
          </w:tcPr>
          <w:p w14:paraId="55C907F0" w14:textId="77777777" w:rsidR="004D06E3" w:rsidRDefault="00DC600A">
            <w:pPr>
              <w:pStyle w:val="PlainText"/>
              <w:rPr>
                <w:rFonts w:ascii="Arial" w:hAnsi="Arial"/>
                <w:sz w:val="24"/>
              </w:rPr>
            </w:pPr>
          </w:p>
        </w:tc>
        <w:tc>
          <w:tcPr>
            <w:tcW w:w="1090" w:type="dxa"/>
          </w:tcPr>
          <w:p w14:paraId="1C426F83" w14:textId="77777777" w:rsidR="004D06E3" w:rsidRDefault="00DC600A">
            <w:pPr>
              <w:pStyle w:val="PlainText"/>
              <w:rPr>
                <w:rFonts w:ascii="Arial" w:hAnsi="Arial"/>
                <w:sz w:val="24"/>
              </w:rPr>
            </w:pPr>
          </w:p>
        </w:tc>
        <w:tc>
          <w:tcPr>
            <w:tcW w:w="1090" w:type="dxa"/>
          </w:tcPr>
          <w:p w14:paraId="3BBCA897" w14:textId="77777777" w:rsidR="004D06E3" w:rsidRDefault="00DC600A">
            <w:pPr>
              <w:pStyle w:val="PlainText"/>
              <w:rPr>
                <w:rFonts w:ascii="Arial" w:hAnsi="Arial"/>
                <w:sz w:val="24"/>
              </w:rPr>
            </w:pPr>
          </w:p>
        </w:tc>
        <w:tc>
          <w:tcPr>
            <w:tcW w:w="1090" w:type="dxa"/>
          </w:tcPr>
          <w:p w14:paraId="4F9C84F1" w14:textId="77777777" w:rsidR="004D06E3" w:rsidRDefault="00DC600A">
            <w:pPr>
              <w:pStyle w:val="PlainText"/>
              <w:rPr>
                <w:rFonts w:ascii="Arial" w:hAnsi="Arial"/>
                <w:sz w:val="24"/>
              </w:rPr>
            </w:pPr>
          </w:p>
        </w:tc>
      </w:tr>
      <w:tr w:rsidR="004D06E3" w14:paraId="045CD4AD" w14:textId="77777777">
        <w:tc>
          <w:tcPr>
            <w:tcW w:w="1089" w:type="dxa"/>
          </w:tcPr>
          <w:p w14:paraId="4D42FD5A" w14:textId="77777777" w:rsidR="004D06E3" w:rsidRDefault="00DC600A">
            <w:pPr>
              <w:pStyle w:val="PlainText"/>
              <w:rPr>
                <w:rFonts w:ascii="Arial" w:hAnsi="Arial"/>
                <w:sz w:val="24"/>
              </w:rPr>
            </w:pPr>
          </w:p>
        </w:tc>
        <w:tc>
          <w:tcPr>
            <w:tcW w:w="1089" w:type="dxa"/>
          </w:tcPr>
          <w:p w14:paraId="1DFE3F29" w14:textId="77777777" w:rsidR="004D06E3" w:rsidRDefault="00DC600A">
            <w:pPr>
              <w:pStyle w:val="PlainText"/>
              <w:rPr>
                <w:rFonts w:ascii="Arial" w:hAnsi="Arial"/>
                <w:sz w:val="24"/>
              </w:rPr>
            </w:pPr>
          </w:p>
        </w:tc>
        <w:tc>
          <w:tcPr>
            <w:tcW w:w="1089" w:type="dxa"/>
          </w:tcPr>
          <w:p w14:paraId="3DC9DD17" w14:textId="77777777" w:rsidR="004D06E3" w:rsidRDefault="00DC600A">
            <w:pPr>
              <w:pStyle w:val="PlainText"/>
              <w:rPr>
                <w:rFonts w:ascii="Arial" w:hAnsi="Arial"/>
                <w:sz w:val="24"/>
              </w:rPr>
            </w:pPr>
          </w:p>
        </w:tc>
        <w:tc>
          <w:tcPr>
            <w:tcW w:w="1089" w:type="dxa"/>
          </w:tcPr>
          <w:p w14:paraId="043382FE" w14:textId="77777777" w:rsidR="004D06E3" w:rsidRDefault="00DC600A">
            <w:pPr>
              <w:pStyle w:val="PlainText"/>
              <w:rPr>
                <w:rFonts w:ascii="Arial" w:hAnsi="Arial"/>
                <w:sz w:val="24"/>
              </w:rPr>
            </w:pPr>
          </w:p>
        </w:tc>
        <w:tc>
          <w:tcPr>
            <w:tcW w:w="1090" w:type="dxa"/>
          </w:tcPr>
          <w:p w14:paraId="4734F043" w14:textId="77777777" w:rsidR="004D06E3" w:rsidRDefault="00DC600A">
            <w:pPr>
              <w:pStyle w:val="PlainText"/>
              <w:rPr>
                <w:rFonts w:ascii="Arial" w:hAnsi="Arial"/>
                <w:sz w:val="24"/>
              </w:rPr>
            </w:pPr>
          </w:p>
        </w:tc>
        <w:tc>
          <w:tcPr>
            <w:tcW w:w="1090" w:type="dxa"/>
          </w:tcPr>
          <w:p w14:paraId="54F217B3" w14:textId="77777777" w:rsidR="004D06E3" w:rsidRDefault="00DC600A">
            <w:pPr>
              <w:pStyle w:val="PlainText"/>
              <w:rPr>
                <w:rFonts w:ascii="Arial" w:hAnsi="Arial"/>
                <w:sz w:val="24"/>
              </w:rPr>
            </w:pPr>
          </w:p>
        </w:tc>
        <w:tc>
          <w:tcPr>
            <w:tcW w:w="1090" w:type="dxa"/>
          </w:tcPr>
          <w:p w14:paraId="6684144D" w14:textId="77777777" w:rsidR="004D06E3" w:rsidRDefault="00DC600A">
            <w:pPr>
              <w:pStyle w:val="PlainText"/>
              <w:rPr>
                <w:rFonts w:ascii="Arial" w:hAnsi="Arial"/>
                <w:sz w:val="24"/>
              </w:rPr>
            </w:pPr>
          </w:p>
        </w:tc>
        <w:tc>
          <w:tcPr>
            <w:tcW w:w="1090" w:type="dxa"/>
          </w:tcPr>
          <w:p w14:paraId="740BCBD9" w14:textId="77777777" w:rsidR="004D06E3" w:rsidRDefault="00DC600A">
            <w:pPr>
              <w:pStyle w:val="PlainText"/>
              <w:rPr>
                <w:rFonts w:ascii="Arial" w:hAnsi="Arial"/>
                <w:sz w:val="24"/>
              </w:rPr>
            </w:pPr>
          </w:p>
        </w:tc>
        <w:tc>
          <w:tcPr>
            <w:tcW w:w="1090" w:type="dxa"/>
          </w:tcPr>
          <w:p w14:paraId="03984A08" w14:textId="77777777" w:rsidR="004D06E3" w:rsidRDefault="00DC600A">
            <w:pPr>
              <w:pStyle w:val="PlainText"/>
              <w:rPr>
                <w:rFonts w:ascii="Arial" w:hAnsi="Arial"/>
                <w:sz w:val="24"/>
              </w:rPr>
            </w:pPr>
          </w:p>
        </w:tc>
      </w:tr>
      <w:tr w:rsidR="004D06E3" w14:paraId="2FA3D35E" w14:textId="77777777">
        <w:tc>
          <w:tcPr>
            <w:tcW w:w="1089" w:type="dxa"/>
          </w:tcPr>
          <w:p w14:paraId="78579410" w14:textId="77777777" w:rsidR="004D06E3" w:rsidRDefault="00DC600A">
            <w:pPr>
              <w:pStyle w:val="PlainText"/>
              <w:rPr>
                <w:rFonts w:ascii="Arial" w:hAnsi="Arial"/>
                <w:sz w:val="24"/>
              </w:rPr>
            </w:pPr>
          </w:p>
        </w:tc>
        <w:tc>
          <w:tcPr>
            <w:tcW w:w="1089" w:type="dxa"/>
          </w:tcPr>
          <w:p w14:paraId="52D811E3" w14:textId="77777777" w:rsidR="004D06E3" w:rsidRDefault="00DC600A">
            <w:pPr>
              <w:pStyle w:val="PlainText"/>
              <w:rPr>
                <w:rFonts w:ascii="Arial" w:hAnsi="Arial"/>
                <w:sz w:val="24"/>
              </w:rPr>
            </w:pPr>
          </w:p>
        </w:tc>
        <w:tc>
          <w:tcPr>
            <w:tcW w:w="1089" w:type="dxa"/>
          </w:tcPr>
          <w:p w14:paraId="463316D8" w14:textId="77777777" w:rsidR="004D06E3" w:rsidRDefault="00DC600A">
            <w:pPr>
              <w:pStyle w:val="PlainText"/>
              <w:rPr>
                <w:rFonts w:ascii="Arial" w:hAnsi="Arial"/>
                <w:sz w:val="24"/>
              </w:rPr>
            </w:pPr>
          </w:p>
        </w:tc>
        <w:tc>
          <w:tcPr>
            <w:tcW w:w="1089" w:type="dxa"/>
          </w:tcPr>
          <w:p w14:paraId="31002D18" w14:textId="77777777" w:rsidR="004D06E3" w:rsidRDefault="00DC600A">
            <w:pPr>
              <w:pStyle w:val="PlainText"/>
              <w:rPr>
                <w:rFonts w:ascii="Arial" w:hAnsi="Arial"/>
                <w:sz w:val="24"/>
              </w:rPr>
            </w:pPr>
          </w:p>
        </w:tc>
        <w:tc>
          <w:tcPr>
            <w:tcW w:w="1090" w:type="dxa"/>
          </w:tcPr>
          <w:p w14:paraId="6ECEB647" w14:textId="77777777" w:rsidR="004D06E3" w:rsidRDefault="00DC600A">
            <w:pPr>
              <w:pStyle w:val="PlainText"/>
              <w:rPr>
                <w:rFonts w:ascii="Arial" w:hAnsi="Arial"/>
                <w:sz w:val="24"/>
              </w:rPr>
            </w:pPr>
          </w:p>
        </w:tc>
        <w:tc>
          <w:tcPr>
            <w:tcW w:w="1090" w:type="dxa"/>
          </w:tcPr>
          <w:p w14:paraId="0B33A35A" w14:textId="77777777" w:rsidR="004D06E3" w:rsidRDefault="00DC600A">
            <w:pPr>
              <w:pStyle w:val="PlainText"/>
              <w:rPr>
                <w:rFonts w:ascii="Arial" w:hAnsi="Arial"/>
                <w:sz w:val="24"/>
              </w:rPr>
            </w:pPr>
          </w:p>
        </w:tc>
        <w:tc>
          <w:tcPr>
            <w:tcW w:w="1090" w:type="dxa"/>
          </w:tcPr>
          <w:p w14:paraId="570E7A5A" w14:textId="77777777" w:rsidR="004D06E3" w:rsidRDefault="00DC600A">
            <w:pPr>
              <w:pStyle w:val="PlainText"/>
              <w:rPr>
                <w:rFonts w:ascii="Arial" w:hAnsi="Arial"/>
                <w:sz w:val="24"/>
              </w:rPr>
            </w:pPr>
          </w:p>
        </w:tc>
        <w:tc>
          <w:tcPr>
            <w:tcW w:w="1090" w:type="dxa"/>
          </w:tcPr>
          <w:p w14:paraId="6178B38C" w14:textId="77777777" w:rsidR="004D06E3" w:rsidRDefault="00DC600A">
            <w:pPr>
              <w:pStyle w:val="PlainText"/>
              <w:rPr>
                <w:rFonts w:ascii="Arial" w:hAnsi="Arial"/>
                <w:sz w:val="24"/>
              </w:rPr>
            </w:pPr>
          </w:p>
        </w:tc>
        <w:tc>
          <w:tcPr>
            <w:tcW w:w="1090" w:type="dxa"/>
          </w:tcPr>
          <w:p w14:paraId="6E8CEE6E" w14:textId="77777777" w:rsidR="004D06E3" w:rsidRDefault="00DC600A">
            <w:pPr>
              <w:pStyle w:val="PlainText"/>
              <w:rPr>
                <w:rFonts w:ascii="Arial" w:hAnsi="Arial"/>
                <w:sz w:val="24"/>
              </w:rPr>
            </w:pPr>
          </w:p>
        </w:tc>
      </w:tr>
      <w:tr w:rsidR="004D06E3" w14:paraId="653F9689" w14:textId="77777777">
        <w:tc>
          <w:tcPr>
            <w:tcW w:w="1089" w:type="dxa"/>
          </w:tcPr>
          <w:p w14:paraId="3AF09C15" w14:textId="77777777" w:rsidR="004D06E3" w:rsidRDefault="00DC600A">
            <w:pPr>
              <w:pStyle w:val="PlainText"/>
              <w:rPr>
                <w:rFonts w:ascii="Arial" w:hAnsi="Arial"/>
                <w:sz w:val="24"/>
              </w:rPr>
            </w:pPr>
          </w:p>
        </w:tc>
        <w:tc>
          <w:tcPr>
            <w:tcW w:w="1089" w:type="dxa"/>
          </w:tcPr>
          <w:p w14:paraId="3BA0B0CA" w14:textId="77777777" w:rsidR="004D06E3" w:rsidRDefault="00DC600A">
            <w:pPr>
              <w:pStyle w:val="PlainText"/>
              <w:rPr>
                <w:rFonts w:ascii="Arial" w:hAnsi="Arial"/>
                <w:sz w:val="24"/>
              </w:rPr>
            </w:pPr>
          </w:p>
        </w:tc>
        <w:tc>
          <w:tcPr>
            <w:tcW w:w="1089" w:type="dxa"/>
          </w:tcPr>
          <w:p w14:paraId="1EAB0316" w14:textId="77777777" w:rsidR="004D06E3" w:rsidRDefault="00DC600A">
            <w:pPr>
              <w:pStyle w:val="PlainText"/>
              <w:rPr>
                <w:rFonts w:ascii="Arial" w:hAnsi="Arial"/>
                <w:sz w:val="24"/>
              </w:rPr>
            </w:pPr>
          </w:p>
        </w:tc>
        <w:tc>
          <w:tcPr>
            <w:tcW w:w="1089" w:type="dxa"/>
          </w:tcPr>
          <w:p w14:paraId="21A22455" w14:textId="77777777" w:rsidR="004D06E3" w:rsidRDefault="00DC600A">
            <w:pPr>
              <w:pStyle w:val="PlainText"/>
              <w:rPr>
                <w:rFonts w:ascii="Arial" w:hAnsi="Arial"/>
                <w:sz w:val="24"/>
              </w:rPr>
            </w:pPr>
          </w:p>
        </w:tc>
        <w:tc>
          <w:tcPr>
            <w:tcW w:w="1090" w:type="dxa"/>
          </w:tcPr>
          <w:p w14:paraId="64589357" w14:textId="77777777" w:rsidR="004D06E3" w:rsidRDefault="00DC600A">
            <w:pPr>
              <w:pStyle w:val="PlainText"/>
              <w:rPr>
                <w:rFonts w:ascii="Arial" w:hAnsi="Arial"/>
                <w:sz w:val="24"/>
              </w:rPr>
            </w:pPr>
          </w:p>
        </w:tc>
        <w:tc>
          <w:tcPr>
            <w:tcW w:w="1090" w:type="dxa"/>
          </w:tcPr>
          <w:p w14:paraId="35194EDE" w14:textId="77777777" w:rsidR="004D06E3" w:rsidRDefault="00DC600A">
            <w:pPr>
              <w:pStyle w:val="PlainText"/>
              <w:rPr>
                <w:rFonts w:ascii="Arial" w:hAnsi="Arial"/>
                <w:sz w:val="24"/>
              </w:rPr>
            </w:pPr>
          </w:p>
        </w:tc>
        <w:tc>
          <w:tcPr>
            <w:tcW w:w="1090" w:type="dxa"/>
          </w:tcPr>
          <w:p w14:paraId="26F36175" w14:textId="77777777" w:rsidR="004D06E3" w:rsidRDefault="00DC600A">
            <w:pPr>
              <w:pStyle w:val="PlainText"/>
              <w:rPr>
                <w:rFonts w:ascii="Arial" w:hAnsi="Arial"/>
                <w:sz w:val="24"/>
              </w:rPr>
            </w:pPr>
          </w:p>
        </w:tc>
        <w:tc>
          <w:tcPr>
            <w:tcW w:w="1090" w:type="dxa"/>
          </w:tcPr>
          <w:p w14:paraId="61EE91EE" w14:textId="77777777" w:rsidR="004D06E3" w:rsidRDefault="00DC600A">
            <w:pPr>
              <w:pStyle w:val="PlainText"/>
              <w:rPr>
                <w:rFonts w:ascii="Arial" w:hAnsi="Arial"/>
                <w:sz w:val="24"/>
              </w:rPr>
            </w:pPr>
          </w:p>
        </w:tc>
        <w:tc>
          <w:tcPr>
            <w:tcW w:w="1090" w:type="dxa"/>
          </w:tcPr>
          <w:p w14:paraId="18613BCB" w14:textId="77777777" w:rsidR="004D06E3" w:rsidRDefault="00DC600A">
            <w:pPr>
              <w:pStyle w:val="PlainText"/>
              <w:rPr>
                <w:rFonts w:ascii="Arial" w:hAnsi="Arial"/>
                <w:sz w:val="24"/>
              </w:rPr>
            </w:pPr>
          </w:p>
        </w:tc>
      </w:tr>
      <w:tr w:rsidR="004D06E3" w14:paraId="6E712A43" w14:textId="77777777">
        <w:tc>
          <w:tcPr>
            <w:tcW w:w="1089" w:type="dxa"/>
          </w:tcPr>
          <w:p w14:paraId="537F0406" w14:textId="77777777" w:rsidR="004D06E3" w:rsidRDefault="00DC600A">
            <w:pPr>
              <w:pStyle w:val="PlainText"/>
              <w:rPr>
                <w:rFonts w:ascii="Arial" w:hAnsi="Arial"/>
                <w:sz w:val="24"/>
              </w:rPr>
            </w:pPr>
          </w:p>
        </w:tc>
        <w:tc>
          <w:tcPr>
            <w:tcW w:w="1089" w:type="dxa"/>
          </w:tcPr>
          <w:p w14:paraId="4ACA367E" w14:textId="77777777" w:rsidR="004D06E3" w:rsidRDefault="00DC600A">
            <w:pPr>
              <w:pStyle w:val="PlainText"/>
              <w:rPr>
                <w:rFonts w:ascii="Arial" w:hAnsi="Arial"/>
                <w:sz w:val="24"/>
              </w:rPr>
            </w:pPr>
          </w:p>
        </w:tc>
        <w:tc>
          <w:tcPr>
            <w:tcW w:w="1089" w:type="dxa"/>
          </w:tcPr>
          <w:p w14:paraId="4A995138" w14:textId="77777777" w:rsidR="004D06E3" w:rsidRDefault="00DC600A">
            <w:pPr>
              <w:pStyle w:val="PlainText"/>
              <w:rPr>
                <w:rFonts w:ascii="Arial" w:hAnsi="Arial"/>
                <w:sz w:val="24"/>
              </w:rPr>
            </w:pPr>
          </w:p>
        </w:tc>
        <w:tc>
          <w:tcPr>
            <w:tcW w:w="1089" w:type="dxa"/>
          </w:tcPr>
          <w:p w14:paraId="76CDBC30" w14:textId="77777777" w:rsidR="004D06E3" w:rsidRDefault="00DC600A">
            <w:pPr>
              <w:pStyle w:val="PlainText"/>
              <w:rPr>
                <w:rFonts w:ascii="Arial" w:hAnsi="Arial"/>
                <w:sz w:val="24"/>
              </w:rPr>
            </w:pPr>
          </w:p>
        </w:tc>
        <w:tc>
          <w:tcPr>
            <w:tcW w:w="1090" w:type="dxa"/>
          </w:tcPr>
          <w:p w14:paraId="4DB97E63" w14:textId="77777777" w:rsidR="004D06E3" w:rsidRDefault="00DC600A">
            <w:pPr>
              <w:pStyle w:val="PlainText"/>
              <w:rPr>
                <w:rFonts w:ascii="Arial" w:hAnsi="Arial"/>
                <w:sz w:val="24"/>
              </w:rPr>
            </w:pPr>
          </w:p>
        </w:tc>
        <w:tc>
          <w:tcPr>
            <w:tcW w:w="1090" w:type="dxa"/>
          </w:tcPr>
          <w:p w14:paraId="60328D08" w14:textId="77777777" w:rsidR="004D06E3" w:rsidRDefault="00DC600A">
            <w:pPr>
              <w:pStyle w:val="PlainText"/>
              <w:rPr>
                <w:rFonts w:ascii="Arial" w:hAnsi="Arial"/>
                <w:sz w:val="24"/>
              </w:rPr>
            </w:pPr>
          </w:p>
        </w:tc>
        <w:tc>
          <w:tcPr>
            <w:tcW w:w="1090" w:type="dxa"/>
          </w:tcPr>
          <w:p w14:paraId="0E59496C" w14:textId="77777777" w:rsidR="004D06E3" w:rsidRDefault="00DC600A">
            <w:pPr>
              <w:pStyle w:val="PlainText"/>
              <w:rPr>
                <w:rFonts w:ascii="Arial" w:hAnsi="Arial"/>
                <w:sz w:val="24"/>
              </w:rPr>
            </w:pPr>
          </w:p>
        </w:tc>
        <w:tc>
          <w:tcPr>
            <w:tcW w:w="1090" w:type="dxa"/>
          </w:tcPr>
          <w:p w14:paraId="12625BBA" w14:textId="77777777" w:rsidR="004D06E3" w:rsidRDefault="00DC600A">
            <w:pPr>
              <w:pStyle w:val="PlainText"/>
              <w:rPr>
                <w:rFonts w:ascii="Arial" w:hAnsi="Arial"/>
                <w:sz w:val="24"/>
              </w:rPr>
            </w:pPr>
          </w:p>
        </w:tc>
        <w:tc>
          <w:tcPr>
            <w:tcW w:w="1090" w:type="dxa"/>
          </w:tcPr>
          <w:p w14:paraId="6265977B" w14:textId="77777777" w:rsidR="004D06E3" w:rsidRDefault="00DC600A">
            <w:pPr>
              <w:pStyle w:val="PlainText"/>
              <w:rPr>
                <w:rFonts w:ascii="Arial" w:hAnsi="Arial"/>
                <w:sz w:val="24"/>
              </w:rPr>
            </w:pPr>
          </w:p>
        </w:tc>
      </w:tr>
      <w:tr w:rsidR="004D06E3" w14:paraId="2D8CB988" w14:textId="77777777">
        <w:tc>
          <w:tcPr>
            <w:tcW w:w="1089" w:type="dxa"/>
          </w:tcPr>
          <w:p w14:paraId="066F51B7" w14:textId="77777777" w:rsidR="004D06E3" w:rsidRDefault="00DC600A">
            <w:pPr>
              <w:pStyle w:val="PlainText"/>
              <w:rPr>
                <w:rFonts w:ascii="Arial" w:hAnsi="Arial"/>
                <w:sz w:val="24"/>
              </w:rPr>
            </w:pPr>
          </w:p>
        </w:tc>
        <w:tc>
          <w:tcPr>
            <w:tcW w:w="1089" w:type="dxa"/>
          </w:tcPr>
          <w:p w14:paraId="779E993E" w14:textId="77777777" w:rsidR="004D06E3" w:rsidRDefault="00DC600A">
            <w:pPr>
              <w:pStyle w:val="PlainText"/>
              <w:rPr>
                <w:rFonts w:ascii="Arial" w:hAnsi="Arial"/>
                <w:sz w:val="24"/>
              </w:rPr>
            </w:pPr>
          </w:p>
        </w:tc>
        <w:tc>
          <w:tcPr>
            <w:tcW w:w="1089" w:type="dxa"/>
          </w:tcPr>
          <w:p w14:paraId="1A69CF78" w14:textId="77777777" w:rsidR="004D06E3" w:rsidRDefault="00DC600A">
            <w:pPr>
              <w:pStyle w:val="PlainText"/>
              <w:rPr>
                <w:rFonts w:ascii="Arial" w:hAnsi="Arial"/>
                <w:sz w:val="24"/>
              </w:rPr>
            </w:pPr>
          </w:p>
        </w:tc>
        <w:tc>
          <w:tcPr>
            <w:tcW w:w="1089" w:type="dxa"/>
          </w:tcPr>
          <w:p w14:paraId="6848F074" w14:textId="77777777" w:rsidR="004D06E3" w:rsidRDefault="00DC600A">
            <w:pPr>
              <w:pStyle w:val="PlainText"/>
              <w:rPr>
                <w:rFonts w:ascii="Arial" w:hAnsi="Arial"/>
                <w:sz w:val="24"/>
              </w:rPr>
            </w:pPr>
          </w:p>
        </w:tc>
        <w:tc>
          <w:tcPr>
            <w:tcW w:w="1090" w:type="dxa"/>
          </w:tcPr>
          <w:p w14:paraId="513D8561" w14:textId="77777777" w:rsidR="004D06E3" w:rsidRDefault="00DC600A">
            <w:pPr>
              <w:pStyle w:val="PlainText"/>
              <w:rPr>
                <w:rFonts w:ascii="Arial" w:hAnsi="Arial"/>
                <w:sz w:val="24"/>
              </w:rPr>
            </w:pPr>
          </w:p>
        </w:tc>
        <w:tc>
          <w:tcPr>
            <w:tcW w:w="1090" w:type="dxa"/>
          </w:tcPr>
          <w:p w14:paraId="4032C204" w14:textId="77777777" w:rsidR="004D06E3" w:rsidRDefault="00DC600A">
            <w:pPr>
              <w:pStyle w:val="PlainText"/>
              <w:rPr>
                <w:rFonts w:ascii="Arial" w:hAnsi="Arial"/>
                <w:sz w:val="24"/>
              </w:rPr>
            </w:pPr>
          </w:p>
        </w:tc>
        <w:tc>
          <w:tcPr>
            <w:tcW w:w="1090" w:type="dxa"/>
          </w:tcPr>
          <w:p w14:paraId="7649DCE1" w14:textId="77777777" w:rsidR="004D06E3" w:rsidRDefault="00DC600A">
            <w:pPr>
              <w:pStyle w:val="PlainText"/>
              <w:rPr>
                <w:rFonts w:ascii="Arial" w:hAnsi="Arial"/>
                <w:sz w:val="24"/>
              </w:rPr>
            </w:pPr>
          </w:p>
        </w:tc>
        <w:tc>
          <w:tcPr>
            <w:tcW w:w="1090" w:type="dxa"/>
          </w:tcPr>
          <w:p w14:paraId="0AABA43E" w14:textId="77777777" w:rsidR="004D06E3" w:rsidRDefault="00DC600A">
            <w:pPr>
              <w:pStyle w:val="PlainText"/>
              <w:rPr>
                <w:rFonts w:ascii="Arial" w:hAnsi="Arial"/>
                <w:sz w:val="24"/>
              </w:rPr>
            </w:pPr>
          </w:p>
        </w:tc>
        <w:tc>
          <w:tcPr>
            <w:tcW w:w="1090" w:type="dxa"/>
          </w:tcPr>
          <w:p w14:paraId="75C8A5C7" w14:textId="77777777" w:rsidR="004D06E3" w:rsidRDefault="00DC600A">
            <w:pPr>
              <w:pStyle w:val="PlainText"/>
              <w:rPr>
                <w:rFonts w:ascii="Arial" w:hAnsi="Arial"/>
                <w:sz w:val="24"/>
              </w:rPr>
            </w:pPr>
          </w:p>
        </w:tc>
      </w:tr>
      <w:tr w:rsidR="004D06E3" w14:paraId="75FC0277" w14:textId="77777777">
        <w:tc>
          <w:tcPr>
            <w:tcW w:w="1089" w:type="dxa"/>
          </w:tcPr>
          <w:p w14:paraId="0AB6622A" w14:textId="77777777" w:rsidR="004D06E3" w:rsidRDefault="00DC600A">
            <w:pPr>
              <w:pStyle w:val="PlainText"/>
              <w:rPr>
                <w:rFonts w:ascii="Arial" w:hAnsi="Arial"/>
                <w:sz w:val="24"/>
              </w:rPr>
            </w:pPr>
          </w:p>
        </w:tc>
        <w:tc>
          <w:tcPr>
            <w:tcW w:w="1089" w:type="dxa"/>
          </w:tcPr>
          <w:p w14:paraId="11E08AE0" w14:textId="77777777" w:rsidR="004D06E3" w:rsidRDefault="00DC600A">
            <w:pPr>
              <w:pStyle w:val="PlainText"/>
              <w:rPr>
                <w:rFonts w:ascii="Arial" w:hAnsi="Arial"/>
                <w:sz w:val="24"/>
              </w:rPr>
            </w:pPr>
          </w:p>
        </w:tc>
        <w:tc>
          <w:tcPr>
            <w:tcW w:w="1089" w:type="dxa"/>
          </w:tcPr>
          <w:p w14:paraId="6E3C6DE4" w14:textId="77777777" w:rsidR="004D06E3" w:rsidRDefault="00DC600A">
            <w:pPr>
              <w:pStyle w:val="PlainText"/>
              <w:rPr>
                <w:rFonts w:ascii="Arial" w:hAnsi="Arial"/>
                <w:sz w:val="24"/>
              </w:rPr>
            </w:pPr>
          </w:p>
        </w:tc>
        <w:tc>
          <w:tcPr>
            <w:tcW w:w="1089" w:type="dxa"/>
          </w:tcPr>
          <w:p w14:paraId="1F50BEB6" w14:textId="77777777" w:rsidR="004D06E3" w:rsidRDefault="00DC600A">
            <w:pPr>
              <w:pStyle w:val="PlainText"/>
              <w:rPr>
                <w:rFonts w:ascii="Arial" w:hAnsi="Arial"/>
                <w:sz w:val="24"/>
              </w:rPr>
            </w:pPr>
          </w:p>
        </w:tc>
        <w:tc>
          <w:tcPr>
            <w:tcW w:w="1090" w:type="dxa"/>
          </w:tcPr>
          <w:p w14:paraId="77B121C2" w14:textId="77777777" w:rsidR="004D06E3" w:rsidRDefault="00DC600A">
            <w:pPr>
              <w:pStyle w:val="PlainText"/>
              <w:rPr>
                <w:rFonts w:ascii="Arial" w:hAnsi="Arial"/>
                <w:sz w:val="24"/>
              </w:rPr>
            </w:pPr>
          </w:p>
        </w:tc>
        <w:tc>
          <w:tcPr>
            <w:tcW w:w="1090" w:type="dxa"/>
          </w:tcPr>
          <w:p w14:paraId="616900EB" w14:textId="77777777" w:rsidR="004D06E3" w:rsidRDefault="00DC600A">
            <w:pPr>
              <w:pStyle w:val="PlainText"/>
              <w:rPr>
                <w:rFonts w:ascii="Arial" w:hAnsi="Arial"/>
                <w:sz w:val="24"/>
              </w:rPr>
            </w:pPr>
          </w:p>
        </w:tc>
        <w:tc>
          <w:tcPr>
            <w:tcW w:w="1090" w:type="dxa"/>
          </w:tcPr>
          <w:p w14:paraId="14551183" w14:textId="77777777" w:rsidR="004D06E3" w:rsidRDefault="00DC600A">
            <w:pPr>
              <w:pStyle w:val="PlainText"/>
              <w:rPr>
                <w:rFonts w:ascii="Arial" w:hAnsi="Arial"/>
                <w:sz w:val="24"/>
              </w:rPr>
            </w:pPr>
          </w:p>
        </w:tc>
        <w:tc>
          <w:tcPr>
            <w:tcW w:w="1090" w:type="dxa"/>
          </w:tcPr>
          <w:p w14:paraId="1E8D95C6" w14:textId="77777777" w:rsidR="004D06E3" w:rsidRDefault="00DC600A">
            <w:pPr>
              <w:pStyle w:val="PlainText"/>
              <w:rPr>
                <w:rFonts w:ascii="Arial" w:hAnsi="Arial"/>
                <w:sz w:val="24"/>
              </w:rPr>
            </w:pPr>
          </w:p>
        </w:tc>
        <w:tc>
          <w:tcPr>
            <w:tcW w:w="1090" w:type="dxa"/>
          </w:tcPr>
          <w:p w14:paraId="38B795D6" w14:textId="77777777" w:rsidR="004D06E3" w:rsidRDefault="00DC600A">
            <w:pPr>
              <w:pStyle w:val="PlainText"/>
              <w:rPr>
                <w:rFonts w:ascii="Arial" w:hAnsi="Arial"/>
                <w:sz w:val="24"/>
              </w:rPr>
            </w:pPr>
          </w:p>
        </w:tc>
      </w:tr>
      <w:tr w:rsidR="004D06E3" w14:paraId="68B6D8EB" w14:textId="77777777">
        <w:tc>
          <w:tcPr>
            <w:tcW w:w="1089" w:type="dxa"/>
          </w:tcPr>
          <w:p w14:paraId="5FF77342" w14:textId="77777777" w:rsidR="004D06E3" w:rsidRDefault="00DC600A">
            <w:pPr>
              <w:pStyle w:val="PlainText"/>
              <w:rPr>
                <w:rFonts w:ascii="Arial" w:hAnsi="Arial"/>
                <w:sz w:val="24"/>
              </w:rPr>
            </w:pPr>
          </w:p>
        </w:tc>
        <w:tc>
          <w:tcPr>
            <w:tcW w:w="1089" w:type="dxa"/>
          </w:tcPr>
          <w:p w14:paraId="330D97B3" w14:textId="77777777" w:rsidR="004D06E3" w:rsidRDefault="00DC600A">
            <w:pPr>
              <w:pStyle w:val="PlainText"/>
              <w:rPr>
                <w:rFonts w:ascii="Arial" w:hAnsi="Arial"/>
                <w:sz w:val="24"/>
              </w:rPr>
            </w:pPr>
          </w:p>
        </w:tc>
        <w:tc>
          <w:tcPr>
            <w:tcW w:w="1089" w:type="dxa"/>
          </w:tcPr>
          <w:p w14:paraId="2B817702" w14:textId="77777777" w:rsidR="004D06E3" w:rsidRDefault="00DC600A">
            <w:pPr>
              <w:pStyle w:val="PlainText"/>
              <w:rPr>
                <w:rFonts w:ascii="Arial" w:hAnsi="Arial"/>
                <w:sz w:val="24"/>
              </w:rPr>
            </w:pPr>
          </w:p>
        </w:tc>
        <w:tc>
          <w:tcPr>
            <w:tcW w:w="1089" w:type="dxa"/>
          </w:tcPr>
          <w:p w14:paraId="20BF5E6C" w14:textId="77777777" w:rsidR="004D06E3" w:rsidRDefault="00DC600A">
            <w:pPr>
              <w:pStyle w:val="PlainText"/>
              <w:rPr>
                <w:rFonts w:ascii="Arial" w:hAnsi="Arial"/>
                <w:sz w:val="24"/>
              </w:rPr>
            </w:pPr>
          </w:p>
        </w:tc>
        <w:tc>
          <w:tcPr>
            <w:tcW w:w="1090" w:type="dxa"/>
          </w:tcPr>
          <w:p w14:paraId="68960EC7" w14:textId="77777777" w:rsidR="004D06E3" w:rsidRDefault="00DC600A">
            <w:pPr>
              <w:pStyle w:val="PlainText"/>
              <w:rPr>
                <w:rFonts w:ascii="Arial" w:hAnsi="Arial"/>
                <w:sz w:val="24"/>
              </w:rPr>
            </w:pPr>
          </w:p>
        </w:tc>
        <w:tc>
          <w:tcPr>
            <w:tcW w:w="1090" w:type="dxa"/>
          </w:tcPr>
          <w:p w14:paraId="5FC1D550" w14:textId="77777777" w:rsidR="004D06E3" w:rsidRDefault="00DC600A">
            <w:pPr>
              <w:pStyle w:val="PlainText"/>
              <w:rPr>
                <w:rFonts w:ascii="Arial" w:hAnsi="Arial"/>
                <w:sz w:val="24"/>
              </w:rPr>
            </w:pPr>
          </w:p>
        </w:tc>
        <w:tc>
          <w:tcPr>
            <w:tcW w:w="1090" w:type="dxa"/>
          </w:tcPr>
          <w:p w14:paraId="2A2142EB" w14:textId="77777777" w:rsidR="004D06E3" w:rsidRDefault="00DC600A">
            <w:pPr>
              <w:pStyle w:val="PlainText"/>
              <w:rPr>
                <w:rFonts w:ascii="Arial" w:hAnsi="Arial"/>
                <w:sz w:val="24"/>
              </w:rPr>
            </w:pPr>
          </w:p>
        </w:tc>
        <w:tc>
          <w:tcPr>
            <w:tcW w:w="1090" w:type="dxa"/>
          </w:tcPr>
          <w:p w14:paraId="5910F794" w14:textId="77777777" w:rsidR="004D06E3" w:rsidRDefault="00DC600A">
            <w:pPr>
              <w:pStyle w:val="PlainText"/>
              <w:rPr>
                <w:rFonts w:ascii="Arial" w:hAnsi="Arial"/>
                <w:sz w:val="24"/>
              </w:rPr>
            </w:pPr>
          </w:p>
        </w:tc>
        <w:tc>
          <w:tcPr>
            <w:tcW w:w="1090" w:type="dxa"/>
          </w:tcPr>
          <w:p w14:paraId="7AF6CA2B" w14:textId="77777777" w:rsidR="004D06E3" w:rsidRDefault="00DC600A">
            <w:pPr>
              <w:pStyle w:val="PlainText"/>
              <w:rPr>
                <w:rFonts w:ascii="Arial" w:hAnsi="Arial"/>
                <w:sz w:val="24"/>
              </w:rPr>
            </w:pPr>
          </w:p>
        </w:tc>
      </w:tr>
      <w:tr w:rsidR="004D06E3" w14:paraId="38A4FD2C" w14:textId="77777777">
        <w:tc>
          <w:tcPr>
            <w:tcW w:w="1089" w:type="dxa"/>
          </w:tcPr>
          <w:p w14:paraId="49AC8E9B" w14:textId="77777777" w:rsidR="004D06E3" w:rsidRDefault="00DC600A">
            <w:pPr>
              <w:pStyle w:val="PlainText"/>
              <w:rPr>
                <w:rFonts w:ascii="Arial" w:hAnsi="Arial"/>
                <w:sz w:val="24"/>
              </w:rPr>
            </w:pPr>
          </w:p>
        </w:tc>
        <w:tc>
          <w:tcPr>
            <w:tcW w:w="1089" w:type="dxa"/>
          </w:tcPr>
          <w:p w14:paraId="7BE7A4F9" w14:textId="77777777" w:rsidR="004D06E3" w:rsidRDefault="00DC600A">
            <w:pPr>
              <w:pStyle w:val="PlainText"/>
              <w:rPr>
                <w:rFonts w:ascii="Arial" w:hAnsi="Arial"/>
                <w:sz w:val="24"/>
              </w:rPr>
            </w:pPr>
          </w:p>
        </w:tc>
        <w:tc>
          <w:tcPr>
            <w:tcW w:w="1089" w:type="dxa"/>
          </w:tcPr>
          <w:p w14:paraId="00B0EE67" w14:textId="77777777" w:rsidR="004D06E3" w:rsidRDefault="00DC600A">
            <w:pPr>
              <w:pStyle w:val="PlainText"/>
              <w:rPr>
                <w:rFonts w:ascii="Arial" w:hAnsi="Arial"/>
                <w:sz w:val="24"/>
              </w:rPr>
            </w:pPr>
          </w:p>
        </w:tc>
        <w:tc>
          <w:tcPr>
            <w:tcW w:w="1089" w:type="dxa"/>
          </w:tcPr>
          <w:p w14:paraId="1EB6A855" w14:textId="77777777" w:rsidR="004D06E3" w:rsidRDefault="00DC600A">
            <w:pPr>
              <w:pStyle w:val="PlainText"/>
              <w:rPr>
                <w:rFonts w:ascii="Arial" w:hAnsi="Arial"/>
                <w:sz w:val="24"/>
              </w:rPr>
            </w:pPr>
          </w:p>
        </w:tc>
        <w:tc>
          <w:tcPr>
            <w:tcW w:w="1090" w:type="dxa"/>
          </w:tcPr>
          <w:p w14:paraId="60648039" w14:textId="77777777" w:rsidR="004D06E3" w:rsidRDefault="00DC600A">
            <w:pPr>
              <w:pStyle w:val="PlainText"/>
              <w:rPr>
                <w:rFonts w:ascii="Arial" w:hAnsi="Arial"/>
                <w:sz w:val="24"/>
              </w:rPr>
            </w:pPr>
          </w:p>
        </w:tc>
        <w:tc>
          <w:tcPr>
            <w:tcW w:w="1090" w:type="dxa"/>
          </w:tcPr>
          <w:p w14:paraId="0A97EAA8" w14:textId="77777777" w:rsidR="004D06E3" w:rsidRDefault="00DC600A">
            <w:pPr>
              <w:pStyle w:val="PlainText"/>
              <w:rPr>
                <w:rFonts w:ascii="Arial" w:hAnsi="Arial"/>
                <w:sz w:val="24"/>
              </w:rPr>
            </w:pPr>
          </w:p>
        </w:tc>
        <w:tc>
          <w:tcPr>
            <w:tcW w:w="1090" w:type="dxa"/>
          </w:tcPr>
          <w:p w14:paraId="0111E608" w14:textId="77777777" w:rsidR="004D06E3" w:rsidRDefault="00DC600A">
            <w:pPr>
              <w:pStyle w:val="PlainText"/>
              <w:rPr>
                <w:rFonts w:ascii="Arial" w:hAnsi="Arial"/>
                <w:sz w:val="24"/>
              </w:rPr>
            </w:pPr>
          </w:p>
        </w:tc>
        <w:tc>
          <w:tcPr>
            <w:tcW w:w="1090" w:type="dxa"/>
          </w:tcPr>
          <w:p w14:paraId="26B280D2" w14:textId="77777777" w:rsidR="004D06E3" w:rsidRDefault="00DC600A">
            <w:pPr>
              <w:pStyle w:val="PlainText"/>
              <w:rPr>
                <w:rFonts w:ascii="Arial" w:hAnsi="Arial"/>
                <w:sz w:val="24"/>
              </w:rPr>
            </w:pPr>
          </w:p>
        </w:tc>
        <w:tc>
          <w:tcPr>
            <w:tcW w:w="1090" w:type="dxa"/>
          </w:tcPr>
          <w:p w14:paraId="2904CFCF" w14:textId="77777777" w:rsidR="004D06E3" w:rsidRDefault="00DC600A">
            <w:pPr>
              <w:pStyle w:val="PlainText"/>
              <w:rPr>
                <w:rFonts w:ascii="Arial" w:hAnsi="Arial"/>
                <w:sz w:val="24"/>
              </w:rPr>
            </w:pPr>
          </w:p>
        </w:tc>
      </w:tr>
      <w:tr w:rsidR="004D06E3" w14:paraId="72DC7ED4" w14:textId="77777777">
        <w:tc>
          <w:tcPr>
            <w:tcW w:w="1089" w:type="dxa"/>
          </w:tcPr>
          <w:p w14:paraId="2C914F53" w14:textId="77777777" w:rsidR="004D06E3" w:rsidRDefault="00DC600A">
            <w:pPr>
              <w:pStyle w:val="PlainText"/>
              <w:rPr>
                <w:rFonts w:ascii="Arial" w:hAnsi="Arial"/>
                <w:sz w:val="24"/>
              </w:rPr>
            </w:pPr>
          </w:p>
        </w:tc>
        <w:tc>
          <w:tcPr>
            <w:tcW w:w="1089" w:type="dxa"/>
          </w:tcPr>
          <w:p w14:paraId="5D9CE623" w14:textId="77777777" w:rsidR="004D06E3" w:rsidRDefault="00DC600A">
            <w:pPr>
              <w:pStyle w:val="PlainText"/>
              <w:rPr>
                <w:rFonts w:ascii="Arial" w:hAnsi="Arial"/>
                <w:sz w:val="24"/>
              </w:rPr>
            </w:pPr>
          </w:p>
        </w:tc>
        <w:tc>
          <w:tcPr>
            <w:tcW w:w="1089" w:type="dxa"/>
          </w:tcPr>
          <w:p w14:paraId="6735B563" w14:textId="77777777" w:rsidR="004D06E3" w:rsidRDefault="00DC600A">
            <w:pPr>
              <w:pStyle w:val="PlainText"/>
              <w:rPr>
                <w:rFonts w:ascii="Arial" w:hAnsi="Arial"/>
                <w:sz w:val="24"/>
              </w:rPr>
            </w:pPr>
          </w:p>
        </w:tc>
        <w:tc>
          <w:tcPr>
            <w:tcW w:w="1089" w:type="dxa"/>
          </w:tcPr>
          <w:p w14:paraId="127C8DA8" w14:textId="77777777" w:rsidR="004D06E3" w:rsidRDefault="00DC600A">
            <w:pPr>
              <w:pStyle w:val="PlainText"/>
              <w:rPr>
                <w:rFonts w:ascii="Arial" w:hAnsi="Arial"/>
                <w:sz w:val="24"/>
              </w:rPr>
            </w:pPr>
          </w:p>
        </w:tc>
        <w:tc>
          <w:tcPr>
            <w:tcW w:w="1090" w:type="dxa"/>
          </w:tcPr>
          <w:p w14:paraId="4F530EB7" w14:textId="77777777" w:rsidR="004D06E3" w:rsidRDefault="00DC600A">
            <w:pPr>
              <w:pStyle w:val="PlainText"/>
              <w:rPr>
                <w:rFonts w:ascii="Arial" w:hAnsi="Arial"/>
                <w:sz w:val="24"/>
              </w:rPr>
            </w:pPr>
          </w:p>
        </w:tc>
        <w:tc>
          <w:tcPr>
            <w:tcW w:w="1090" w:type="dxa"/>
          </w:tcPr>
          <w:p w14:paraId="40687486" w14:textId="77777777" w:rsidR="004D06E3" w:rsidRDefault="00DC600A">
            <w:pPr>
              <w:pStyle w:val="PlainText"/>
              <w:rPr>
                <w:rFonts w:ascii="Arial" w:hAnsi="Arial"/>
                <w:sz w:val="24"/>
              </w:rPr>
            </w:pPr>
          </w:p>
        </w:tc>
        <w:tc>
          <w:tcPr>
            <w:tcW w:w="1090" w:type="dxa"/>
          </w:tcPr>
          <w:p w14:paraId="024AFDB1" w14:textId="77777777" w:rsidR="004D06E3" w:rsidRDefault="00DC600A">
            <w:pPr>
              <w:pStyle w:val="PlainText"/>
              <w:rPr>
                <w:rFonts w:ascii="Arial" w:hAnsi="Arial"/>
                <w:sz w:val="24"/>
              </w:rPr>
            </w:pPr>
          </w:p>
        </w:tc>
        <w:tc>
          <w:tcPr>
            <w:tcW w:w="1090" w:type="dxa"/>
          </w:tcPr>
          <w:p w14:paraId="11F32DF2" w14:textId="77777777" w:rsidR="004D06E3" w:rsidRDefault="00DC600A">
            <w:pPr>
              <w:pStyle w:val="PlainText"/>
              <w:rPr>
                <w:rFonts w:ascii="Arial" w:hAnsi="Arial"/>
                <w:sz w:val="24"/>
              </w:rPr>
            </w:pPr>
          </w:p>
        </w:tc>
        <w:tc>
          <w:tcPr>
            <w:tcW w:w="1090" w:type="dxa"/>
          </w:tcPr>
          <w:p w14:paraId="39364AB3" w14:textId="77777777" w:rsidR="004D06E3" w:rsidRDefault="00DC600A">
            <w:pPr>
              <w:pStyle w:val="PlainText"/>
              <w:rPr>
                <w:rFonts w:ascii="Arial" w:hAnsi="Arial"/>
                <w:sz w:val="24"/>
              </w:rPr>
            </w:pPr>
          </w:p>
        </w:tc>
      </w:tr>
    </w:tbl>
    <w:p w14:paraId="0FFA8800" w14:textId="77777777" w:rsidR="007B2D04" w:rsidRDefault="007B2D04">
      <w:pPr>
        <w:pStyle w:val="PlainText"/>
        <w:rPr>
          <w:rFonts w:ascii="Arial" w:hAnsi="Arial"/>
          <w:sz w:val="24"/>
        </w:rPr>
      </w:pPr>
    </w:p>
    <w:p w14:paraId="19401A94" w14:textId="77777777" w:rsidR="007B2D04" w:rsidRDefault="007B2D04">
      <w:pPr>
        <w:rPr>
          <w:rFonts w:ascii="Arial" w:eastAsia="Times New Roman" w:hAnsi="Arial"/>
        </w:rPr>
      </w:pPr>
      <w:r>
        <w:rPr>
          <w:rFonts w:ascii="Arial" w:hAnsi="Arial"/>
        </w:rPr>
        <w:br w:type="page"/>
      </w:r>
    </w:p>
    <w:p w14:paraId="4B486A8B" w14:textId="77777777" w:rsidR="007B2D04" w:rsidRDefault="0089578C">
      <w:pPr>
        <w:rPr>
          <w:noProof/>
        </w:rPr>
      </w:pPr>
      <w:r>
        <w:rPr>
          <w:noProof/>
        </w:rPr>
        <w:drawing>
          <wp:inline distT="0" distB="0" distL="0" distR="0" wp14:anchorId="46BEE7E6" wp14:editId="24D347EF">
            <wp:extent cx="6089650" cy="8087409"/>
            <wp:effectExtent l="0" t="0" r="635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89650" cy="8087409"/>
                    </a:xfrm>
                    <a:prstGeom prst="rect">
                      <a:avLst/>
                    </a:prstGeom>
                    <a:noFill/>
                    <a:ln>
                      <a:noFill/>
                    </a:ln>
                  </pic:spPr>
                </pic:pic>
              </a:graphicData>
            </a:graphic>
          </wp:inline>
        </w:drawing>
      </w:r>
      <w:r>
        <w:rPr>
          <w:noProof/>
        </w:rPr>
        <w:drawing>
          <wp:inline distT="0" distB="0" distL="0" distR="0" wp14:anchorId="587B6C72" wp14:editId="11FC3C57">
            <wp:extent cx="6089650" cy="8087409"/>
            <wp:effectExtent l="0" t="0" r="635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89650" cy="8087409"/>
                    </a:xfrm>
                    <a:prstGeom prst="rect">
                      <a:avLst/>
                    </a:prstGeom>
                    <a:noFill/>
                    <a:ln>
                      <a:noFill/>
                    </a:ln>
                  </pic:spPr>
                </pic:pic>
              </a:graphicData>
            </a:graphic>
          </wp:inline>
        </w:drawing>
      </w:r>
      <w:r>
        <w:rPr>
          <w:noProof/>
        </w:rPr>
        <w:drawing>
          <wp:inline distT="0" distB="0" distL="0" distR="0" wp14:anchorId="14A390CD" wp14:editId="61F6CEFA">
            <wp:extent cx="6089650" cy="8087409"/>
            <wp:effectExtent l="0" t="0" r="635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89650" cy="8087409"/>
                    </a:xfrm>
                    <a:prstGeom prst="rect">
                      <a:avLst/>
                    </a:prstGeom>
                    <a:noFill/>
                    <a:ln>
                      <a:noFill/>
                    </a:ln>
                  </pic:spPr>
                </pic:pic>
              </a:graphicData>
            </a:graphic>
          </wp:inline>
        </w:drawing>
      </w:r>
      <w:r>
        <w:rPr>
          <w:noProof/>
        </w:rPr>
        <w:drawing>
          <wp:inline distT="0" distB="0" distL="0" distR="0" wp14:anchorId="546F4A19" wp14:editId="4C7A95E5">
            <wp:extent cx="6089650" cy="8087409"/>
            <wp:effectExtent l="0" t="0" r="635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89650" cy="8087409"/>
                    </a:xfrm>
                    <a:prstGeom prst="rect">
                      <a:avLst/>
                    </a:prstGeom>
                    <a:noFill/>
                    <a:ln>
                      <a:noFill/>
                    </a:ln>
                  </pic:spPr>
                </pic:pic>
              </a:graphicData>
            </a:graphic>
          </wp:inline>
        </w:drawing>
      </w:r>
    </w:p>
    <w:p w14:paraId="342C3AFA" w14:textId="77777777" w:rsidR="00DC600A" w:rsidRDefault="00DC600A" w:rsidP="00DC600A">
      <w:pPr>
        <w:jc w:val="center"/>
        <w:rPr>
          <w:noProof/>
        </w:rPr>
      </w:pPr>
      <w:r>
        <w:rPr>
          <w:noProof/>
        </w:rPr>
        <w:drawing>
          <wp:inline distT="0" distB="0" distL="0" distR="0" wp14:anchorId="15D552DA" wp14:editId="33D834CF">
            <wp:extent cx="5708073" cy="833875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23.pdf"/>
                    <pic:cNvPicPr/>
                  </pic:nvPicPr>
                  <pic:blipFill rotWithShape="1">
                    <a:blip r:embed="rId24">
                      <a:extLst>
                        <a:ext uri="{28A0092B-C50C-407E-A947-70E740481C1C}">
                          <a14:useLocalDpi xmlns:a14="http://schemas.microsoft.com/office/drawing/2010/main" val="0"/>
                        </a:ext>
                      </a:extLst>
                    </a:blip>
                    <a:srcRect l="6018" t="2222" r="7488" b="4445"/>
                    <a:stretch/>
                  </pic:blipFill>
                  <pic:spPr bwMode="auto">
                    <a:xfrm>
                      <a:off x="0" y="0"/>
                      <a:ext cx="5708073" cy="833875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DC600A" w:rsidSect="00264B69">
      <w:pgSz w:w="12240" w:h="15840"/>
      <w:pgMar w:top="1440" w:right="1325" w:bottom="1440" w:left="1325"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F64315" w14:textId="77777777" w:rsidR="00C465D9" w:rsidRDefault="00C465D9">
      <w:r>
        <w:separator/>
      </w:r>
    </w:p>
  </w:endnote>
  <w:endnote w:type="continuationSeparator" w:id="0">
    <w:p w14:paraId="3124050F" w14:textId="77777777" w:rsidR="00C465D9" w:rsidRDefault="00C465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3B3F5F" w14:textId="77777777" w:rsidR="00715553" w:rsidRDefault="0071555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B57DF0" w14:textId="77777777" w:rsidR="004D06E3" w:rsidRDefault="006616BF">
    <w:pPr>
      <w:pStyle w:val="Footer"/>
      <w:tabs>
        <w:tab w:val="clear" w:pos="8640"/>
        <w:tab w:val="right" w:pos="9450"/>
      </w:tabs>
      <w:rPr>
        <w:rFonts w:ascii="Arial" w:hAnsi="Arial"/>
      </w:rPr>
    </w:pPr>
    <w:r>
      <w:rPr>
        <w:rFonts w:ascii="Arial" w:hAnsi="Arial"/>
      </w:rPr>
      <w:t>© 201</w:t>
    </w:r>
    <w:r w:rsidR="00715553">
      <w:rPr>
        <w:rFonts w:ascii="Arial" w:hAnsi="Arial"/>
      </w:rPr>
      <w:t>4</w:t>
    </w:r>
    <w:r>
      <w:rPr>
        <w:rFonts w:ascii="Arial" w:hAnsi="Arial"/>
      </w:rPr>
      <w:t xml:space="preserve"> Arizona State University</w:t>
    </w:r>
    <w:r>
      <w:rPr>
        <w:rFonts w:ascii="Arial" w:hAnsi="Arial"/>
      </w:rPr>
      <w:tab/>
    </w:r>
    <w:r>
      <w:rPr>
        <w:rFonts w:ascii="Arial" w:hAnsi="Arial"/>
      </w:rPr>
      <w:tab/>
      <w:t xml:space="preserve">Page </w:t>
    </w:r>
    <w:r>
      <w:rPr>
        <w:rStyle w:val="PageNumber"/>
        <w:rFonts w:ascii="Arial" w:hAnsi="Arial"/>
      </w:rPr>
      <w:fldChar w:fldCharType="begin"/>
    </w:r>
    <w:r>
      <w:rPr>
        <w:rStyle w:val="PageNumber"/>
        <w:rFonts w:ascii="Arial" w:hAnsi="Arial"/>
      </w:rPr>
      <w:instrText xml:space="preserve"> PAGE </w:instrText>
    </w:r>
    <w:r>
      <w:rPr>
        <w:rStyle w:val="PageNumber"/>
        <w:rFonts w:ascii="Arial" w:hAnsi="Arial"/>
      </w:rPr>
      <w:fldChar w:fldCharType="separate"/>
    </w:r>
    <w:r w:rsidR="00DC600A">
      <w:rPr>
        <w:rStyle w:val="PageNumber"/>
        <w:rFonts w:ascii="Arial" w:hAnsi="Arial"/>
        <w:noProof/>
      </w:rPr>
      <w:t>1</w:t>
    </w:r>
    <w:r>
      <w:rPr>
        <w:rStyle w:val="PageNumber"/>
        <w:rFonts w:ascii="Arial" w:hAnsi="Arial"/>
      </w:rPr>
      <w:fldChar w:fldCharType="end"/>
    </w:r>
    <w:r>
      <w:rPr>
        <w:rStyle w:val="PageNumber"/>
        <w:rFonts w:ascii="Arial" w:hAnsi="Arial"/>
      </w:rPr>
      <w:t xml:space="preserve"> of </w:t>
    </w:r>
    <w:r w:rsidR="00264B69">
      <w:rPr>
        <w:rStyle w:val="PageNumber"/>
        <w:rFonts w:ascii="Arial" w:hAnsi="Arial"/>
      </w:rPr>
      <w:fldChar w:fldCharType="begin"/>
    </w:r>
    <w:r w:rsidR="00264B69">
      <w:rPr>
        <w:rStyle w:val="PageNumber"/>
        <w:rFonts w:ascii="Arial" w:hAnsi="Arial"/>
      </w:rPr>
      <w:instrText xml:space="preserve"> SECTIONPAGES  </w:instrText>
    </w:r>
    <w:r w:rsidR="00264B69">
      <w:rPr>
        <w:rStyle w:val="PageNumber"/>
        <w:rFonts w:ascii="Arial" w:hAnsi="Arial"/>
      </w:rPr>
      <w:fldChar w:fldCharType="separate"/>
    </w:r>
    <w:r w:rsidR="00DC600A">
      <w:rPr>
        <w:rStyle w:val="PageNumber"/>
        <w:rFonts w:ascii="Arial" w:hAnsi="Arial"/>
        <w:noProof/>
      </w:rPr>
      <w:t>1</w:t>
    </w:r>
    <w:r w:rsidR="00264B69">
      <w:rPr>
        <w:rStyle w:val="PageNumber"/>
        <w:rFonts w:ascii="Arial" w:hAnsi="Arial"/>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5DF78" w14:textId="77777777" w:rsidR="00715553" w:rsidRDefault="0071555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6ECB36" w14:textId="77777777" w:rsidR="00C465D9" w:rsidRDefault="00C465D9">
      <w:r>
        <w:separator/>
      </w:r>
    </w:p>
  </w:footnote>
  <w:footnote w:type="continuationSeparator" w:id="0">
    <w:p w14:paraId="653B27CE" w14:textId="77777777" w:rsidR="00C465D9" w:rsidRDefault="00C465D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51756C" w14:textId="77777777" w:rsidR="00715553" w:rsidRDefault="0071555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994E04" w14:textId="77777777" w:rsidR="004D06E3" w:rsidRDefault="006616BF">
    <w:pPr>
      <w:pStyle w:val="PlainText"/>
      <w:tabs>
        <w:tab w:val="right" w:pos="9450"/>
      </w:tabs>
      <w:rPr>
        <w:rFonts w:ascii="Arial" w:hAnsi="Arial"/>
        <w:sz w:val="24"/>
      </w:rPr>
    </w:pPr>
    <w:r>
      <w:rPr>
        <w:rFonts w:ascii="Arial" w:hAnsi="Arial"/>
        <w:sz w:val="24"/>
      </w:rPr>
      <w:t>AST 113 – Fall 201</w:t>
    </w:r>
    <w:r w:rsidR="00264B69">
      <w:rPr>
        <w:rFonts w:ascii="Arial" w:hAnsi="Arial"/>
        <w:sz w:val="24"/>
      </w:rPr>
      <w:t>4</w:t>
    </w:r>
    <w:r>
      <w:rPr>
        <w:rFonts w:ascii="Arial" w:hAnsi="Arial"/>
        <w:sz w:val="24"/>
      </w:rPr>
      <w:tab/>
      <w:t>Exploring Impact Cratering</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9592DF" w14:textId="77777777" w:rsidR="00715553" w:rsidRDefault="0071555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0"/>
    <w:lvl w:ilvl="0">
      <w:start w:val="1"/>
      <w:numFmt w:val="bullet"/>
      <w:lvlText w:val="-"/>
      <w:lvlJc w:val="left"/>
      <w:pPr>
        <w:tabs>
          <w:tab w:val="num" w:pos="1080"/>
        </w:tabs>
        <w:ind w:left="1080" w:hanging="360"/>
      </w:pPr>
      <w:rPr>
        <w:rFonts w:ascii="Times New Roman" w:hAnsi="Times New Roman" w:hint="default"/>
      </w:rPr>
    </w:lvl>
  </w:abstractNum>
  <w:abstractNum w:abstractNumId="1">
    <w:nsid w:val="00000002"/>
    <w:multiLevelType w:val="singleLevel"/>
    <w:tmpl w:val="00000000"/>
    <w:lvl w:ilvl="0">
      <w:start w:val="1"/>
      <w:numFmt w:val="bullet"/>
      <w:lvlText w:val="-"/>
      <w:lvlJc w:val="left"/>
      <w:pPr>
        <w:tabs>
          <w:tab w:val="num" w:pos="1080"/>
        </w:tabs>
        <w:ind w:left="1080" w:hanging="360"/>
      </w:pPr>
      <w:rPr>
        <w:rFonts w:ascii="Times New Roman" w:hAnsi="Times New Roman" w:hint="default"/>
      </w:rPr>
    </w:lvl>
  </w:abstractNum>
  <w:abstractNum w:abstractNumId="2">
    <w:nsid w:val="00000003"/>
    <w:multiLevelType w:val="singleLevel"/>
    <w:tmpl w:val="00000000"/>
    <w:lvl w:ilvl="0">
      <w:start w:val="1"/>
      <w:numFmt w:val="bullet"/>
      <w:lvlText w:val="-"/>
      <w:lvlJc w:val="left"/>
      <w:pPr>
        <w:tabs>
          <w:tab w:val="num" w:pos="1080"/>
        </w:tabs>
        <w:ind w:left="1080" w:hanging="360"/>
      </w:pPr>
      <w:rPr>
        <w:rFonts w:ascii="Times New Roman" w:hAnsi="Times New Roman" w:hint="default"/>
      </w:rPr>
    </w:lvl>
  </w:abstractNum>
  <w:abstractNum w:abstractNumId="3">
    <w:nsid w:val="00000004"/>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4">
    <w:nsid w:val="00000005"/>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5">
    <w:nsid w:val="00000006"/>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6">
    <w:nsid w:val="00000007"/>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7">
    <w:nsid w:val="00000008"/>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8">
    <w:nsid w:val="00000009"/>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9">
    <w:nsid w:val="0000000A"/>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10">
    <w:nsid w:val="0000000B"/>
    <w:multiLevelType w:val="singleLevel"/>
    <w:tmpl w:val="00050409"/>
    <w:lvl w:ilvl="0">
      <w:start w:val="1"/>
      <w:numFmt w:val="bullet"/>
      <w:lvlText w:val=""/>
      <w:lvlJc w:val="left"/>
      <w:pPr>
        <w:tabs>
          <w:tab w:val="num" w:pos="360"/>
        </w:tabs>
        <w:ind w:left="360" w:hanging="360"/>
      </w:pPr>
      <w:rPr>
        <w:rFonts w:ascii="Wingdings" w:hAnsi="Wingdings" w:hint="default"/>
      </w:rPr>
    </w:lvl>
  </w:abstractNum>
  <w:abstractNum w:abstractNumId="11">
    <w:nsid w:val="0000000C"/>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12">
    <w:nsid w:val="0000000D"/>
    <w:multiLevelType w:val="singleLevel"/>
    <w:tmpl w:val="000F0409"/>
    <w:lvl w:ilvl="0">
      <w:start w:val="1"/>
      <w:numFmt w:val="decimal"/>
      <w:lvlText w:val="%1."/>
      <w:lvlJc w:val="left"/>
      <w:pPr>
        <w:tabs>
          <w:tab w:val="num" w:pos="360"/>
        </w:tabs>
        <w:ind w:left="360" w:hanging="360"/>
      </w:pPr>
    </w:lvl>
  </w:abstractNum>
  <w:abstractNum w:abstractNumId="13">
    <w:nsid w:val="0000000E"/>
    <w:multiLevelType w:val="singleLevel"/>
    <w:tmpl w:val="00000000"/>
    <w:lvl w:ilvl="0">
      <w:start w:val="1"/>
      <w:numFmt w:val="lowerRoman"/>
      <w:lvlText w:val="(%1)"/>
      <w:lvlJc w:val="left"/>
      <w:pPr>
        <w:tabs>
          <w:tab w:val="num" w:pos="1080"/>
        </w:tabs>
        <w:ind w:left="1080" w:hanging="720"/>
      </w:pPr>
      <w:rPr>
        <w:rFonts w:hint="default"/>
      </w:rPr>
    </w:lvl>
  </w:abstractNum>
  <w:abstractNum w:abstractNumId="14">
    <w:nsid w:val="0000000F"/>
    <w:multiLevelType w:val="singleLevel"/>
    <w:tmpl w:val="000F0409"/>
    <w:lvl w:ilvl="0">
      <w:start w:val="1"/>
      <w:numFmt w:val="decimal"/>
      <w:lvlText w:val="%1."/>
      <w:lvlJc w:val="left"/>
      <w:pPr>
        <w:tabs>
          <w:tab w:val="num" w:pos="360"/>
        </w:tabs>
        <w:ind w:left="360" w:hanging="360"/>
      </w:pPr>
    </w:lvl>
  </w:abstractNum>
  <w:abstractNum w:abstractNumId="15">
    <w:nsid w:val="00000010"/>
    <w:multiLevelType w:val="singleLevel"/>
    <w:tmpl w:val="00000000"/>
    <w:lvl w:ilvl="0">
      <w:start w:val="1"/>
      <w:numFmt w:val="lowerRoman"/>
      <w:lvlText w:val="(%1)"/>
      <w:lvlJc w:val="left"/>
      <w:pPr>
        <w:tabs>
          <w:tab w:val="num" w:pos="1080"/>
        </w:tabs>
        <w:ind w:left="1080" w:hanging="720"/>
      </w:pPr>
      <w:rPr>
        <w:rFonts w:hint="default"/>
      </w:rPr>
    </w:lvl>
  </w:abstractNum>
  <w:abstractNum w:abstractNumId="16">
    <w:nsid w:val="00000011"/>
    <w:multiLevelType w:val="singleLevel"/>
    <w:tmpl w:val="00000000"/>
    <w:lvl w:ilvl="0">
      <w:start w:val="1"/>
      <w:numFmt w:val="lowerRoman"/>
      <w:lvlText w:val="(%1)"/>
      <w:lvlJc w:val="left"/>
      <w:pPr>
        <w:tabs>
          <w:tab w:val="num" w:pos="1080"/>
        </w:tabs>
        <w:ind w:left="1080" w:hanging="720"/>
      </w:pPr>
      <w:rPr>
        <w:rFonts w:hint="default"/>
      </w:rPr>
    </w:lvl>
  </w:abstractNum>
  <w:abstractNum w:abstractNumId="17">
    <w:nsid w:val="00000012"/>
    <w:multiLevelType w:val="singleLevel"/>
    <w:tmpl w:val="000F0409"/>
    <w:lvl w:ilvl="0">
      <w:start w:val="1"/>
      <w:numFmt w:val="decimal"/>
      <w:lvlText w:val="%1."/>
      <w:lvlJc w:val="left"/>
      <w:pPr>
        <w:tabs>
          <w:tab w:val="num" w:pos="360"/>
        </w:tabs>
        <w:ind w:left="360" w:hanging="360"/>
      </w:pPr>
      <w:rPr>
        <w:rFonts w:hint="default"/>
      </w:rPr>
    </w:lvl>
  </w:abstractNum>
  <w:abstractNum w:abstractNumId="18">
    <w:nsid w:val="00000013"/>
    <w:multiLevelType w:val="singleLevel"/>
    <w:tmpl w:val="00000000"/>
    <w:lvl w:ilvl="0">
      <w:start w:val="1"/>
      <w:numFmt w:val="lowerRoman"/>
      <w:lvlText w:val="(%1)"/>
      <w:lvlJc w:val="left"/>
      <w:pPr>
        <w:tabs>
          <w:tab w:val="num" w:pos="1080"/>
        </w:tabs>
        <w:ind w:left="1080" w:hanging="720"/>
      </w:pPr>
      <w:rPr>
        <w:rFonts w:hint="default"/>
      </w:rPr>
    </w:lvl>
  </w:abstractNum>
  <w:abstractNum w:abstractNumId="19">
    <w:nsid w:val="00000014"/>
    <w:multiLevelType w:val="singleLevel"/>
    <w:tmpl w:val="000F0409"/>
    <w:lvl w:ilvl="0">
      <w:start w:val="1"/>
      <w:numFmt w:val="decimal"/>
      <w:lvlText w:val="%1."/>
      <w:lvlJc w:val="left"/>
      <w:pPr>
        <w:tabs>
          <w:tab w:val="num" w:pos="360"/>
        </w:tabs>
        <w:ind w:left="360" w:hanging="360"/>
      </w:pPr>
    </w:lvl>
  </w:abstractNum>
  <w:abstractNum w:abstractNumId="20">
    <w:nsid w:val="00000015"/>
    <w:multiLevelType w:val="singleLevel"/>
    <w:tmpl w:val="000F0409"/>
    <w:lvl w:ilvl="0">
      <w:start w:val="1"/>
      <w:numFmt w:val="decimal"/>
      <w:lvlText w:val="%1."/>
      <w:lvlJc w:val="left"/>
      <w:pPr>
        <w:tabs>
          <w:tab w:val="num" w:pos="360"/>
        </w:tabs>
        <w:ind w:left="360" w:hanging="360"/>
      </w:pPr>
      <w:rPr>
        <w:rFonts w:hint="default"/>
      </w:rPr>
    </w:lvl>
  </w:abstractNum>
  <w:abstractNum w:abstractNumId="21">
    <w:nsid w:val="4183095D"/>
    <w:multiLevelType w:val="hybridMultilevel"/>
    <w:tmpl w:val="BCE2C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0"/>
  </w:num>
  <w:num w:numId="14">
    <w:abstractNumId w:val="1"/>
  </w:num>
  <w:num w:numId="15">
    <w:abstractNumId w:val="2"/>
  </w:num>
  <w:num w:numId="16">
    <w:abstractNumId w:val="3"/>
  </w:num>
  <w:num w:numId="17">
    <w:abstractNumId w:val="4"/>
  </w:num>
  <w:num w:numId="18">
    <w:abstractNumId w:val="5"/>
  </w:num>
  <w:num w:numId="19">
    <w:abstractNumId w:val="6"/>
  </w:num>
  <w:num w:numId="20">
    <w:abstractNumId w:val="7"/>
  </w:num>
  <w:num w:numId="21">
    <w:abstractNumId w:val="8"/>
  </w:num>
  <w:num w:numId="22">
    <w:abstractNumId w:val="9"/>
  </w:num>
  <w:num w:numId="23">
    <w:abstractNumId w:val="10"/>
  </w:num>
  <w:num w:numId="24">
    <w:abstractNumId w:val="11"/>
  </w:num>
  <w:num w:numId="25">
    <w:abstractNumId w:val="12"/>
  </w:num>
  <w:num w:numId="26">
    <w:abstractNumId w:val="13"/>
  </w:num>
  <w:num w:numId="27">
    <w:abstractNumId w:val="14"/>
  </w:num>
  <w:num w:numId="28">
    <w:abstractNumId w:val="15"/>
  </w:num>
  <w:num w:numId="29">
    <w:abstractNumId w:val="16"/>
  </w:num>
  <w:num w:numId="30">
    <w:abstractNumId w:val="16"/>
    <w:lvlOverride w:ilvl="0">
      <w:startOverride w:val="1"/>
    </w:lvlOverride>
  </w:num>
  <w:num w:numId="31">
    <w:abstractNumId w:val="17"/>
  </w:num>
  <w:num w:numId="32">
    <w:abstractNumId w:val="18"/>
  </w:num>
  <w:num w:numId="33">
    <w:abstractNumId w:val="19"/>
  </w:num>
  <w:num w:numId="34">
    <w:abstractNumId w:val="20"/>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92"/>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53A7"/>
    <w:rsid w:val="000F2308"/>
    <w:rsid w:val="000F31B8"/>
    <w:rsid w:val="00182DBF"/>
    <w:rsid w:val="00264B69"/>
    <w:rsid w:val="003C6E66"/>
    <w:rsid w:val="004F50B1"/>
    <w:rsid w:val="005553A7"/>
    <w:rsid w:val="006616BF"/>
    <w:rsid w:val="00715553"/>
    <w:rsid w:val="007B2D04"/>
    <w:rsid w:val="008568D0"/>
    <w:rsid w:val="0089578C"/>
    <w:rsid w:val="008E4106"/>
    <w:rsid w:val="00C465D9"/>
    <w:rsid w:val="00DC600A"/>
    <w:rsid w:val="00DE6421"/>
    <w:rsid w:val="00E365CA"/>
    <w:rsid w:val="00F45136"/>
    <w:rsid w:val="00FB4A1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03C5E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rPr>
  </w:style>
  <w:style w:type="paragraph" w:styleId="Heading1">
    <w:name w:val="heading 1"/>
    <w:basedOn w:val="Normal"/>
    <w:next w:val="Normal"/>
    <w:qFormat/>
    <w:pPr>
      <w:keepNext/>
      <w:outlineLvl w:val="0"/>
    </w:pPr>
    <w:rPr>
      <w:b/>
    </w:rPr>
  </w:style>
  <w:style w:type="paragraph" w:styleId="Heading2">
    <w:name w:val="heading 2"/>
    <w:basedOn w:val="Normal"/>
    <w:next w:val="Normal"/>
    <w:qFormat/>
    <w:pPr>
      <w:keepNext/>
      <w:outlineLvl w:val="1"/>
    </w:pPr>
    <w:rPr>
      <w:b/>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rPr>
      <w:rFonts w:eastAsia="Times New Roman"/>
    </w:rPr>
  </w:style>
  <w:style w:type="character" w:styleId="FootnoteReference">
    <w:name w:val="footnote reference"/>
    <w:basedOn w:val="DefaultParagraphFont"/>
    <w:rPr>
      <w:position w:val="6"/>
      <w:sz w:val="16"/>
    </w:rPr>
  </w:style>
  <w:style w:type="paragraph" w:styleId="FootnoteText">
    <w:name w:val="footnote text"/>
    <w:basedOn w:val="Normal"/>
    <w:rPr>
      <w:rFonts w:eastAsia="Times New Roman"/>
      <w:sz w:val="20"/>
    </w:rPr>
  </w:style>
  <w:style w:type="paragraph" w:styleId="Header">
    <w:name w:val="header"/>
    <w:basedOn w:val="Normal"/>
    <w:pPr>
      <w:tabs>
        <w:tab w:val="center" w:pos="4320"/>
        <w:tab w:val="right" w:pos="8640"/>
      </w:tabs>
    </w:pPr>
    <w:rPr>
      <w:rFonts w:eastAsia="Times New Roman"/>
    </w:rPr>
  </w:style>
  <w:style w:type="paragraph" w:customStyle="1" w:styleId="Labtitle">
    <w:name w:val="Lab title"/>
    <w:basedOn w:val="Normal"/>
    <w:pPr>
      <w:jc w:val="center"/>
    </w:pPr>
    <w:rPr>
      <w:rFonts w:eastAsia="Times New Roman"/>
      <w:b/>
      <w:sz w:val="36"/>
    </w:rPr>
  </w:style>
  <w:style w:type="character" w:styleId="PageNumber">
    <w:name w:val="page number"/>
    <w:basedOn w:val="DefaultParagraphFont"/>
  </w:style>
  <w:style w:type="paragraph" w:styleId="PlainText">
    <w:name w:val="Plain Text"/>
    <w:basedOn w:val="Normal"/>
    <w:rPr>
      <w:rFonts w:ascii="Courier New" w:eastAsia="Times New Roman" w:hAnsi="Courier New"/>
      <w:sz w:val="20"/>
    </w:rPr>
  </w:style>
  <w:style w:type="paragraph" w:customStyle="1" w:styleId="Question">
    <w:name w:val="Question"/>
    <w:basedOn w:val="Normal"/>
    <w:pPr>
      <w:pBdr>
        <w:top w:val="double" w:sz="6" w:space="5" w:color="auto"/>
        <w:left w:val="double" w:sz="6" w:space="5" w:color="auto"/>
        <w:bottom w:val="double" w:sz="6" w:space="5" w:color="auto"/>
        <w:right w:val="double" w:sz="6" w:space="5" w:color="auto"/>
      </w:pBdr>
    </w:pPr>
    <w:rPr>
      <w:rFonts w:eastAsia="Times New Roman"/>
    </w:rPr>
  </w:style>
  <w:style w:type="paragraph" w:styleId="BalloonText">
    <w:name w:val="Balloon Text"/>
    <w:basedOn w:val="Normal"/>
    <w:link w:val="BalloonTextChar"/>
    <w:uiPriority w:val="99"/>
    <w:semiHidden/>
    <w:unhideWhenUsed/>
    <w:rsid w:val="00264B69"/>
    <w:rPr>
      <w:rFonts w:ascii="Tahoma" w:hAnsi="Tahoma" w:cs="Tahoma"/>
      <w:sz w:val="16"/>
      <w:szCs w:val="16"/>
    </w:rPr>
  </w:style>
  <w:style w:type="character" w:customStyle="1" w:styleId="BalloonTextChar">
    <w:name w:val="Balloon Text Char"/>
    <w:basedOn w:val="DefaultParagraphFont"/>
    <w:link w:val="BalloonText"/>
    <w:uiPriority w:val="99"/>
    <w:semiHidden/>
    <w:rsid w:val="00264B69"/>
    <w:rPr>
      <w:rFonts w:ascii="Tahoma" w:hAnsi="Tahoma" w:cs="Tahoma"/>
      <w:sz w:val="16"/>
      <w:szCs w:val="16"/>
    </w:rPr>
  </w:style>
  <w:style w:type="table" w:styleId="TableGrid">
    <w:name w:val="Table Grid"/>
    <w:basedOn w:val="TableNormal"/>
    <w:uiPriority w:val="59"/>
    <w:rsid w:val="008E41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DE6421"/>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rPr>
  </w:style>
  <w:style w:type="paragraph" w:styleId="Heading1">
    <w:name w:val="heading 1"/>
    <w:basedOn w:val="Normal"/>
    <w:next w:val="Normal"/>
    <w:qFormat/>
    <w:pPr>
      <w:keepNext/>
      <w:outlineLvl w:val="0"/>
    </w:pPr>
    <w:rPr>
      <w:b/>
    </w:rPr>
  </w:style>
  <w:style w:type="paragraph" w:styleId="Heading2">
    <w:name w:val="heading 2"/>
    <w:basedOn w:val="Normal"/>
    <w:next w:val="Normal"/>
    <w:qFormat/>
    <w:pPr>
      <w:keepNext/>
      <w:outlineLvl w:val="1"/>
    </w:pPr>
    <w:rPr>
      <w:b/>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rPr>
      <w:rFonts w:eastAsia="Times New Roman"/>
    </w:rPr>
  </w:style>
  <w:style w:type="character" w:styleId="FootnoteReference">
    <w:name w:val="footnote reference"/>
    <w:basedOn w:val="DefaultParagraphFont"/>
    <w:rPr>
      <w:position w:val="6"/>
      <w:sz w:val="16"/>
    </w:rPr>
  </w:style>
  <w:style w:type="paragraph" w:styleId="FootnoteText">
    <w:name w:val="footnote text"/>
    <w:basedOn w:val="Normal"/>
    <w:rPr>
      <w:rFonts w:eastAsia="Times New Roman"/>
      <w:sz w:val="20"/>
    </w:rPr>
  </w:style>
  <w:style w:type="paragraph" w:styleId="Header">
    <w:name w:val="header"/>
    <w:basedOn w:val="Normal"/>
    <w:pPr>
      <w:tabs>
        <w:tab w:val="center" w:pos="4320"/>
        <w:tab w:val="right" w:pos="8640"/>
      </w:tabs>
    </w:pPr>
    <w:rPr>
      <w:rFonts w:eastAsia="Times New Roman"/>
    </w:rPr>
  </w:style>
  <w:style w:type="paragraph" w:customStyle="1" w:styleId="Labtitle">
    <w:name w:val="Lab title"/>
    <w:basedOn w:val="Normal"/>
    <w:pPr>
      <w:jc w:val="center"/>
    </w:pPr>
    <w:rPr>
      <w:rFonts w:eastAsia="Times New Roman"/>
      <w:b/>
      <w:sz w:val="36"/>
    </w:rPr>
  </w:style>
  <w:style w:type="character" w:styleId="PageNumber">
    <w:name w:val="page number"/>
    <w:basedOn w:val="DefaultParagraphFont"/>
  </w:style>
  <w:style w:type="paragraph" w:styleId="PlainText">
    <w:name w:val="Plain Text"/>
    <w:basedOn w:val="Normal"/>
    <w:rPr>
      <w:rFonts w:ascii="Courier New" w:eastAsia="Times New Roman" w:hAnsi="Courier New"/>
      <w:sz w:val="20"/>
    </w:rPr>
  </w:style>
  <w:style w:type="paragraph" w:customStyle="1" w:styleId="Question">
    <w:name w:val="Question"/>
    <w:basedOn w:val="Normal"/>
    <w:pPr>
      <w:pBdr>
        <w:top w:val="double" w:sz="6" w:space="5" w:color="auto"/>
        <w:left w:val="double" w:sz="6" w:space="5" w:color="auto"/>
        <w:bottom w:val="double" w:sz="6" w:space="5" w:color="auto"/>
        <w:right w:val="double" w:sz="6" w:space="5" w:color="auto"/>
      </w:pBdr>
    </w:pPr>
    <w:rPr>
      <w:rFonts w:eastAsia="Times New Roman"/>
    </w:rPr>
  </w:style>
  <w:style w:type="paragraph" w:styleId="BalloonText">
    <w:name w:val="Balloon Text"/>
    <w:basedOn w:val="Normal"/>
    <w:link w:val="BalloonTextChar"/>
    <w:uiPriority w:val="99"/>
    <w:semiHidden/>
    <w:unhideWhenUsed/>
    <w:rsid w:val="00264B69"/>
    <w:rPr>
      <w:rFonts w:ascii="Tahoma" w:hAnsi="Tahoma" w:cs="Tahoma"/>
      <w:sz w:val="16"/>
      <w:szCs w:val="16"/>
    </w:rPr>
  </w:style>
  <w:style w:type="character" w:customStyle="1" w:styleId="BalloonTextChar">
    <w:name w:val="Balloon Text Char"/>
    <w:basedOn w:val="DefaultParagraphFont"/>
    <w:link w:val="BalloonText"/>
    <w:uiPriority w:val="99"/>
    <w:semiHidden/>
    <w:rsid w:val="00264B69"/>
    <w:rPr>
      <w:rFonts w:ascii="Tahoma" w:hAnsi="Tahoma" w:cs="Tahoma"/>
      <w:sz w:val="16"/>
      <w:szCs w:val="16"/>
    </w:rPr>
  </w:style>
  <w:style w:type="table" w:styleId="TableGrid">
    <w:name w:val="Table Grid"/>
    <w:basedOn w:val="TableNormal"/>
    <w:uiPriority w:val="59"/>
    <w:rsid w:val="008E41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DE642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2.xml"/><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emf"/><Relationship Id="rId24" Type="http://schemas.openxmlformats.org/officeDocument/2006/relationships/image" Target="media/image11.emf"/><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image" Target="media/image1.jpeg"/><Relationship Id="rId15" Type="http://schemas.openxmlformats.org/officeDocument/2006/relationships/image" Target="media/image2.png"/><Relationship Id="rId16" Type="http://schemas.openxmlformats.org/officeDocument/2006/relationships/image" Target="media/image3.jpeg"/><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TotalTime>
  <Pages>16</Pages>
  <Words>1650</Words>
  <Characters>9405</Characters>
  <Application>Microsoft Macintosh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What will you learn in this lab</vt:lpstr>
    </vt:vector>
  </TitlesOfParts>
  <Company>Arizona State University</Company>
  <LinksUpToDate>false</LinksUpToDate>
  <CharactersWithSpaces>11033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What will you learn in this lab</dc:title>
  <dc:creator>Physics and Astronomy</dc:creator>
  <cp:lastModifiedBy>Paul Scowen</cp:lastModifiedBy>
  <cp:revision>9</cp:revision>
  <cp:lastPrinted>2014-07-23T17:32:00Z</cp:lastPrinted>
  <dcterms:created xsi:type="dcterms:W3CDTF">2014-07-23T15:58:00Z</dcterms:created>
  <dcterms:modified xsi:type="dcterms:W3CDTF">2014-09-22T23:10:00Z</dcterms:modified>
</cp:coreProperties>
</file>