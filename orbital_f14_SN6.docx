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C020B" w14:textId="77777777" w:rsidR="00AE2951" w:rsidRDefault="00AE2951" w:rsidP="00AE2951">
      <w:pPr>
        <w:jc w:val="center"/>
        <w:rPr>
          <w:rFonts w:ascii="Arial" w:hAnsi="Arial"/>
          <w:sz w:val="22"/>
        </w:rPr>
      </w:pPr>
      <w:r>
        <w:rPr>
          <w:rFonts w:ascii="Arial" w:hAnsi="Arial"/>
          <w:sz w:val="22"/>
        </w:rPr>
        <w:t>Orbital Motion</w:t>
      </w:r>
      <w:r w:rsidR="00CE3778">
        <w:rPr>
          <w:rFonts w:ascii="Arial" w:hAnsi="Arial"/>
          <w:sz w:val="22"/>
        </w:rPr>
        <w:t xml:space="preserve"> Prelab</w:t>
      </w:r>
    </w:p>
    <w:p w14:paraId="14C74C0C" w14:textId="77777777" w:rsidR="00AE2951" w:rsidRDefault="00AE2951" w:rsidP="00AE2951">
      <w:pPr>
        <w:jc w:val="center"/>
        <w:rPr>
          <w:rFonts w:ascii="Arial" w:hAnsi="Arial"/>
          <w:sz w:val="22"/>
        </w:rPr>
      </w:pPr>
    </w:p>
    <w:p w14:paraId="3CBD1923" w14:textId="77777777" w:rsidR="00AE2951" w:rsidRDefault="00AE2951" w:rsidP="00AE2951">
      <w:pPr>
        <w:pStyle w:val="ListParagraph"/>
        <w:numPr>
          <w:ilvl w:val="0"/>
          <w:numId w:val="19"/>
        </w:numPr>
        <w:rPr>
          <w:rFonts w:ascii="Arial" w:hAnsi="Arial"/>
          <w:sz w:val="22"/>
        </w:rPr>
      </w:pPr>
      <w:r>
        <w:rPr>
          <w:rFonts w:ascii="Arial" w:hAnsi="Arial"/>
          <w:sz w:val="22"/>
        </w:rPr>
        <w:t xml:space="preserve">Review how and why planets orbit around the Sun.  </w:t>
      </w:r>
      <w:r w:rsidRPr="00AE2951">
        <w:rPr>
          <w:rFonts w:ascii="Arial" w:hAnsi="Arial"/>
          <w:sz w:val="22"/>
        </w:rPr>
        <w:t>What is the physics</w:t>
      </w:r>
      <w:r>
        <w:rPr>
          <w:rFonts w:ascii="Arial" w:hAnsi="Arial"/>
          <w:sz w:val="22"/>
        </w:rPr>
        <w:t xml:space="preserve"> </w:t>
      </w:r>
      <w:r w:rsidRPr="00AE2951">
        <w:rPr>
          <w:rFonts w:ascii="Arial" w:hAnsi="Arial"/>
          <w:sz w:val="22"/>
        </w:rPr>
        <w:t>involved in the process?</w:t>
      </w:r>
    </w:p>
    <w:p w14:paraId="3D7A3712" w14:textId="77777777" w:rsidR="00AE2951" w:rsidRDefault="00AE2951" w:rsidP="00AE2951">
      <w:pPr>
        <w:rPr>
          <w:rFonts w:ascii="Arial" w:hAnsi="Arial"/>
          <w:sz w:val="22"/>
        </w:rPr>
      </w:pPr>
    </w:p>
    <w:p w14:paraId="149F81D6" w14:textId="77777777" w:rsidR="00AE2951" w:rsidRDefault="00AE2951" w:rsidP="00AE2951">
      <w:pPr>
        <w:rPr>
          <w:rFonts w:ascii="Arial" w:hAnsi="Arial"/>
          <w:sz w:val="22"/>
        </w:rPr>
      </w:pPr>
    </w:p>
    <w:p w14:paraId="4644AF7B" w14:textId="77777777" w:rsidR="00AE2951" w:rsidRDefault="00AE2951" w:rsidP="00AE2951">
      <w:pPr>
        <w:rPr>
          <w:rFonts w:ascii="Arial" w:hAnsi="Arial"/>
          <w:sz w:val="22"/>
        </w:rPr>
      </w:pPr>
    </w:p>
    <w:p w14:paraId="540CD920" w14:textId="77777777" w:rsidR="00AE2951" w:rsidRDefault="00AE2951" w:rsidP="00AE2951">
      <w:pPr>
        <w:rPr>
          <w:rFonts w:ascii="Arial" w:hAnsi="Arial"/>
          <w:sz w:val="22"/>
        </w:rPr>
      </w:pPr>
    </w:p>
    <w:p w14:paraId="0BF2797E" w14:textId="77777777" w:rsidR="00AE2951" w:rsidRDefault="00AE2951" w:rsidP="00AE2951">
      <w:pPr>
        <w:rPr>
          <w:rFonts w:ascii="Arial" w:hAnsi="Arial"/>
          <w:sz w:val="22"/>
        </w:rPr>
      </w:pPr>
    </w:p>
    <w:p w14:paraId="702B9A95" w14:textId="77777777" w:rsidR="00AE2951" w:rsidRDefault="00AE2951" w:rsidP="00AE2951">
      <w:pPr>
        <w:rPr>
          <w:rFonts w:ascii="Arial" w:hAnsi="Arial"/>
          <w:sz w:val="22"/>
        </w:rPr>
      </w:pPr>
    </w:p>
    <w:p w14:paraId="53D62EBA" w14:textId="77777777" w:rsidR="00AE2951" w:rsidRPr="00AE2951" w:rsidRDefault="00AE2951" w:rsidP="00AE2951">
      <w:pPr>
        <w:rPr>
          <w:rFonts w:ascii="Arial" w:hAnsi="Arial"/>
          <w:sz w:val="22"/>
        </w:rPr>
      </w:pPr>
    </w:p>
    <w:p w14:paraId="5ACB8549" w14:textId="77777777" w:rsidR="00AE2951" w:rsidRPr="00AE2951" w:rsidRDefault="00AE2951" w:rsidP="00AE2951">
      <w:pPr>
        <w:pStyle w:val="ListParagraph"/>
        <w:numPr>
          <w:ilvl w:val="0"/>
          <w:numId w:val="19"/>
        </w:numPr>
        <w:rPr>
          <w:rFonts w:ascii="Arial" w:hAnsi="Arial"/>
          <w:sz w:val="22"/>
        </w:rPr>
      </w:pPr>
      <w:r w:rsidRPr="00AE2951">
        <w:rPr>
          <w:rFonts w:ascii="Arial" w:hAnsi="Arial"/>
          <w:sz w:val="22"/>
        </w:rPr>
        <w:t>State Kepler’s First and Second Laws. What do they tell us about the way a</w:t>
      </w:r>
      <w:r>
        <w:rPr>
          <w:rFonts w:ascii="Arial" w:hAnsi="Arial"/>
          <w:sz w:val="22"/>
        </w:rPr>
        <w:t xml:space="preserve"> </w:t>
      </w:r>
      <w:r w:rsidRPr="00AE2951">
        <w:rPr>
          <w:rFonts w:ascii="Arial" w:hAnsi="Arial"/>
          <w:sz w:val="22"/>
        </w:rPr>
        <w:t>planet orbits the Sun?</w:t>
      </w:r>
    </w:p>
    <w:p w14:paraId="4CC53B0E" w14:textId="77777777" w:rsidR="00AE2951" w:rsidRDefault="00AE2951" w:rsidP="00AE2951">
      <w:pPr>
        <w:ind w:left="360"/>
        <w:rPr>
          <w:rFonts w:ascii="Arial" w:hAnsi="Arial"/>
          <w:sz w:val="22"/>
        </w:rPr>
      </w:pPr>
    </w:p>
    <w:p w14:paraId="45775364" w14:textId="77777777" w:rsidR="00AE2951" w:rsidRDefault="00AE2951" w:rsidP="00AE2951">
      <w:pPr>
        <w:ind w:left="360"/>
        <w:rPr>
          <w:rFonts w:ascii="Arial" w:hAnsi="Arial"/>
          <w:sz w:val="22"/>
        </w:rPr>
      </w:pPr>
    </w:p>
    <w:p w14:paraId="0DC6EBDD" w14:textId="77777777" w:rsidR="00AE2951" w:rsidRDefault="00AE2951" w:rsidP="00AE2951">
      <w:pPr>
        <w:ind w:left="360"/>
        <w:rPr>
          <w:rFonts w:ascii="Arial" w:hAnsi="Arial"/>
          <w:sz w:val="22"/>
        </w:rPr>
      </w:pPr>
    </w:p>
    <w:p w14:paraId="23532A2B" w14:textId="77777777" w:rsidR="00AE2951" w:rsidRDefault="00AE2951" w:rsidP="00AE2951">
      <w:pPr>
        <w:ind w:left="360"/>
        <w:rPr>
          <w:rFonts w:ascii="Arial" w:hAnsi="Arial"/>
          <w:sz w:val="22"/>
        </w:rPr>
      </w:pPr>
    </w:p>
    <w:p w14:paraId="488585E4" w14:textId="77777777" w:rsidR="00AE2951" w:rsidRDefault="00AE2951" w:rsidP="00AE2951">
      <w:pPr>
        <w:ind w:left="360"/>
        <w:rPr>
          <w:rFonts w:ascii="Arial" w:hAnsi="Arial"/>
          <w:sz w:val="22"/>
        </w:rPr>
      </w:pPr>
    </w:p>
    <w:p w14:paraId="456E669A" w14:textId="77777777" w:rsidR="00AE2951" w:rsidRPr="00AE2951" w:rsidRDefault="00AE2951" w:rsidP="00AE2951">
      <w:pPr>
        <w:ind w:left="360"/>
        <w:rPr>
          <w:rFonts w:ascii="Arial" w:hAnsi="Arial"/>
          <w:sz w:val="22"/>
        </w:rPr>
      </w:pPr>
    </w:p>
    <w:p w14:paraId="3762F591" w14:textId="77777777" w:rsidR="00AE2951" w:rsidRPr="00AE2951" w:rsidRDefault="00AE2951" w:rsidP="00AE2951">
      <w:pPr>
        <w:pStyle w:val="ListParagraph"/>
        <w:numPr>
          <w:ilvl w:val="0"/>
          <w:numId w:val="19"/>
        </w:numPr>
        <w:rPr>
          <w:rFonts w:ascii="Arial" w:hAnsi="Arial"/>
          <w:sz w:val="22"/>
        </w:rPr>
      </w:pPr>
      <w:r w:rsidRPr="00AE2951">
        <w:rPr>
          <w:rFonts w:ascii="Arial" w:hAnsi="Arial"/>
          <w:sz w:val="22"/>
        </w:rPr>
        <w:t>When we see planets in the sky, do they follow a particular path? Does this</w:t>
      </w:r>
      <w:r>
        <w:rPr>
          <w:rFonts w:ascii="Arial" w:hAnsi="Arial"/>
          <w:sz w:val="22"/>
        </w:rPr>
        <w:t xml:space="preserve"> </w:t>
      </w:r>
      <w:r w:rsidRPr="00AE2951">
        <w:rPr>
          <w:rFonts w:ascii="Arial" w:hAnsi="Arial"/>
          <w:sz w:val="22"/>
        </w:rPr>
        <w:t>path have a special name</w:t>
      </w:r>
    </w:p>
    <w:p w14:paraId="6A738A6C" w14:textId="77777777" w:rsidR="00AE2951" w:rsidRDefault="00AE2951" w:rsidP="00AE2951">
      <w:pPr>
        <w:rPr>
          <w:rFonts w:ascii="Arial" w:hAnsi="Arial"/>
          <w:sz w:val="22"/>
        </w:rPr>
      </w:pPr>
    </w:p>
    <w:p w14:paraId="6D924DC3" w14:textId="77777777" w:rsidR="00AE2951" w:rsidRDefault="00AE2951" w:rsidP="00AE2951">
      <w:pPr>
        <w:rPr>
          <w:rFonts w:ascii="Arial" w:hAnsi="Arial"/>
          <w:sz w:val="22"/>
        </w:rPr>
      </w:pPr>
    </w:p>
    <w:p w14:paraId="20BE2DB3" w14:textId="77777777" w:rsidR="00AE2951" w:rsidRDefault="00AE2951" w:rsidP="00AE2951">
      <w:pPr>
        <w:rPr>
          <w:rFonts w:ascii="Arial" w:hAnsi="Arial"/>
          <w:sz w:val="22"/>
        </w:rPr>
      </w:pPr>
    </w:p>
    <w:p w14:paraId="3AEBE93F" w14:textId="77777777" w:rsidR="00AE2951" w:rsidRDefault="00AE2951" w:rsidP="00AE2951">
      <w:pPr>
        <w:rPr>
          <w:rFonts w:ascii="Arial" w:hAnsi="Arial"/>
          <w:b/>
          <w:caps/>
          <w:sz w:val="22"/>
        </w:rPr>
        <w:sectPr w:rsidR="00AE2951">
          <w:headerReference w:type="default" r:id="rId9"/>
          <w:footerReference w:type="default" r:id="rId10"/>
          <w:pgSz w:w="12240" w:h="15840"/>
          <w:pgMar w:top="1440" w:right="1800" w:bottom="1440" w:left="1800" w:header="720" w:footer="720" w:gutter="0"/>
          <w:cols w:space="720"/>
          <w:docGrid w:linePitch="360"/>
        </w:sectPr>
      </w:pPr>
    </w:p>
    <w:p w14:paraId="075FD8BA" w14:textId="77777777" w:rsidR="00B50614" w:rsidRDefault="0078364D" w:rsidP="00AE2951">
      <w:pPr>
        <w:jc w:val="center"/>
        <w:rPr>
          <w:rFonts w:ascii="Arial" w:hAnsi="Arial"/>
          <w:b/>
          <w:caps/>
          <w:sz w:val="22"/>
        </w:rPr>
      </w:pPr>
      <w:r>
        <w:rPr>
          <w:rFonts w:ascii="Arial" w:hAnsi="Arial"/>
          <w:b/>
          <w:caps/>
          <w:sz w:val="22"/>
        </w:rPr>
        <w:lastRenderedPageBreak/>
        <w:t>Orbital Motion</w:t>
      </w:r>
    </w:p>
    <w:p w14:paraId="030A0BF3" w14:textId="77777777" w:rsidR="00B50614" w:rsidRDefault="00B50614">
      <w:pPr>
        <w:pStyle w:val="PlainText"/>
        <w:rPr>
          <w:rFonts w:ascii="Arial" w:hAnsi="Arial"/>
          <w:sz w:val="22"/>
        </w:rPr>
      </w:pPr>
    </w:p>
    <w:p w14:paraId="33791B7B"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2"/>
        </w:rPr>
      </w:pPr>
    </w:p>
    <w:p w14:paraId="48200BFC" w14:textId="77777777" w:rsidR="00B50614" w:rsidRDefault="0078364D">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2"/>
        </w:rPr>
      </w:pPr>
      <w:r>
        <w:rPr>
          <w:rFonts w:ascii="Arial" w:hAnsi="Arial"/>
          <w:b/>
          <w:sz w:val="22"/>
        </w:rPr>
        <w:t>What will you learn in this Lab?</w:t>
      </w:r>
    </w:p>
    <w:p w14:paraId="1078AC46"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2"/>
        </w:rPr>
      </w:pPr>
    </w:p>
    <w:p w14:paraId="0075B839" w14:textId="77777777" w:rsidR="00B50614" w:rsidRDefault="0078364D">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2"/>
        </w:rPr>
      </w:pPr>
      <w:r>
        <w:rPr>
          <w:rFonts w:ascii="Arial" w:hAnsi="Arial"/>
          <w:sz w:val="22"/>
        </w:rPr>
        <w:t>You will be using some special software to simulate the motion of planets in our Solar System and across the night sky.  You will be asked to try and figure out Kepler’s Third Law using observations you make of the planets using this software.  Having worked out the nature of the Law, you will then be asked to make broader statements about how orbital motion is governed and about the general properties of bodies in orbit about each other.</w:t>
      </w:r>
    </w:p>
    <w:p w14:paraId="3F291E6D"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2"/>
        </w:rPr>
      </w:pPr>
    </w:p>
    <w:p w14:paraId="27810C86" w14:textId="77777777" w:rsidR="00B50614" w:rsidRDefault="00B50614">
      <w:pPr>
        <w:pStyle w:val="PlainText"/>
        <w:rPr>
          <w:rFonts w:ascii="Arial" w:hAnsi="Arial"/>
          <w:sz w:val="22"/>
        </w:rPr>
      </w:pPr>
    </w:p>
    <w:p w14:paraId="1CCA3637"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2"/>
        </w:rPr>
      </w:pPr>
    </w:p>
    <w:p w14:paraId="148EA50A" w14:textId="77777777" w:rsidR="00B50614" w:rsidRDefault="0078364D">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2"/>
        </w:rPr>
      </w:pPr>
      <w:r>
        <w:rPr>
          <w:rFonts w:ascii="Arial" w:hAnsi="Arial"/>
          <w:b/>
          <w:sz w:val="22"/>
        </w:rPr>
        <w:t>What do I need to bring to the Class with me to do this Lab?</w:t>
      </w:r>
    </w:p>
    <w:p w14:paraId="3F5E27EE"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2"/>
        </w:rPr>
      </w:pPr>
    </w:p>
    <w:p w14:paraId="1A2EB140" w14:textId="77777777" w:rsidR="00B50614" w:rsidRDefault="0078364D">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2"/>
        </w:rPr>
      </w:pPr>
      <w:r>
        <w:rPr>
          <w:rFonts w:ascii="Arial" w:hAnsi="Arial"/>
          <w:sz w:val="22"/>
        </w:rPr>
        <w:t>For this lab you will need:</w:t>
      </w:r>
    </w:p>
    <w:p w14:paraId="0C52AB49"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2"/>
        </w:rPr>
      </w:pPr>
    </w:p>
    <w:p w14:paraId="5A81CA7D" w14:textId="77777777" w:rsidR="00B50614" w:rsidRDefault="0078364D">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2"/>
        </w:rPr>
      </w:pPr>
      <w:r>
        <w:rPr>
          <w:rFonts w:ascii="Arial" w:hAnsi="Arial"/>
          <w:sz w:val="22"/>
        </w:rPr>
        <w:t>A copy of this lab script</w:t>
      </w:r>
    </w:p>
    <w:p w14:paraId="4041F560" w14:textId="77777777" w:rsidR="00B50614" w:rsidRDefault="0078364D">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2"/>
        </w:rPr>
      </w:pPr>
      <w:r>
        <w:rPr>
          <w:rFonts w:ascii="Arial" w:hAnsi="Arial"/>
          <w:sz w:val="22"/>
        </w:rPr>
        <w:t>A pencil</w:t>
      </w:r>
    </w:p>
    <w:p w14:paraId="3D6F4728" w14:textId="77777777" w:rsidR="00B50614" w:rsidRDefault="0078364D">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2"/>
        </w:rPr>
      </w:pPr>
      <w:r>
        <w:rPr>
          <w:rFonts w:ascii="Arial" w:hAnsi="Arial"/>
          <w:sz w:val="22"/>
        </w:rPr>
        <w:t>Scientific Calculator</w:t>
      </w:r>
    </w:p>
    <w:p w14:paraId="710996DB" w14:textId="77777777" w:rsidR="00B50614" w:rsidRDefault="0078364D">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2"/>
        </w:rPr>
      </w:pPr>
      <w:r>
        <w:rPr>
          <w:rFonts w:ascii="Arial" w:hAnsi="Arial"/>
          <w:sz w:val="22"/>
        </w:rPr>
        <w:t>2 pages of graph paper</w:t>
      </w:r>
    </w:p>
    <w:p w14:paraId="17ED3AC9" w14:textId="77777777" w:rsidR="00B50614" w:rsidRDefault="00B50614">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2"/>
        </w:rPr>
      </w:pPr>
    </w:p>
    <w:p w14:paraId="02F4E1CD" w14:textId="77777777" w:rsidR="00B50614" w:rsidRDefault="0078364D">
      <w:pPr>
        <w:pStyle w:val="PlainText"/>
        <w:rPr>
          <w:rFonts w:ascii="Arial" w:hAnsi="Arial"/>
          <w:sz w:val="22"/>
        </w:rPr>
      </w:pPr>
      <w:r>
        <w:rPr>
          <w:rFonts w:ascii="Arial" w:hAnsi="Arial"/>
          <w:sz w:val="22"/>
        </w:rPr>
        <w:t xml:space="preserve"> </w:t>
      </w:r>
    </w:p>
    <w:p w14:paraId="07873278" w14:textId="77777777" w:rsidR="00B50614" w:rsidRDefault="00B50614">
      <w:pPr>
        <w:pStyle w:val="PlainText"/>
        <w:rPr>
          <w:rFonts w:ascii="Arial" w:hAnsi="Arial"/>
          <w:sz w:val="22"/>
        </w:rPr>
      </w:pPr>
    </w:p>
    <w:p w14:paraId="68A7D386" w14:textId="77777777" w:rsidR="00B50614" w:rsidRDefault="0078364D">
      <w:pPr>
        <w:pStyle w:val="PlainText"/>
        <w:rPr>
          <w:rFonts w:ascii="Arial" w:hAnsi="Arial"/>
          <w:sz w:val="22"/>
        </w:rPr>
      </w:pPr>
      <w:r>
        <w:rPr>
          <w:rFonts w:ascii="Arial" w:hAnsi="Arial"/>
          <w:b/>
          <w:sz w:val="22"/>
        </w:rPr>
        <w:t>Introduction</w:t>
      </w:r>
    </w:p>
    <w:p w14:paraId="096AB9C7" w14:textId="77777777" w:rsidR="00B50614" w:rsidRDefault="00B50614">
      <w:pPr>
        <w:pStyle w:val="PlainText"/>
        <w:rPr>
          <w:rFonts w:ascii="Arial" w:hAnsi="Arial"/>
          <w:sz w:val="22"/>
        </w:rPr>
      </w:pPr>
    </w:p>
    <w:p w14:paraId="5E65C662" w14:textId="77777777" w:rsidR="00B50614" w:rsidRDefault="0078364D">
      <w:pPr>
        <w:pStyle w:val="PlainText"/>
        <w:rPr>
          <w:rFonts w:ascii="Arial" w:hAnsi="Arial"/>
          <w:sz w:val="22"/>
        </w:rPr>
      </w:pPr>
      <w:r>
        <w:rPr>
          <w:rFonts w:ascii="Arial" w:hAnsi="Arial"/>
          <w:sz w:val="22"/>
        </w:rPr>
        <w:t>The planets, and indeed all gravitationally bound objects, move in a very specific way as they orbit the object they are bound to.  In the case of the planets, they are bound to the Sun through the force of gravity because of the Sun’s huge mass.  Johannes Kepler worked out the details of this orbital motion from painstaking observation of the motion of the planets in the night sky.  In this lab, we’ll be trying to do the same thing, but with the aid of the computer, we will have control of not only our viewing position but also the rate at which time passes.</w:t>
      </w:r>
    </w:p>
    <w:p w14:paraId="01787532" w14:textId="77777777" w:rsidR="00B50614" w:rsidRDefault="00B50614">
      <w:pPr>
        <w:pStyle w:val="PlainText"/>
        <w:rPr>
          <w:rFonts w:ascii="Arial" w:hAnsi="Arial"/>
          <w:sz w:val="22"/>
        </w:rPr>
      </w:pPr>
    </w:p>
    <w:p w14:paraId="0534BF9B" w14:textId="77777777" w:rsidR="00B50614" w:rsidRDefault="0078364D">
      <w:pPr>
        <w:pStyle w:val="PlainText"/>
        <w:rPr>
          <w:rFonts w:ascii="Arial" w:hAnsi="Arial"/>
          <w:b/>
          <w:sz w:val="22"/>
        </w:rPr>
      </w:pPr>
      <w:r>
        <w:rPr>
          <w:rFonts w:ascii="Arial" w:hAnsi="Arial"/>
          <w:b/>
          <w:sz w:val="22"/>
        </w:rPr>
        <w:t>Using the Computer – an Introduction to Starry Night</w:t>
      </w:r>
    </w:p>
    <w:p w14:paraId="53A758E0" w14:textId="77777777" w:rsidR="00B50614" w:rsidRDefault="00B50614">
      <w:pPr>
        <w:pStyle w:val="PlainText"/>
        <w:rPr>
          <w:rFonts w:ascii="Arial" w:hAnsi="Arial"/>
          <w:sz w:val="22"/>
        </w:rPr>
      </w:pPr>
    </w:p>
    <w:p w14:paraId="56097E38" w14:textId="15033ABC" w:rsidR="00B50614" w:rsidRDefault="0078364D">
      <w:pPr>
        <w:pStyle w:val="PlainText"/>
        <w:rPr>
          <w:rFonts w:ascii="Arial" w:hAnsi="Arial"/>
          <w:sz w:val="22"/>
        </w:rPr>
      </w:pPr>
      <w:r>
        <w:rPr>
          <w:rFonts w:ascii="Arial" w:hAnsi="Arial"/>
          <w:sz w:val="22"/>
        </w:rPr>
        <w:t>In this lab exercise you will be using a piece of software called Starry Night</w:t>
      </w:r>
      <w:r w:rsidR="000003A0">
        <w:rPr>
          <w:rFonts w:ascii="Arial" w:hAnsi="Arial"/>
          <w:sz w:val="22"/>
        </w:rPr>
        <w:t xml:space="preserve"> (SN)</w:t>
      </w:r>
      <w:r w:rsidR="00953FDD">
        <w:rPr>
          <w:rFonts w:ascii="Arial" w:hAnsi="Arial"/>
          <w:sz w:val="22"/>
        </w:rPr>
        <w:t xml:space="preserve"> – be sure to use version Pro6</w:t>
      </w:r>
      <w:bookmarkStart w:id="0" w:name="_GoBack"/>
      <w:bookmarkEnd w:id="0"/>
      <w:r>
        <w:rPr>
          <w:rFonts w:ascii="Arial" w:hAnsi="Arial"/>
          <w:sz w:val="22"/>
        </w:rPr>
        <w:t>.  This is a very sophisticated planetarium package that can not only show us what the sky looks like at any time, from anywhere on Earth, but it can also transport us to other places in the solar system and even other stars!</w:t>
      </w:r>
    </w:p>
    <w:p w14:paraId="453C1A10" w14:textId="77777777" w:rsidR="00B50614" w:rsidRDefault="00B50614">
      <w:pPr>
        <w:pStyle w:val="PlainText"/>
        <w:rPr>
          <w:rFonts w:ascii="Arial" w:hAnsi="Arial"/>
          <w:sz w:val="22"/>
        </w:rPr>
      </w:pPr>
    </w:p>
    <w:p w14:paraId="2DC0AAFC" w14:textId="77777777" w:rsidR="00B50614" w:rsidRDefault="0078364D">
      <w:pPr>
        <w:pStyle w:val="PlainText"/>
        <w:rPr>
          <w:rFonts w:ascii="Arial" w:hAnsi="Arial"/>
          <w:sz w:val="22"/>
        </w:rPr>
      </w:pPr>
      <w:r>
        <w:rPr>
          <w:rFonts w:ascii="Arial" w:hAnsi="Arial"/>
          <w:sz w:val="22"/>
        </w:rPr>
        <w:t>Before you can conduct the exercise, we’ll go over the basic functionality of the software so you are more comfortable using it to obtain data for your experiment. The software is display-driven, i.e. the software’s main product is a picture of where you are and what you can see under the current conditions.  This is not surprising given that astronomy is primarily a visual science.  When you start the software, the display will show you what the current sky looks like, right now, facing towards the southern horizon.  The scrollbars on the side of the window allow you to change your altitude and azimuth of where you’re looking.  Play with it to get used to what your “world” looks like.</w:t>
      </w:r>
    </w:p>
    <w:p w14:paraId="536C50D9" w14:textId="77777777" w:rsidR="00C67323" w:rsidRDefault="00C67323">
      <w:pPr>
        <w:pStyle w:val="PlainText"/>
        <w:rPr>
          <w:rFonts w:ascii="Arial" w:hAnsi="Arial"/>
          <w:sz w:val="22"/>
        </w:rPr>
      </w:pPr>
      <w:r>
        <w:rPr>
          <w:rFonts w:ascii="Arial" w:hAnsi="Arial"/>
          <w:sz w:val="22"/>
        </w:rPr>
        <w:t xml:space="preserve">In the very upper-left corner is your tool selection tool. By default, </w:t>
      </w:r>
      <w:r w:rsidR="005C6879">
        <w:rPr>
          <w:rFonts w:ascii="Arial" w:hAnsi="Arial"/>
          <w:sz w:val="22"/>
        </w:rPr>
        <w:t>SN opens in adaptive mode</w:t>
      </w:r>
      <w:r>
        <w:rPr>
          <w:rFonts w:ascii="Arial" w:hAnsi="Arial"/>
          <w:sz w:val="22"/>
        </w:rPr>
        <w:t xml:space="preserve"> which allows you to click and drag around the scene</w:t>
      </w:r>
      <w:r w:rsidR="005C6879">
        <w:rPr>
          <w:rFonts w:ascii="Arial" w:hAnsi="Arial"/>
          <w:sz w:val="22"/>
        </w:rPr>
        <w:t>, and brings up information when you hover over objects in the sky</w:t>
      </w:r>
      <w:r>
        <w:rPr>
          <w:rFonts w:ascii="Arial" w:hAnsi="Arial"/>
          <w:sz w:val="22"/>
        </w:rPr>
        <w:t>. You can play around with the other options.</w:t>
      </w:r>
      <w:r w:rsidR="005C6879">
        <w:rPr>
          <w:rFonts w:ascii="Arial" w:hAnsi="Arial"/>
          <w:sz w:val="22"/>
        </w:rPr>
        <w:t xml:space="preserve"> The most useful ones you’ll use in lab are:</w:t>
      </w:r>
    </w:p>
    <w:p w14:paraId="7D6683B9" w14:textId="77777777" w:rsidR="00C67323" w:rsidRDefault="00C67323">
      <w:pPr>
        <w:pStyle w:val="PlainText"/>
        <w:rPr>
          <w:rFonts w:ascii="Arial" w:hAnsi="Arial"/>
          <w:sz w:val="22"/>
        </w:rPr>
      </w:pPr>
    </w:p>
    <w:p w14:paraId="60D849D0" w14:textId="77777777" w:rsidR="005C6879" w:rsidRPr="005C6879" w:rsidRDefault="005C6879">
      <w:pPr>
        <w:pStyle w:val="PlainText"/>
        <w:rPr>
          <w:rFonts w:ascii="Arial" w:hAnsi="Arial"/>
          <w:sz w:val="22"/>
        </w:rPr>
      </w:pPr>
      <w:r w:rsidRPr="00AD5BC5">
        <w:rPr>
          <w:rFonts w:ascii="Arial" w:hAnsi="Arial"/>
          <w:noProof/>
          <w:sz w:val="22"/>
        </w:rPr>
        <w:drawing>
          <wp:anchor distT="0" distB="0" distL="114300" distR="114300" simplePos="0" relativeHeight="251664896" behindDoc="0" locked="0" layoutInCell="1" allowOverlap="1" wp14:anchorId="77B77C50" wp14:editId="55290B96">
            <wp:simplePos x="0" y="0"/>
            <wp:positionH relativeFrom="column">
              <wp:posOffset>0</wp:posOffset>
            </wp:positionH>
            <wp:positionV relativeFrom="paragraph">
              <wp:posOffset>3175</wp:posOffset>
            </wp:positionV>
            <wp:extent cx="1797050" cy="226250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7050" cy="2262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b/>
          <w:sz w:val="22"/>
        </w:rPr>
        <w:t>Angular Separation</w:t>
      </w:r>
      <w:r>
        <w:rPr>
          <w:rFonts w:ascii="Arial" w:hAnsi="Arial"/>
          <w:sz w:val="22"/>
        </w:rPr>
        <w:t xml:space="preserve"> – This tool lets you accurately measure the separation between two objects in the main window. Click on the first object, then drag to the second object. The angular separation between the two objects will be displayed, as well as the physical distance between them.</w:t>
      </w:r>
    </w:p>
    <w:p w14:paraId="6494A945" w14:textId="77777777" w:rsidR="005C6879" w:rsidRDefault="005C6879">
      <w:pPr>
        <w:pStyle w:val="PlainText"/>
        <w:rPr>
          <w:rFonts w:ascii="Arial" w:hAnsi="Arial"/>
          <w:b/>
          <w:sz w:val="22"/>
        </w:rPr>
      </w:pPr>
    </w:p>
    <w:p w14:paraId="362EADCF" w14:textId="77777777" w:rsidR="00C67323" w:rsidRDefault="00C67323">
      <w:pPr>
        <w:pStyle w:val="PlainText"/>
        <w:rPr>
          <w:rFonts w:ascii="Arial" w:hAnsi="Arial"/>
          <w:sz w:val="22"/>
        </w:rPr>
      </w:pPr>
      <w:r>
        <w:rPr>
          <w:rFonts w:ascii="Arial" w:hAnsi="Arial"/>
          <w:b/>
          <w:sz w:val="22"/>
        </w:rPr>
        <w:t xml:space="preserve">Arrow </w:t>
      </w:r>
      <w:r>
        <w:rPr>
          <w:rFonts w:ascii="Arial" w:hAnsi="Arial"/>
          <w:sz w:val="22"/>
        </w:rPr>
        <w:t>– Allows you to point at certain objects in the main window, and</w:t>
      </w:r>
      <w:r w:rsidR="005C6879">
        <w:rPr>
          <w:rFonts w:ascii="Arial" w:hAnsi="Arial"/>
          <w:sz w:val="22"/>
        </w:rPr>
        <w:t xml:space="preserve"> SN will tell you what it is, and information about the object.</w:t>
      </w:r>
    </w:p>
    <w:p w14:paraId="37CEADB3" w14:textId="77777777" w:rsidR="005C6879" w:rsidRDefault="005C6879">
      <w:pPr>
        <w:pStyle w:val="PlainText"/>
        <w:rPr>
          <w:rFonts w:ascii="Arial" w:hAnsi="Arial"/>
          <w:sz w:val="22"/>
        </w:rPr>
      </w:pPr>
    </w:p>
    <w:p w14:paraId="0EEA7B28" w14:textId="77777777" w:rsidR="005C6879" w:rsidRDefault="005C6879">
      <w:pPr>
        <w:pStyle w:val="PlainText"/>
        <w:rPr>
          <w:rFonts w:ascii="Arial" w:hAnsi="Arial"/>
          <w:sz w:val="22"/>
        </w:rPr>
      </w:pPr>
      <w:r>
        <w:rPr>
          <w:rFonts w:ascii="Arial" w:hAnsi="Arial"/>
          <w:b/>
          <w:sz w:val="22"/>
        </w:rPr>
        <w:t>Constellation</w:t>
      </w:r>
      <w:r>
        <w:rPr>
          <w:rFonts w:ascii="Arial" w:hAnsi="Arial"/>
          <w:sz w:val="22"/>
        </w:rPr>
        <w:t xml:space="preserve"> – As you pan through the night sky, clicking will bring up the constellation label and art for the object you click on.</w:t>
      </w:r>
    </w:p>
    <w:p w14:paraId="548359D0" w14:textId="77777777" w:rsidR="005C6879" w:rsidRDefault="005C6879">
      <w:pPr>
        <w:pStyle w:val="PlainText"/>
        <w:rPr>
          <w:rFonts w:ascii="Arial" w:hAnsi="Arial"/>
          <w:sz w:val="22"/>
        </w:rPr>
      </w:pPr>
    </w:p>
    <w:p w14:paraId="4E1967D0" w14:textId="77777777" w:rsidR="005C6879" w:rsidRDefault="005C6879">
      <w:pPr>
        <w:pStyle w:val="PlainText"/>
        <w:rPr>
          <w:rFonts w:ascii="Arial" w:hAnsi="Arial"/>
          <w:sz w:val="22"/>
        </w:rPr>
      </w:pPr>
      <w:r>
        <w:rPr>
          <w:rFonts w:ascii="Arial" w:hAnsi="Arial"/>
          <w:b/>
          <w:sz w:val="22"/>
        </w:rPr>
        <w:t>Hand</w:t>
      </w:r>
      <w:r>
        <w:rPr>
          <w:rFonts w:ascii="Arial" w:hAnsi="Arial"/>
          <w:sz w:val="22"/>
        </w:rPr>
        <w:t xml:space="preserve"> – The hand tool lets you click and drag to pan around the main window.</w:t>
      </w:r>
    </w:p>
    <w:p w14:paraId="3FB07BF1" w14:textId="77777777" w:rsidR="005C6879" w:rsidRDefault="005C6879">
      <w:pPr>
        <w:pStyle w:val="PlainText"/>
        <w:rPr>
          <w:rFonts w:ascii="Arial" w:hAnsi="Arial"/>
          <w:sz w:val="22"/>
        </w:rPr>
      </w:pPr>
    </w:p>
    <w:p w14:paraId="708F9D2C" w14:textId="77777777" w:rsidR="005C6879" w:rsidRPr="005C6879" w:rsidRDefault="005C6879">
      <w:pPr>
        <w:pStyle w:val="PlainText"/>
        <w:rPr>
          <w:rFonts w:ascii="Arial" w:hAnsi="Arial"/>
          <w:sz w:val="22"/>
        </w:rPr>
      </w:pPr>
      <w:r>
        <w:rPr>
          <w:rFonts w:ascii="Arial" w:hAnsi="Arial"/>
          <w:b/>
          <w:sz w:val="22"/>
        </w:rPr>
        <w:t xml:space="preserve">Magnification </w:t>
      </w:r>
      <w:r>
        <w:rPr>
          <w:rFonts w:ascii="Arial" w:hAnsi="Arial"/>
          <w:sz w:val="22"/>
        </w:rPr>
        <w:t>– The magnification mode allows you to click anywhere in the main window and it will zoom in to that point. Alternatively, you can also click and drag a box, that you want to zoom to.</w:t>
      </w:r>
    </w:p>
    <w:p w14:paraId="508D8BE8" w14:textId="77777777" w:rsidR="00C67323" w:rsidRDefault="00C67323">
      <w:pPr>
        <w:pStyle w:val="PlainText"/>
        <w:rPr>
          <w:rFonts w:ascii="Arial" w:hAnsi="Arial"/>
          <w:sz w:val="22"/>
        </w:rPr>
      </w:pPr>
    </w:p>
    <w:p w14:paraId="613D24E9" w14:textId="77777777" w:rsidR="005C6879" w:rsidRDefault="005C6879" w:rsidP="00B35D91">
      <w:pPr>
        <w:pStyle w:val="PlainText"/>
        <w:rPr>
          <w:rFonts w:ascii="Arial" w:hAnsi="Arial"/>
          <w:sz w:val="22"/>
        </w:rPr>
      </w:pPr>
    </w:p>
    <w:p w14:paraId="01BDF27D" w14:textId="77777777" w:rsidR="005C6879" w:rsidRDefault="005C6879" w:rsidP="00B35D91">
      <w:pPr>
        <w:pStyle w:val="PlainText"/>
        <w:rPr>
          <w:rFonts w:ascii="Arial" w:hAnsi="Arial"/>
          <w:sz w:val="22"/>
        </w:rPr>
      </w:pPr>
    </w:p>
    <w:p w14:paraId="6F0C51D7" w14:textId="77777777" w:rsidR="00B50614" w:rsidRPr="004137A0" w:rsidRDefault="0078364D" w:rsidP="00B35D91">
      <w:pPr>
        <w:pStyle w:val="PlainText"/>
        <w:rPr>
          <w:rFonts w:ascii="Arial" w:hAnsi="Arial"/>
          <w:b/>
          <w:sz w:val="22"/>
        </w:rPr>
      </w:pPr>
      <w:r w:rsidRPr="004137A0">
        <w:rPr>
          <w:rFonts w:ascii="Arial" w:hAnsi="Arial"/>
          <w:b/>
          <w:sz w:val="22"/>
        </w:rPr>
        <w:t xml:space="preserve">The panel </w:t>
      </w:r>
      <w:r w:rsidR="00B35D91" w:rsidRPr="004137A0">
        <w:rPr>
          <w:rFonts w:ascii="Arial" w:hAnsi="Arial"/>
          <w:b/>
          <w:sz w:val="22"/>
        </w:rPr>
        <w:t xml:space="preserve">along the top functions as your information display. </w:t>
      </w:r>
    </w:p>
    <w:p w14:paraId="46AC9A4C" w14:textId="77777777" w:rsidR="00B35D91" w:rsidRDefault="00B35D91" w:rsidP="00B35D91">
      <w:pPr>
        <w:pStyle w:val="PlainText"/>
        <w:rPr>
          <w:rFonts w:ascii="Arial" w:hAnsi="Arial"/>
          <w:sz w:val="22"/>
        </w:rPr>
      </w:pPr>
    </w:p>
    <w:p w14:paraId="66A82375" w14:textId="77777777" w:rsidR="00B35D91" w:rsidRPr="00AD5BC5" w:rsidRDefault="005C6879" w:rsidP="00B35D91">
      <w:pPr>
        <w:pStyle w:val="PlainText"/>
        <w:rPr>
          <w:rFonts w:ascii="Arial" w:hAnsi="Arial"/>
          <w:b/>
          <w:sz w:val="22"/>
        </w:rPr>
      </w:pPr>
      <w:r w:rsidRPr="00B35D91">
        <w:rPr>
          <w:rFonts w:ascii="Arial" w:hAnsi="Arial"/>
          <w:noProof/>
          <w:sz w:val="22"/>
        </w:rPr>
        <w:drawing>
          <wp:anchor distT="0" distB="0" distL="114300" distR="114300" simplePos="0" relativeHeight="251643392" behindDoc="0" locked="0" layoutInCell="1" allowOverlap="1" wp14:anchorId="22AE6385" wp14:editId="172C999F">
            <wp:simplePos x="0" y="0"/>
            <wp:positionH relativeFrom="column">
              <wp:posOffset>0</wp:posOffset>
            </wp:positionH>
            <wp:positionV relativeFrom="paragraph">
              <wp:posOffset>3810</wp:posOffset>
            </wp:positionV>
            <wp:extent cx="2907665" cy="685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66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BC5">
        <w:rPr>
          <w:rFonts w:ascii="Arial" w:hAnsi="Arial"/>
          <w:b/>
          <w:sz w:val="22"/>
        </w:rPr>
        <w:t>Time and Date</w:t>
      </w:r>
    </w:p>
    <w:p w14:paraId="5B653524" w14:textId="77777777" w:rsidR="00AD5BC5" w:rsidRPr="00AD5BC5" w:rsidRDefault="00C67323" w:rsidP="00B35D91">
      <w:pPr>
        <w:pStyle w:val="PlainText"/>
        <w:rPr>
          <w:rFonts w:ascii="Arial" w:hAnsi="Arial"/>
          <w:sz w:val="22"/>
        </w:rPr>
      </w:pPr>
      <w:r>
        <w:rPr>
          <w:rFonts w:ascii="Arial" w:hAnsi="Arial"/>
          <w:sz w:val="22"/>
        </w:rPr>
        <w:t xml:space="preserve">Starry Night opens up to the current date/time. </w:t>
      </w:r>
      <w:r w:rsidR="00AD5BC5">
        <w:rPr>
          <w:rFonts w:ascii="Arial" w:hAnsi="Arial"/>
          <w:sz w:val="22"/>
        </w:rPr>
        <w:t>By clicking on any of the date/time elements you</w:t>
      </w:r>
      <w:r>
        <w:rPr>
          <w:rFonts w:ascii="Arial" w:hAnsi="Arial"/>
          <w:sz w:val="22"/>
        </w:rPr>
        <w:t xml:space="preserve"> can enter a new value. You can also always reset it to the current time, sunrise, or sunset today by clicking on the buttons below the display.</w:t>
      </w:r>
    </w:p>
    <w:p w14:paraId="54B486A9" w14:textId="77777777" w:rsidR="00AD5BC5" w:rsidRDefault="00AD5BC5" w:rsidP="00B35D91">
      <w:pPr>
        <w:pStyle w:val="PlainText"/>
        <w:rPr>
          <w:rFonts w:ascii="Arial" w:hAnsi="Arial"/>
          <w:sz w:val="22"/>
        </w:rPr>
      </w:pPr>
    </w:p>
    <w:p w14:paraId="2C9EE068" w14:textId="77777777" w:rsidR="00AD5BC5" w:rsidRDefault="00AD5BC5" w:rsidP="00B35D91">
      <w:pPr>
        <w:pStyle w:val="PlainText"/>
        <w:rPr>
          <w:rFonts w:ascii="Arial" w:hAnsi="Arial"/>
          <w:sz w:val="22"/>
        </w:rPr>
      </w:pPr>
    </w:p>
    <w:p w14:paraId="6613B58B" w14:textId="77777777" w:rsidR="00AD5BC5" w:rsidRDefault="00AD5BC5" w:rsidP="00B35D91">
      <w:pPr>
        <w:pStyle w:val="PlainText"/>
        <w:rPr>
          <w:rFonts w:ascii="Arial" w:hAnsi="Arial"/>
          <w:sz w:val="22"/>
        </w:rPr>
      </w:pPr>
    </w:p>
    <w:p w14:paraId="1D288571" w14:textId="77777777" w:rsidR="00AD5BC5" w:rsidRPr="00AD5BC5" w:rsidRDefault="004137A0" w:rsidP="00B35D91">
      <w:pPr>
        <w:pStyle w:val="PlainText"/>
        <w:rPr>
          <w:rFonts w:ascii="Arial" w:hAnsi="Arial"/>
          <w:b/>
          <w:sz w:val="22"/>
        </w:rPr>
      </w:pPr>
      <w:r w:rsidRPr="004137A0">
        <w:rPr>
          <w:rFonts w:ascii="Arial" w:hAnsi="Arial"/>
          <w:noProof/>
          <w:sz w:val="22"/>
        </w:rPr>
        <w:drawing>
          <wp:anchor distT="0" distB="0" distL="114300" distR="114300" simplePos="0" relativeHeight="251673088" behindDoc="0" locked="0" layoutInCell="1" allowOverlap="1" wp14:anchorId="250E13FF" wp14:editId="2821F00F">
            <wp:simplePos x="0" y="0"/>
            <wp:positionH relativeFrom="column">
              <wp:posOffset>4559300</wp:posOffset>
            </wp:positionH>
            <wp:positionV relativeFrom="paragraph">
              <wp:posOffset>5715</wp:posOffset>
            </wp:positionV>
            <wp:extent cx="882650" cy="1873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650" cy="187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BC5" w:rsidRPr="00B35D91">
        <w:rPr>
          <w:rFonts w:ascii="Arial" w:hAnsi="Arial"/>
          <w:noProof/>
          <w:sz w:val="22"/>
        </w:rPr>
        <w:drawing>
          <wp:anchor distT="0" distB="0" distL="114300" distR="114300" simplePos="0" relativeHeight="251647488" behindDoc="0" locked="0" layoutInCell="1" allowOverlap="1" wp14:anchorId="390341CC" wp14:editId="4CFFFA7D">
            <wp:simplePos x="0" y="0"/>
            <wp:positionH relativeFrom="column">
              <wp:posOffset>0</wp:posOffset>
            </wp:positionH>
            <wp:positionV relativeFrom="paragraph">
              <wp:posOffset>-1270</wp:posOffset>
            </wp:positionV>
            <wp:extent cx="1078992" cy="667512"/>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992" cy="667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BC5">
        <w:rPr>
          <w:rFonts w:ascii="Arial" w:hAnsi="Arial"/>
          <w:b/>
          <w:sz w:val="22"/>
        </w:rPr>
        <w:t>Time Flow Rate</w:t>
      </w:r>
    </w:p>
    <w:p w14:paraId="369401C4" w14:textId="77777777" w:rsidR="00AD5BC5" w:rsidRDefault="005C6879" w:rsidP="00B35D91">
      <w:pPr>
        <w:pStyle w:val="PlainText"/>
        <w:rPr>
          <w:rFonts w:ascii="Arial" w:hAnsi="Arial"/>
          <w:sz w:val="22"/>
        </w:rPr>
      </w:pPr>
      <w:r>
        <w:rPr>
          <w:rFonts w:ascii="Arial" w:hAnsi="Arial"/>
          <w:sz w:val="22"/>
        </w:rPr>
        <w:t>By default SN advances at the same rate as real time, hence the 1x speed. Of course this is absurdly slow, so you can click on the arrow next to the rate to select a different speed.</w:t>
      </w:r>
      <w:r w:rsidR="004137A0">
        <w:rPr>
          <w:rFonts w:ascii="Arial" w:hAnsi="Arial"/>
          <w:sz w:val="22"/>
        </w:rPr>
        <w:t xml:space="preserve"> Or, you can even select a discrete time step so that SN plays forward 1 day at a time or other interval. </w:t>
      </w:r>
    </w:p>
    <w:p w14:paraId="67147B24" w14:textId="77777777" w:rsidR="004137A0" w:rsidRDefault="004137A0" w:rsidP="004137A0">
      <w:pPr>
        <w:pStyle w:val="PlainText"/>
        <w:ind w:firstLine="720"/>
        <w:rPr>
          <w:rFonts w:ascii="Arial" w:hAnsi="Arial"/>
          <w:sz w:val="22"/>
        </w:rPr>
      </w:pPr>
      <w:r>
        <w:rPr>
          <w:rFonts w:ascii="Arial" w:hAnsi="Arial"/>
          <w:sz w:val="22"/>
        </w:rPr>
        <w:t>You can move one step at a time by using the buttons at either end of the button panel.  The inner arrow buttons will change the display real time – i.e. one second per second.  The stop button halts any display updates.  This will be your most useful tool for this lab exercise!</w:t>
      </w:r>
    </w:p>
    <w:p w14:paraId="17C50419" w14:textId="77777777" w:rsidR="00AD5BC5" w:rsidRDefault="00AD5BC5" w:rsidP="00B35D91">
      <w:pPr>
        <w:pStyle w:val="PlainText"/>
        <w:rPr>
          <w:rFonts w:ascii="Arial" w:hAnsi="Arial"/>
          <w:b/>
          <w:sz w:val="22"/>
        </w:rPr>
      </w:pPr>
      <w:r w:rsidRPr="00AD5BC5">
        <w:rPr>
          <w:rFonts w:ascii="Arial" w:hAnsi="Arial"/>
          <w:noProof/>
          <w:sz w:val="22"/>
        </w:rPr>
        <w:drawing>
          <wp:anchor distT="0" distB="0" distL="114300" distR="114300" simplePos="0" relativeHeight="251662336" behindDoc="0" locked="0" layoutInCell="1" allowOverlap="1" wp14:anchorId="13395CEA" wp14:editId="1AAE25C5">
            <wp:simplePos x="0" y="0"/>
            <wp:positionH relativeFrom="column">
              <wp:posOffset>0</wp:posOffset>
            </wp:positionH>
            <wp:positionV relativeFrom="paragraph">
              <wp:posOffset>1905</wp:posOffset>
            </wp:positionV>
            <wp:extent cx="2276856" cy="66751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856" cy="667512"/>
                    </a:xfrm>
                    <a:prstGeom prst="rect">
                      <a:avLst/>
                    </a:prstGeom>
                    <a:noFill/>
                    <a:ln>
                      <a:noFill/>
                    </a:ln>
                  </pic:spPr>
                </pic:pic>
              </a:graphicData>
            </a:graphic>
          </wp:anchor>
        </w:drawing>
      </w:r>
      <w:r>
        <w:rPr>
          <w:rFonts w:ascii="Arial" w:hAnsi="Arial"/>
          <w:b/>
          <w:sz w:val="22"/>
        </w:rPr>
        <w:t>Viewing Location</w:t>
      </w:r>
    </w:p>
    <w:p w14:paraId="7C3AFBC2" w14:textId="77777777" w:rsidR="00AD5BC5" w:rsidRDefault="00AD5BC5" w:rsidP="00B35D91">
      <w:pPr>
        <w:pStyle w:val="PlainText"/>
        <w:rPr>
          <w:rFonts w:ascii="Arial" w:hAnsi="Arial"/>
          <w:sz w:val="22"/>
        </w:rPr>
      </w:pPr>
      <w:r>
        <w:rPr>
          <w:rFonts w:ascii="Arial" w:hAnsi="Arial"/>
          <w:sz w:val="22"/>
        </w:rPr>
        <w:t>By default, this should be set to Phoenix, AZ.</w:t>
      </w:r>
      <w:r w:rsidR="004137A0">
        <w:rPr>
          <w:rFonts w:ascii="Arial" w:hAnsi="Arial"/>
          <w:sz w:val="22"/>
        </w:rPr>
        <w:t xml:space="preserve"> But you can also pick a different location to see what the sky looks anywhere in the world! If you’re lost, the Home button will always take you back to Phoenix at the current time. The two arrow buttons next to Home will allow you change your viewing altitude.</w:t>
      </w:r>
    </w:p>
    <w:p w14:paraId="7DD94905" w14:textId="77777777" w:rsidR="00AD5BC5" w:rsidRDefault="00AD5BC5" w:rsidP="00B35D91">
      <w:pPr>
        <w:pStyle w:val="PlainText"/>
        <w:rPr>
          <w:rFonts w:ascii="Arial" w:hAnsi="Arial"/>
          <w:sz w:val="22"/>
        </w:rPr>
      </w:pPr>
    </w:p>
    <w:p w14:paraId="13D33549" w14:textId="77777777" w:rsidR="00AD5BC5" w:rsidRDefault="00AD5BC5" w:rsidP="00B35D91">
      <w:pPr>
        <w:pStyle w:val="PlainText"/>
        <w:rPr>
          <w:rFonts w:ascii="Arial" w:hAnsi="Arial"/>
          <w:sz w:val="22"/>
        </w:rPr>
      </w:pPr>
    </w:p>
    <w:p w14:paraId="28AFFDB9" w14:textId="77777777" w:rsidR="00AD5BC5" w:rsidRDefault="00AD5BC5" w:rsidP="00B35D91">
      <w:pPr>
        <w:pStyle w:val="PlainText"/>
        <w:rPr>
          <w:rFonts w:ascii="Arial" w:hAnsi="Arial"/>
          <w:b/>
          <w:sz w:val="22"/>
        </w:rPr>
      </w:pPr>
      <w:r w:rsidRPr="00AD5BC5">
        <w:rPr>
          <w:rFonts w:ascii="Arial" w:hAnsi="Arial"/>
          <w:noProof/>
          <w:sz w:val="22"/>
        </w:rPr>
        <w:drawing>
          <wp:anchor distT="0" distB="0" distL="114300" distR="114300" simplePos="0" relativeHeight="251652608" behindDoc="0" locked="0" layoutInCell="1" allowOverlap="1" wp14:anchorId="25EBC937" wp14:editId="619303DE">
            <wp:simplePos x="0" y="0"/>
            <wp:positionH relativeFrom="column">
              <wp:posOffset>-3175</wp:posOffset>
            </wp:positionH>
            <wp:positionV relativeFrom="paragraph">
              <wp:posOffset>19685</wp:posOffset>
            </wp:positionV>
            <wp:extent cx="1399032" cy="66751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9032" cy="667512"/>
                    </a:xfrm>
                    <a:prstGeom prst="rect">
                      <a:avLst/>
                    </a:prstGeom>
                    <a:noFill/>
                    <a:ln>
                      <a:noFill/>
                    </a:ln>
                  </pic:spPr>
                </pic:pic>
              </a:graphicData>
            </a:graphic>
          </wp:anchor>
        </w:drawing>
      </w:r>
      <w:r>
        <w:rPr>
          <w:rFonts w:ascii="Arial" w:hAnsi="Arial"/>
          <w:b/>
          <w:sz w:val="22"/>
        </w:rPr>
        <w:t>Gaze</w:t>
      </w:r>
    </w:p>
    <w:p w14:paraId="02A571A3" w14:textId="77777777" w:rsidR="00AD5BC5" w:rsidRDefault="00AD5BC5" w:rsidP="00B35D91">
      <w:pPr>
        <w:pStyle w:val="PlainText"/>
        <w:rPr>
          <w:rFonts w:ascii="Arial" w:hAnsi="Arial"/>
          <w:sz w:val="22"/>
        </w:rPr>
      </w:pPr>
      <w:r>
        <w:rPr>
          <w:rFonts w:ascii="Arial" w:hAnsi="Arial"/>
          <w:sz w:val="22"/>
        </w:rPr>
        <w:t>This displays the altitude/azimuth coordinates of where you’re looking.</w:t>
      </w:r>
    </w:p>
    <w:p w14:paraId="20051C03" w14:textId="77777777" w:rsidR="00AD5BC5" w:rsidRDefault="00AD5BC5" w:rsidP="00B35D91">
      <w:pPr>
        <w:pStyle w:val="PlainText"/>
        <w:rPr>
          <w:rFonts w:ascii="Arial" w:hAnsi="Arial"/>
          <w:sz w:val="22"/>
        </w:rPr>
      </w:pPr>
    </w:p>
    <w:p w14:paraId="7F104F7E" w14:textId="77777777" w:rsidR="00AD5BC5" w:rsidRDefault="00AD5BC5" w:rsidP="00B35D91">
      <w:pPr>
        <w:pStyle w:val="PlainText"/>
        <w:rPr>
          <w:rFonts w:ascii="Arial" w:hAnsi="Arial"/>
          <w:sz w:val="22"/>
        </w:rPr>
      </w:pPr>
    </w:p>
    <w:p w14:paraId="2FC692A7" w14:textId="77777777" w:rsidR="00B50614" w:rsidRDefault="00AD5BC5">
      <w:pPr>
        <w:pStyle w:val="PlainText"/>
        <w:rPr>
          <w:rFonts w:ascii="Arial" w:hAnsi="Arial"/>
          <w:sz w:val="22"/>
        </w:rPr>
      </w:pPr>
      <w:r w:rsidRPr="00AD5BC5">
        <w:rPr>
          <w:rFonts w:ascii="Arial" w:hAnsi="Arial"/>
          <w:noProof/>
          <w:sz w:val="22"/>
        </w:rPr>
        <w:drawing>
          <wp:anchor distT="0" distB="0" distL="114300" distR="114300" simplePos="0" relativeHeight="251664384" behindDoc="0" locked="0" layoutInCell="1" allowOverlap="1" wp14:anchorId="60084106" wp14:editId="37B37A2B">
            <wp:simplePos x="0" y="0"/>
            <wp:positionH relativeFrom="column">
              <wp:posOffset>6350</wp:posOffset>
            </wp:positionH>
            <wp:positionV relativeFrom="paragraph">
              <wp:posOffset>154940</wp:posOffset>
            </wp:positionV>
            <wp:extent cx="1042035" cy="667385"/>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2035" cy="667385"/>
                    </a:xfrm>
                    <a:prstGeom prst="rect">
                      <a:avLst/>
                    </a:prstGeom>
                    <a:noFill/>
                    <a:ln>
                      <a:noFill/>
                    </a:ln>
                  </pic:spPr>
                </pic:pic>
              </a:graphicData>
            </a:graphic>
          </wp:anchor>
        </w:drawing>
      </w:r>
    </w:p>
    <w:p w14:paraId="6FF4F080" w14:textId="77777777" w:rsidR="00AD5BC5" w:rsidRDefault="00AD5BC5">
      <w:pPr>
        <w:pStyle w:val="PlainText"/>
        <w:rPr>
          <w:rFonts w:ascii="Arial" w:hAnsi="Arial"/>
          <w:b/>
          <w:sz w:val="22"/>
        </w:rPr>
      </w:pPr>
      <w:r>
        <w:rPr>
          <w:rFonts w:ascii="Arial" w:hAnsi="Arial"/>
          <w:b/>
          <w:sz w:val="22"/>
        </w:rPr>
        <w:t>Zoom</w:t>
      </w:r>
    </w:p>
    <w:p w14:paraId="22BB448E" w14:textId="77777777" w:rsidR="00AD5BC5" w:rsidRPr="00AD5BC5" w:rsidRDefault="00AD5BC5">
      <w:pPr>
        <w:pStyle w:val="PlainText"/>
        <w:rPr>
          <w:rFonts w:ascii="Arial" w:hAnsi="Arial"/>
          <w:sz w:val="22"/>
        </w:rPr>
      </w:pPr>
      <w:r>
        <w:rPr>
          <w:rFonts w:ascii="Arial" w:hAnsi="Arial"/>
          <w:sz w:val="22"/>
        </w:rPr>
        <w:t>This shows your angular field of view. In general, you can zoom in and out by using the scroll wheel on your mouse.</w:t>
      </w:r>
      <w:r w:rsidR="00C67323">
        <w:rPr>
          <w:rFonts w:ascii="Arial" w:hAnsi="Arial"/>
          <w:sz w:val="22"/>
        </w:rPr>
        <w:t xml:space="preserve"> Or you can use the (-) or (+) buttons.</w:t>
      </w:r>
    </w:p>
    <w:p w14:paraId="0541BE5A" w14:textId="77777777" w:rsidR="00AD5BC5" w:rsidRDefault="00AD5BC5">
      <w:pPr>
        <w:pStyle w:val="PlainText"/>
        <w:rPr>
          <w:rFonts w:ascii="Arial" w:hAnsi="Arial"/>
          <w:sz w:val="22"/>
        </w:rPr>
      </w:pPr>
    </w:p>
    <w:p w14:paraId="4630301A" w14:textId="77777777" w:rsidR="00AD5BC5" w:rsidRDefault="00AD5BC5">
      <w:pPr>
        <w:pStyle w:val="PlainText"/>
        <w:rPr>
          <w:rFonts w:ascii="Arial" w:hAnsi="Arial"/>
          <w:sz w:val="22"/>
        </w:rPr>
      </w:pPr>
    </w:p>
    <w:p w14:paraId="41B23222" w14:textId="77777777" w:rsidR="00AD5BC5" w:rsidRDefault="004137A0">
      <w:pPr>
        <w:pStyle w:val="PlainText"/>
        <w:rPr>
          <w:rFonts w:ascii="Arial" w:hAnsi="Arial"/>
          <w:sz w:val="22"/>
        </w:rPr>
      </w:pPr>
      <w:r>
        <w:rPr>
          <w:rFonts w:ascii="Arial" w:hAnsi="Arial"/>
          <w:sz w:val="22"/>
        </w:rPr>
        <w:t>Moreover, you also have a number of side panes that can allow you to pull up favorites, labels, or other information:</w:t>
      </w:r>
    </w:p>
    <w:p w14:paraId="6C3A1046" w14:textId="77777777" w:rsidR="004137A0" w:rsidRPr="004137A0" w:rsidRDefault="004137A0">
      <w:pPr>
        <w:pStyle w:val="PlainText"/>
        <w:rPr>
          <w:rFonts w:ascii="Arial" w:hAnsi="Arial"/>
          <w:sz w:val="22"/>
        </w:rPr>
      </w:pPr>
      <w:r w:rsidRPr="004137A0">
        <w:rPr>
          <w:rFonts w:ascii="Arial" w:hAnsi="Arial"/>
          <w:noProof/>
          <w:sz w:val="22"/>
        </w:rPr>
        <w:drawing>
          <wp:anchor distT="0" distB="0" distL="114300" distR="114300" simplePos="0" relativeHeight="251679232" behindDoc="0" locked="0" layoutInCell="1" allowOverlap="1" wp14:anchorId="7B62882D" wp14:editId="0E0F2E45">
            <wp:simplePos x="0" y="0"/>
            <wp:positionH relativeFrom="column">
              <wp:posOffset>1149350</wp:posOffset>
            </wp:positionH>
            <wp:positionV relativeFrom="paragraph">
              <wp:posOffset>95885</wp:posOffset>
            </wp:positionV>
            <wp:extent cx="3172460" cy="182880"/>
            <wp:effectExtent l="0" t="0" r="889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2460" cy="182880"/>
                    </a:xfrm>
                    <a:prstGeom prst="rect">
                      <a:avLst/>
                    </a:prstGeom>
                    <a:noFill/>
                    <a:ln>
                      <a:noFill/>
                    </a:ln>
                  </pic:spPr>
                </pic:pic>
              </a:graphicData>
            </a:graphic>
          </wp:anchor>
        </w:drawing>
      </w:r>
    </w:p>
    <w:p w14:paraId="0A8F4A0A" w14:textId="77777777" w:rsidR="00B50614" w:rsidRDefault="00B50614">
      <w:pPr>
        <w:pStyle w:val="PlainText"/>
        <w:rPr>
          <w:rFonts w:ascii="Arial" w:hAnsi="Arial"/>
          <w:sz w:val="22"/>
        </w:rPr>
      </w:pPr>
    </w:p>
    <w:p w14:paraId="361817CF" w14:textId="77777777" w:rsidR="004137A0" w:rsidRDefault="004137A0">
      <w:pPr>
        <w:pStyle w:val="PlainText"/>
        <w:rPr>
          <w:rFonts w:ascii="Arial" w:hAnsi="Arial"/>
          <w:sz w:val="22"/>
        </w:rPr>
      </w:pPr>
      <w:r>
        <w:rPr>
          <w:rFonts w:ascii="Arial" w:hAnsi="Arial"/>
          <w:sz w:val="22"/>
        </w:rPr>
        <w:t>Clicking on a pane causes the pane to slide ou</w:t>
      </w:r>
      <w:r w:rsidR="00080BBD">
        <w:rPr>
          <w:rFonts w:ascii="Arial" w:hAnsi="Arial"/>
          <w:sz w:val="22"/>
        </w:rPr>
        <w:t>t, revealing a set of controls.</w:t>
      </w:r>
    </w:p>
    <w:p w14:paraId="55562030" w14:textId="77777777" w:rsidR="00080BBD" w:rsidRPr="00080BBD" w:rsidRDefault="00080BBD">
      <w:pPr>
        <w:pStyle w:val="PlainText"/>
        <w:rPr>
          <w:rFonts w:ascii="Arial" w:hAnsi="Arial"/>
          <w:sz w:val="22"/>
        </w:rPr>
      </w:pPr>
      <w:r w:rsidRPr="00080BBD">
        <w:rPr>
          <w:rFonts w:ascii="Arial" w:hAnsi="Arial"/>
          <w:noProof/>
          <w:sz w:val="22"/>
        </w:rPr>
        <w:drawing>
          <wp:anchor distT="0" distB="0" distL="114300" distR="114300" simplePos="0" relativeHeight="251682304" behindDoc="1" locked="0" layoutInCell="1" allowOverlap="1" wp14:anchorId="776ED3B9" wp14:editId="71BD450F">
            <wp:simplePos x="0" y="0"/>
            <wp:positionH relativeFrom="column">
              <wp:posOffset>4501956</wp:posOffset>
            </wp:positionH>
            <wp:positionV relativeFrom="paragraph">
              <wp:posOffset>26035</wp:posOffset>
            </wp:positionV>
            <wp:extent cx="123825" cy="128270"/>
            <wp:effectExtent l="0" t="0" r="9525" b="5080"/>
            <wp:wrapTight wrapText="bothSides">
              <wp:wrapPolygon edited="0">
                <wp:start x="0" y="0"/>
                <wp:lineTo x="0" y="19248"/>
                <wp:lineTo x="19938" y="19248"/>
                <wp:lineTo x="199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27655"/>
                    <a:stretch/>
                  </pic:blipFill>
                  <pic:spPr bwMode="auto">
                    <a:xfrm>
                      <a:off x="0" y="0"/>
                      <a:ext cx="123825" cy="128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sz w:val="22"/>
        </w:rPr>
        <w:t xml:space="preserve">The most useful one for this lab, is under the </w:t>
      </w:r>
      <w:r>
        <w:rPr>
          <w:rFonts w:ascii="Arial" w:hAnsi="Arial"/>
          <w:b/>
          <w:sz w:val="22"/>
        </w:rPr>
        <w:t>Status</w:t>
      </w:r>
      <w:r>
        <w:rPr>
          <w:rFonts w:ascii="Arial" w:hAnsi="Arial"/>
          <w:sz w:val="22"/>
        </w:rPr>
        <w:t xml:space="preserve"> pane. Click on the next to </w:t>
      </w:r>
      <w:r>
        <w:rPr>
          <w:rFonts w:ascii="Arial" w:hAnsi="Arial"/>
          <w:b/>
          <w:sz w:val="22"/>
        </w:rPr>
        <w:t>Time</w:t>
      </w:r>
      <w:r>
        <w:rPr>
          <w:rFonts w:ascii="Arial" w:hAnsi="Arial"/>
          <w:sz w:val="22"/>
        </w:rPr>
        <w:t xml:space="preserve"> layer to expand it. Here, you will see a more detailed view of the Time and Date display. But the most useful for this lab is the Julian date!</w:t>
      </w:r>
    </w:p>
    <w:p w14:paraId="641DAFEC" w14:textId="77777777" w:rsidR="00B50614" w:rsidRDefault="00B50614">
      <w:pPr>
        <w:pStyle w:val="PlainText"/>
        <w:rPr>
          <w:rFonts w:ascii="Arial" w:hAnsi="Arial"/>
          <w:sz w:val="22"/>
        </w:rPr>
      </w:pPr>
    </w:p>
    <w:p w14:paraId="61F2CC72" w14:textId="77777777" w:rsidR="00B50614" w:rsidRDefault="0078364D">
      <w:pPr>
        <w:pStyle w:val="PlainText"/>
        <w:rPr>
          <w:rFonts w:ascii="Arial" w:hAnsi="Arial"/>
          <w:sz w:val="22"/>
        </w:rPr>
      </w:pPr>
      <w:r>
        <w:rPr>
          <w:rFonts w:ascii="Arial" w:hAnsi="Arial"/>
          <w:sz w:val="22"/>
        </w:rPr>
        <w:t>If you have any questions at any time, please don’t hesitate to ask your TA.  It is very important that you understand how to manipulate your environment before you move on to the exercise itself.</w:t>
      </w:r>
    </w:p>
    <w:p w14:paraId="3A9A17D7" w14:textId="77777777" w:rsidR="00B50614" w:rsidRDefault="00B50614">
      <w:pPr>
        <w:pStyle w:val="PlainText"/>
        <w:rPr>
          <w:rFonts w:ascii="Arial" w:hAnsi="Arial"/>
          <w:sz w:val="22"/>
        </w:rPr>
      </w:pPr>
    </w:p>
    <w:p w14:paraId="4491788F" w14:textId="77777777" w:rsidR="00B50614" w:rsidRDefault="0078364D">
      <w:pPr>
        <w:pStyle w:val="PlainText"/>
        <w:rPr>
          <w:rFonts w:ascii="Arial" w:hAnsi="Arial"/>
          <w:b/>
          <w:sz w:val="22"/>
        </w:rPr>
      </w:pPr>
      <w:r>
        <w:rPr>
          <w:rFonts w:ascii="Arial" w:hAnsi="Arial"/>
          <w:b/>
          <w:sz w:val="22"/>
        </w:rPr>
        <w:t>The Task – Verification of Kepler’s Third Law</w:t>
      </w:r>
    </w:p>
    <w:p w14:paraId="1BCADD8B" w14:textId="77777777" w:rsidR="00B50614" w:rsidRDefault="00B50614">
      <w:pPr>
        <w:pStyle w:val="PlainText"/>
        <w:rPr>
          <w:rFonts w:ascii="Arial" w:hAnsi="Arial"/>
          <w:sz w:val="22"/>
        </w:rPr>
      </w:pPr>
    </w:p>
    <w:p w14:paraId="50A1DDEF" w14:textId="77777777" w:rsidR="00B50614" w:rsidRDefault="0078364D">
      <w:pPr>
        <w:pStyle w:val="PlainText"/>
        <w:rPr>
          <w:rFonts w:ascii="Arial" w:hAnsi="Arial"/>
          <w:sz w:val="22"/>
        </w:rPr>
      </w:pPr>
      <w:r>
        <w:rPr>
          <w:rFonts w:ascii="Arial" w:hAnsi="Arial"/>
          <w:sz w:val="22"/>
        </w:rPr>
        <w:t>One of Kepler’s Laws states that the period of a planet’s orbit is directly related to the size of that orbit through a simple relation.  We are going to test that assertion and attempt to determine the simple relationship involved.</w:t>
      </w:r>
    </w:p>
    <w:p w14:paraId="6CCBFBC1" w14:textId="77777777" w:rsidR="00B50614" w:rsidRDefault="00B50614">
      <w:pPr>
        <w:pStyle w:val="PlainText"/>
        <w:rPr>
          <w:rFonts w:ascii="Arial" w:hAnsi="Arial"/>
          <w:sz w:val="22"/>
        </w:rPr>
      </w:pPr>
    </w:p>
    <w:p w14:paraId="68860476" w14:textId="77777777" w:rsidR="00B50614" w:rsidRDefault="0078364D">
      <w:pPr>
        <w:pStyle w:val="PlainText"/>
        <w:rPr>
          <w:rFonts w:ascii="Arial" w:hAnsi="Arial"/>
          <w:sz w:val="22"/>
        </w:rPr>
      </w:pPr>
      <w:r>
        <w:rPr>
          <w:rFonts w:ascii="Arial" w:hAnsi="Arial"/>
          <w:sz w:val="22"/>
        </w:rPr>
        <w:t xml:space="preserve">The first two laws state some simple properties of orbital motion.  </w:t>
      </w:r>
      <w:r>
        <w:rPr>
          <w:rFonts w:ascii="Arial" w:hAnsi="Arial"/>
          <w:b/>
          <w:sz w:val="22"/>
        </w:rPr>
        <w:t>Kepler’s First Law</w:t>
      </w:r>
      <w:r>
        <w:rPr>
          <w:rFonts w:ascii="Arial" w:hAnsi="Arial"/>
          <w:sz w:val="22"/>
        </w:rPr>
        <w:t xml:space="preserve"> states that any body in orbit about another moves in an elliptical orbit with the central mass at one of the foci.  In the case of the planets in our Solar System, these ellipses are very circular looking and are not very eccentric like the orbits of comets or asteroids.</w:t>
      </w:r>
    </w:p>
    <w:p w14:paraId="78660BB0" w14:textId="77777777" w:rsidR="00B50614" w:rsidRDefault="00B50614">
      <w:pPr>
        <w:pStyle w:val="PlainText"/>
        <w:rPr>
          <w:rFonts w:ascii="Arial" w:hAnsi="Arial"/>
          <w:sz w:val="22"/>
        </w:rPr>
      </w:pPr>
    </w:p>
    <w:p w14:paraId="7DDB638F" w14:textId="77777777" w:rsidR="00B50614" w:rsidRDefault="0078364D">
      <w:pPr>
        <w:pStyle w:val="PlainText"/>
        <w:rPr>
          <w:rFonts w:ascii="Arial" w:hAnsi="Arial"/>
          <w:sz w:val="22"/>
        </w:rPr>
      </w:pPr>
      <w:r>
        <w:rPr>
          <w:rFonts w:ascii="Arial" w:hAnsi="Arial"/>
          <w:b/>
          <w:sz w:val="22"/>
        </w:rPr>
        <w:t>Kepler’s Second Law</w:t>
      </w:r>
      <w:r>
        <w:rPr>
          <w:rFonts w:ascii="Arial" w:hAnsi="Arial"/>
          <w:sz w:val="22"/>
        </w:rPr>
        <w:t xml:space="preserve"> goes one step further to point out that in moving around this elliptical orbit, when the orbiting body is close to the central mass, it moves faster, and when it is further away it moves slower.  This produces the so-called law of equal areas, that an orbiting body sweeps out equal areas in equal times (see figure below).</w:t>
      </w:r>
    </w:p>
    <w:p w14:paraId="64875245" w14:textId="77777777" w:rsidR="00B50614" w:rsidRDefault="00B50614">
      <w:pPr>
        <w:pStyle w:val="PlainText"/>
        <w:rPr>
          <w:rFonts w:ascii="Arial" w:hAnsi="Arial"/>
          <w:sz w:val="22"/>
        </w:rPr>
      </w:pPr>
    </w:p>
    <w:p w14:paraId="366BFB81" w14:textId="77777777" w:rsidR="00B50614" w:rsidRDefault="003F13C0">
      <w:pPr>
        <w:pStyle w:val="PlainText"/>
        <w:jc w:val="center"/>
        <w:rPr>
          <w:rFonts w:ascii="Arial" w:hAnsi="Arial"/>
          <w:sz w:val="22"/>
        </w:rPr>
      </w:pPr>
      <w:r>
        <w:rPr>
          <w:rFonts w:ascii="Arial" w:hAnsi="Arial"/>
          <w:noProof/>
          <w:sz w:val="22"/>
        </w:rPr>
        <w:drawing>
          <wp:inline distT="0" distB="0" distL="0" distR="0" wp14:anchorId="050F3D2D" wp14:editId="34AA8A0A">
            <wp:extent cx="4011295" cy="2475230"/>
            <wp:effectExtent l="0" t="0" r="8255" b="1270"/>
            <wp:docPr id="9" name="Picture 9" descr=":::Albion:Desktop Folder:AST 113:graphics:lawofar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bion:Desktop Folder:AST 113:graphics:lawofare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1295" cy="2475230"/>
                    </a:xfrm>
                    <a:prstGeom prst="rect">
                      <a:avLst/>
                    </a:prstGeom>
                    <a:noFill/>
                    <a:ln>
                      <a:noFill/>
                    </a:ln>
                  </pic:spPr>
                </pic:pic>
              </a:graphicData>
            </a:graphic>
          </wp:inline>
        </w:drawing>
      </w:r>
    </w:p>
    <w:p w14:paraId="679C66EB" w14:textId="77777777" w:rsidR="00B50614" w:rsidRDefault="00B50614">
      <w:pPr>
        <w:pStyle w:val="PlainText"/>
        <w:jc w:val="center"/>
        <w:rPr>
          <w:rFonts w:ascii="Arial" w:hAnsi="Arial"/>
          <w:sz w:val="22"/>
        </w:rPr>
      </w:pPr>
    </w:p>
    <w:p w14:paraId="76252427" w14:textId="77777777" w:rsidR="00B50614" w:rsidRDefault="0078364D">
      <w:pPr>
        <w:pStyle w:val="PlainText"/>
        <w:rPr>
          <w:rFonts w:ascii="Arial" w:hAnsi="Arial"/>
          <w:sz w:val="22"/>
        </w:rPr>
      </w:pPr>
      <w:r>
        <w:rPr>
          <w:rFonts w:ascii="Arial" w:hAnsi="Arial"/>
          <w:b/>
          <w:sz w:val="22"/>
        </w:rPr>
        <w:t>Kepler’s Third Law</w:t>
      </w:r>
      <w:r>
        <w:rPr>
          <w:rFonts w:ascii="Arial" w:hAnsi="Arial"/>
          <w:sz w:val="22"/>
        </w:rPr>
        <w:t xml:space="preserve"> is related to both of these two laws but goes one step further.  This is what we are intent on understanding better.</w:t>
      </w:r>
    </w:p>
    <w:p w14:paraId="09E8E3C2" w14:textId="77777777" w:rsidR="00B50614" w:rsidRDefault="00B50614">
      <w:pPr>
        <w:pStyle w:val="PlainText"/>
        <w:rPr>
          <w:rFonts w:ascii="Arial" w:hAnsi="Arial"/>
          <w:sz w:val="22"/>
        </w:rPr>
      </w:pPr>
    </w:p>
    <w:p w14:paraId="4676390E" w14:textId="77777777" w:rsidR="00B50614" w:rsidRDefault="00B50614">
      <w:pPr>
        <w:pStyle w:val="PlainText"/>
        <w:rPr>
          <w:rFonts w:ascii="Arial" w:hAnsi="Arial"/>
          <w:b/>
          <w:sz w:val="22"/>
        </w:rPr>
      </w:pPr>
    </w:p>
    <w:p w14:paraId="4077B50A" w14:textId="77777777" w:rsidR="00B50614" w:rsidRDefault="0078364D">
      <w:pPr>
        <w:pStyle w:val="PlainText"/>
        <w:rPr>
          <w:rFonts w:ascii="Arial" w:hAnsi="Arial"/>
          <w:b/>
          <w:sz w:val="22"/>
        </w:rPr>
      </w:pPr>
      <w:r>
        <w:rPr>
          <w:rFonts w:ascii="Arial" w:hAnsi="Arial"/>
          <w:b/>
          <w:sz w:val="22"/>
        </w:rPr>
        <w:t>Observations</w:t>
      </w:r>
    </w:p>
    <w:p w14:paraId="4B690A23" w14:textId="77777777" w:rsidR="00B50614" w:rsidRDefault="00B50614">
      <w:pPr>
        <w:pStyle w:val="PlainText"/>
        <w:rPr>
          <w:rFonts w:ascii="Arial" w:hAnsi="Arial"/>
          <w:sz w:val="22"/>
        </w:rPr>
      </w:pPr>
    </w:p>
    <w:p w14:paraId="17B6C1D3" w14:textId="77777777" w:rsidR="00B50614" w:rsidRDefault="0078364D">
      <w:pPr>
        <w:pStyle w:val="PlainText"/>
        <w:rPr>
          <w:rFonts w:ascii="Arial" w:hAnsi="Arial"/>
          <w:sz w:val="22"/>
        </w:rPr>
      </w:pPr>
      <w:r>
        <w:rPr>
          <w:rFonts w:ascii="Arial" w:hAnsi="Arial"/>
          <w:sz w:val="22"/>
        </w:rPr>
        <w:t>Using the Starry Night software, we are going to measure the orbital periods of the planets in our Solar System and attempt to derive the functional form of the relation that describes Kepler’s Third Law.</w:t>
      </w:r>
    </w:p>
    <w:p w14:paraId="59367EB6" w14:textId="77777777" w:rsidR="00B50614" w:rsidRDefault="00B50614">
      <w:pPr>
        <w:pStyle w:val="PlainText"/>
        <w:rPr>
          <w:rFonts w:ascii="Arial" w:hAnsi="Arial"/>
          <w:sz w:val="22"/>
        </w:rPr>
      </w:pPr>
    </w:p>
    <w:p w14:paraId="1AA7FBC3" w14:textId="7F89A124" w:rsidR="00CC4B3A" w:rsidRDefault="0078364D" w:rsidP="00CC4B3A">
      <w:pPr>
        <w:pStyle w:val="PlainText"/>
        <w:numPr>
          <w:ilvl w:val="0"/>
          <w:numId w:val="22"/>
        </w:numPr>
        <w:rPr>
          <w:rFonts w:ascii="Arial" w:hAnsi="Arial"/>
          <w:sz w:val="22"/>
        </w:rPr>
      </w:pPr>
      <w:r>
        <w:rPr>
          <w:rFonts w:ascii="Arial" w:hAnsi="Arial"/>
          <w:sz w:val="22"/>
        </w:rPr>
        <w:t>Use the software to present a view of the Inner Solar System (</w:t>
      </w:r>
      <w:r w:rsidR="00080BBD">
        <w:rPr>
          <w:rFonts w:ascii="Arial" w:hAnsi="Arial"/>
          <w:sz w:val="22"/>
        </w:rPr>
        <w:t xml:space="preserve">under </w:t>
      </w:r>
      <w:r w:rsidR="00080BBD" w:rsidRPr="00080BBD">
        <w:rPr>
          <w:rFonts w:ascii="Arial" w:hAnsi="Arial"/>
          <w:b/>
          <w:sz w:val="22"/>
        </w:rPr>
        <w:t>Favourites</w:t>
      </w:r>
      <w:r w:rsidR="00080BBD">
        <w:rPr>
          <w:rFonts w:ascii="Arial" w:hAnsi="Arial"/>
          <w:sz w:val="22"/>
        </w:rPr>
        <w:t xml:space="preserve"> &gt; S~1 (the first one</w:t>
      </w:r>
      <w:r w:rsidR="009927AB">
        <w:rPr>
          <w:rFonts w:ascii="Arial" w:hAnsi="Arial"/>
          <w:sz w:val="22"/>
        </w:rPr>
        <w:t>) &gt; I~1</w:t>
      </w:r>
      <w:r w:rsidR="00080BBD">
        <w:rPr>
          <w:rFonts w:ascii="Arial" w:hAnsi="Arial"/>
          <w:sz w:val="22"/>
        </w:rPr>
        <w:t xml:space="preserve"> &gt; IN~1</w:t>
      </w:r>
      <w:r>
        <w:rPr>
          <w:rFonts w:ascii="Arial" w:hAnsi="Arial"/>
          <w:sz w:val="22"/>
        </w:rPr>
        <w:t xml:space="preserve">).  </w:t>
      </w:r>
      <w:r>
        <w:rPr>
          <w:rFonts w:ascii="Arial" w:hAnsi="Arial"/>
          <w:b/>
          <w:sz w:val="22"/>
        </w:rPr>
        <w:t>Using the time tools, and the various tools that change your view of the motion of the planets, measure the period of each inner planet and fill in the table at the end of this lab script with the following data:  name of planet, period of orbit, average radius of the orbit</w:t>
      </w:r>
      <w:r>
        <w:rPr>
          <w:rFonts w:ascii="Arial" w:hAnsi="Arial"/>
          <w:sz w:val="22"/>
        </w:rPr>
        <w:t xml:space="preserve">.   </w:t>
      </w:r>
      <w:r w:rsidRPr="00CC4B3A">
        <w:rPr>
          <w:rFonts w:ascii="Arial" w:hAnsi="Arial"/>
          <w:sz w:val="22"/>
        </w:rPr>
        <w:t xml:space="preserve">Perihelion is marked on each orbit, so your distance should be the average of perihelion and aphelion. </w:t>
      </w:r>
    </w:p>
    <w:p w14:paraId="3972340B" w14:textId="77777777" w:rsidR="00CC4B3A" w:rsidRDefault="00CC4B3A" w:rsidP="00CC4B3A">
      <w:pPr>
        <w:pStyle w:val="PlainText"/>
        <w:rPr>
          <w:rFonts w:ascii="Arial" w:hAnsi="Arial"/>
          <w:sz w:val="22"/>
        </w:rPr>
      </w:pPr>
    </w:p>
    <w:p w14:paraId="6D43596B" w14:textId="0999B6F1" w:rsidR="00B50614" w:rsidRPr="00CC4B3A" w:rsidRDefault="0078364D" w:rsidP="00CC4B3A">
      <w:pPr>
        <w:pStyle w:val="PlainText"/>
        <w:numPr>
          <w:ilvl w:val="0"/>
          <w:numId w:val="22"/>
        </w:numPr>
        <w:rPr>
          <w:rFonts w:ascii="Arial" w:hAnsi="Arial"/>
          <w:sz w:val="22"/>
        </w:rPr>
      </w:pPr>
      <w:r w:rsidRPr="00CC4B3A">
        <w:rPr>
          <w:rFonts w:ascii="Arial" w:hAnsi="Arial"/>
          <w:sz w:val="22"/>
        </w:rPr>
        <w:t xml:space="preserve">Next, </w:t>
      </w:r>
      <w:r w:rsidRPr="00CC4B3A">
        <w:rPr>
          <w:rFonts w:ascii="Arial" w:hAnsi="Arial"/>
          <w:b/>
          <w:sz w:val="22"/>
        </w:rPr>
        <w:t>repeat the process but with the Outer Solar System</w:t>
      </w:r>
      <w:r w:rsidR="00080BBD">
        <w:rPr>
          <w:rFonts w:ascii="Arial" w:hAnsi="Arial"/>
          <w:b/>
          <w:sz w:val="22"/>
        </w:rPr>
        <w:t xml:space="preserve"> </w:t>
      </w:r>
      <w:r w:rsidR="00080BBD">
        <w:rPr>
          <w:rFonts w:ascii="Arial" w:hAnsi="Arial"/>
          <w:sz w:val="22"/>
        </w:rPr>
        <w:t xml:space="preserve">(under </w:t>
      </w:r>
      <w:r w:rsidR="00AB355D" w:rsidRPr="00080BBD">
        <w:rPr>
          <w:rFonts w:ascii="Arial" w:hAnsi="Arial"/>
          <w:b/>
          <w:sz w:val="22"/>
        </w:rPr>
        <w:t>Favorites</w:t>
      </w:r>
      <w:r w:rsidR="009927AB">
        <w:rPr>
          <w:rFonts w:ascii="Arial" w:hAnsi="Arial"/>
          <w:sz w:val="22"/>
        </w:rPr>
        <w:t xml:space="preserve"> &gt; S~1 (the first one) &gt; O~1</w:t>
      </w:r>
      <w:r w:rsidR="00080BBD">
        <w:rPr>
          <w:rFonts w:ascii="Arial" w:hAnsi="Arial"/>
          <w:sz w:val="22"/>
        </w:rPr>
        <w:t xml:space="preserve"> &gt; OU~1)</w:t>
      </w:r>
      <w:r w:rsidRPr="00CC4B3A">
        <w:rPr>
          <w:rFonts w:ascii="Arial" w:hAnsi="Arial"/>
          <w:b/>
          <w:sz w:val="22"/>
        </w:rPr>
        <w:t>. Add these data to your table</w:t>
      </w:r>
      <w:r w:rsidRPr="00CC4B3A">
        <w:rPr>
          <w:rFonts w:ascii="Arial" w:hAnsi="Arial"/>
          <w:sz w:val="22"/>
        </w:rPr>
        <w:t>.  An added complication is that the real-time distances are not displayed for the outer solar system – so you’ll need to use the measuring tool to estimate the distances between each of the planets and the Sun.</w:t>
      </w:r>
    </w:p>
    <w:p w14:paraId="4BCA4C64" w14:textId="77777777" w:rsidR="00B50614" w:rsidRDefault="00B50614">
      <w:pPr>
        <w:pStyle w:val="PlainText"/>
        <w:rPr>
          <w:rFonts w:ascii="Arial" w:hAnsi="Arial"/>
          <w:sz w:val="22"/>
        </w:rPr>
      </w:pPr>
    </w:p>
    <w:p w14:paraId="2AE16F2C" w14:textId="77777777" w:rsidR="00B50614" w:rsidRDefault="0078364D">
      <w:pPr>
        <w:pStyle w:val="PlainText"/>
        <w:rPr>
          <w:rFonts w:ascii="Arial" w:hAnsi="Arial"/>
          <w:sz w:val="22"/>
        </w:rPr>
      </w:pPr>
      <w:r>
        <w:rPr>
          <w:rFonts w:ascii="Arial" w:hAnsi="Arial"/>
          <w:sz w:val="22"/>
        </w:rPr>
        <w:t xml:space="preserve">In what units did you measure your periods and orbital radii?  It is typical to measure orbital periods in Earth years, and orbital radii in Astronomical Units (AU’s – which is the average radius of the Earth’s orbit).  </w:t>
      </w:r>
      <w:r>
        <w:rPr>
          <w:rFonts w:ascii="Arial" w:hAnsi="Arial"/>
          <w:b/>
          <w:sz w:val="22"/>
        </w:rPr>
        <w:t>Make certain that you list the period in years and the average distance in AUs in your data table</w:t>
      </w:r>
      <w:r>
        <w:rPr>
          <w:rFonts w:ascii="Arial" w:hAnsi="Arial"/>
          <w:sz w:val="22"/>
        </w:rPr>
        <w:t xml:space="preserve">.  In order to help with graphing the data, </w:t>
      </w:r>
      <w:r>
        <w:rPr>
          <w:rFonts w:ascii="Arial" w:hAnsi="Arial"/>
          <w:b/>
          <w:sz w:val="22"/>
        </w:rPr>
        <w:t>calculate the logarithm of the period and average radius</w:t>
      </w:r>
      <w:r>
        <w:rPr>
          <w:rFonts w:ascii="Arial" w:hAnsi="Arial"/>
          <w:sz w:val="22"/>
        </w:rPr>
        <w:t xml:space="preserve"> and also include these in the data table.</w:t>
      </w:r>
    </w:p>
    <w:p w14:paraId="2572B278" w14:textId="77777777" w:rsidR="00B50614" w:rsidRDefault="00B50614">
      <w:pPr>
        <w:pStyle w:val="PlainText"/>
        <w:rPr>
          <w:rFonts w:ascii="Arial" w:hAnsi="Arial"/>
          <w:sz w:val="22"/>
        </w:rPr>
      </w:pPr>
    </w:p>
    <w:p w14:paraId="3C356402" w14:textId="77777777" w:rsidR="00B50614" w:rsidRDefault="0078364D">
      <w:pPr>
        <w:pStyle w:val="PlainText"/>
        <w:rPr>
          <w:rFonts w:ascii="Arial" w:hAnsi="Arial"/>
          <w:sz w:val="22"/>
        </w:rPr>
      </w:pPr>
      <w:r>
        <w:rPr>
          <w:rFonts w:ascii="Arial" w:hAnsi="Arial"/>
          <w:sz w:val="22"/>
        </w:rPr>
        <w:t>We know that Kepler’s Third Law “simply” relates period and orbital radius.  What one person refers to as simple may differ dramatically from what another person terms simple.  In this case, simple means that the two quantities are related, but each term is raised to some power, ie. period cubed, or radius to the 5</w:t>
      </w:r>
      <w:r>
        <w:rPr>
          <w:rFonts w:ascii="Arial" w:hAnsi="Arial"/>
          <w:sz w:val="22"/>
          <w:vertAlign w:val="superscript"/>
        </w:rPr>
        <w:t>th</w:t>
      </w:r>
      <w:r>
        <w:rPr>
          <w:rFonts w:ascii="Arial" w:hAnsi="Arial"/>
          <w:sz w:val="22"/>
        </w:rPr>
        <w:t xml:space="preserve"> power.  </w:t>
      </w:r>
    </w:p>
    <w:p w14:paraId="674A8654" w14:textId="77777777" w:rsidR="00B50614" w:rsidRDefault="00B50614">
      <w:pPr>
        <w:pStyle w:val="PlainText"/>
        <w:rPr>
          <w:rFonts w:ascii="Arial" w:hAnsi="Arial"/>
          <w:sz w:val="22"/>
        </w:rPr>
      </w:pPr>
    </w:p>
    <w:p w14:paraId="31102A0B" w14:textId="77777777" w:rsidR="00B50614" w:rsidRDefault="0078364D">
      <w:pPr>
        <w:rPr>
          <w:rFonts w:ascii="Arial" w:hAnsi="Arial"/>
          <w:sz w:val="22"/>
        </w:rPr>
      </w:pPr>
      <w:r>
        <w:rPr>
          <w:rFonts w:ascii="Arial" w:hAnsi="Arial"/>
          <w:sz w:val="22"/>
        </w:rPr>
        <w:t>A very simple way to determine these power terms is to use the logarithm of the data.  For example, if the following equation holds:</w:t>
      </w:r>
    </w:p>
    <w:p w14:paraId="5429C68E" w14:textId="77777777" w:rsidR="00B50614" w:rsidRDefault="00B50614">
      <w:pPr>
        <w:rPr>
          <w:rFonts w:ascii="Arial" w:hAnsi="Arial"/>
          <w:sz w:val="22"/>
        </w:rPr>
      </w:pPr>
    </w:p>
    <w:p w14:paraId="61B31844" w14:textId="77777777" w:rsidR="00B50614" w:rsidRDefault="0078364D">
      <w:pPr>
        <w:jc w:val="center"/>
        <w:rPr>
          <w:rFonts w:ascii="Arial" w:hAnsi="Arial"/>
          <w:i/>
          <w:sz w:val="22"/>
        </w:rPr>
      </w:pPr>
      <w:r>
        <w:rPr>
          <w:rFonts w:ascii="Arial" w:hAnsi="Arial"/>
          <w:i/>
          <w:sz w:val="22"/>
        </w:rPr>
        <w:t>y</w:t>
      </w:r>
      <w:r>
        <w:rPr>
          <w:rFonts w:ascii="Arial" w:hAnsi="Arial"/>
          <w:i/>
          <w:sz w:val="22"/>
          <w:vertAlign w:val="superscript"/>
        </w:rPr>
        <w:t>a</w:t>
      </w:r>
      <w:r>
        <w:rPr>
          <w:rFonts w:ascii="Arial" w:hAnsi="Arial"/>
          <w:i/>
          <w:sz w:val="22"/>
        </w:rPr>
        <w:t xml:space="preserve"> = x</w:t>
      </w:r>
      <w:r>
        <w:rPr>
          <w:rFonts w:ascii="Arial" w:hAnsi="Arial"/>
          <w:i/>
          <w:sz w:val="22"/>
          <w:vertAlign w:val="superscript"/>
        </w:rPr>
        <w:t>b</w:t>
      </w:r>
    </w:p>
    <w:p w14:paraId="2EB6CB03" w14:textId="77777777" w:rsidR="00B50614" w:rsidRDefault="00B50614">
      <w:pPr>
        <w:rPr>
          <w:rFonts w:ascii="Arial" w:hAnsi="Arial"/>
          <w:i/>
          <w:sz w:val="22"/>
        </w:rPr>
      </w:pPr>
    </w:p>
    <w:p w14:paraId="3596F18E" w14:textId="77777777" w:rsidR="00B50614" w:rsidRDefault="0078364D">
      <w:pPr>
        <w:pStyle w:val="PlainText"/>
        <w:rPr>
          <w:rFonts w:ascii="Arial" w:hAnsi="Arial"/>
          <w:sz w:val="22"/>
        </w:rPr>
      </w:pPr>
      <w:r>
        <w:rPr>
          <w:rFonts w:ascii="Arial" w:hAnsi="Arial"/>
          <w:sz w:val="22"/>
        </w:rPr>
        <w:t>Then by taking the logarithm, the equation becomes a lot simpler to graph:</w:t>
      </w:r>
    </w:p>
    <w:p w14:paraId="7ABDA8A7" w14:textId="77777777" w:rsidR="00B50614" w:rsidRDefault="00B50614">
      <w:pPr>
        <w:jc w:val="center"/>
        <w:rPr>
          <w:rFonts w:ascii="Arial" w:hAnsi="Arial"/>
          <w:sz w:val="22"/>
        </w:rPr>
      </w:pPr>
    </w:p>
    <w:p w14:paraId="58FC073A" w14:textId="77777777" w:rsidR="00B50614" w:rsidRDefault="0078364D">
      <w:pPr>
        <w:jc w:val="center"/>
        <w:rPr>
          <w:rFonts w:ascii="Arial" w:hAnsi="Arial"/>
          <w:i/>
          <w:sz w:val="22"/>
        </w:rPr>
      </w:pPr>
      <w:r>
        <w:rPr>
          <w:rFonts w:ascii="Arial" w:hAnsi="Arial"/>
          <w:position w:val="-24"/>
          <w:sz w:val="22"/>
        </w:rPr>
        <w:object w:dxaOrig="1920" w:dyaOrig="600" w14:anchorId="0D7E7F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31pt" o:ole="" fillcolor="window">
            <v:imagedata r:id="rId21" o:title=""/>
          </v:shape>
          <o:OLEObject Type="Embed" ProgID="Equation.3" ShapeID="_x0000_i1025" DrawAspect="Content" ObjectID="_1347608001" r:id="rId22"/>
        </w:object>
      </w:r>
    </w:p>
    <w:p w14:paraId="57AE1FF3" w14:textId="77777777" w:rsidR="00B50614" w:rsidRDefault="00B50614">
      <w:pPr>
        <w:rPr>
          <w:rFonts w:ascii="Arial" w:hAnsi="Arial"/>
          <w:sz w:val="22"/>
        </w:rPr>
      </w:pPr>
    </w:p>
    <w:p w14:paraId="4E0C8BFC" w14:textId="77777777" w:rsidR="00541B93" w:rsidRDefault="0078364D">
      <w:pPr>
        <w:pStyle w:val="PlainText"/>
        <w:rPr>
          <w:rFonts w:ascii="Arial" w:hAnsi="Arial"/>
          <w:sz w:val="22"/>
        </w:rPr>
      </w:pPr>
      <w:r>
        <w:rPr>
          <w:rFonts w:ascii="Arial" w:hAnsi="Arial"/>
          <w:sz w:val="22"/>
        </w:rPr>
        <w:t xml:space="preserve">With your data, use a similar approach to determine the exponents used in Kepler’s Third Law.  </w:t>
      </w:r>
    </w:p>
    <w:p w14:paraId="5263332A" w14:textId="77777777" w:rsidR="00541B93" w:rsidRDefault="00541B93">
      <w:pPr>
        <w:pStyle w:val="PlainText"/>
        <w:rPr>
          <w:rFonts w:ascii="Arial" w:hAnsi="Arial"/>
          <w:sz w:val="22"/>
        </w:rPr>
      </w:pPr>
    </w:p>
    <w:p w14:paraId="42AEAC52" w14:textId="77777777" w:rsidR="00B50614" w:rsidRDefault="0078364D" w:rsidP="00CC4B3A">
      <w:pPr>
        <w:pStyle w:val="PlainText"/>
        <w:numPr>
          <w:ilvl w:val="0"/>
          <w:numId w:val="22"/>
        </w:numPr>
        <w:rPr>
          <w:rFonts w:ascii="Arial" w:hAnsi="Arial"/>
          <w:sz w:val="22"/>
        </w:rPr>
      </w:pPr>
      <w:r>
        <w:rPr>
          <w:rFonts w:ascii="Arial" w:hAnsi="Arial"/>
          <w:b/>
          <w:sz w:val="22"/>
        </w:rPr>
        <w:t>Graph the logarithm of period versus the logarithm of orbital radius, and measure the slope of the resulting line</w:t>
      </w:r>
      <w:r>
        <w:rPr>
          <w:rFonts w:ascii="Arial" w:hAnsi="Arial"/>
          <w:sz w:val="22"/>
        </w:rPr>
        <w:t xml:space="preserve">. </w:t>
      </w:r>
    </w:p>
    <w:p w14:paraId="4215AC5E" w14:textId="77777777" w:rsidR="00B50614" w:rsidRDefault="00B50614">
      <w:pPr>
        <w:pStyle w:val="PlainText"/>
        <w:rPr>
          <w:rFonts w:ascii="Arial" w:hAnsi="Arial"/>
          <w:sz w:val="22"/>
        </w:rPr>
      </w:pPr>
    </w:p>
    <w:p w14:paraId="54825F2C" w14:textId="77777777" w:rsidR="00CC4B3A" w:rsidRDefault="00CC4B3A">
      <w:pPr>
        <w:rPr>
          <w:rFonts w:ascii="Arial" w:hAnsi="Arial"/>
          <w:sz w:val="22"/>
        </w:rPr>
      </w:pPr>
    </w:p>
    <w:p w14:paraId="288A10B3" w14:textId="77777777" w:rsidR="00B50614" w:rsidRDefault="0078364D">
      <w:pPr>
        <w:pStyle w:val="PlainText"/>
        <w:rPr>
          <w:rFonts w:ascii="Arial" w:hAnsi="Arial"/>
          <w:sz w:val="22"/>
        </w:rPr>
      </w:pPr>
      <w:r>
        <w:rPr>
          <w:rFonts w:ascii="Arial" w:hAnsi="Arial"/>
          <w:sz w:val="22"/>
        </w:rPr>
        <w:t>The resulting slope will tell you the exponents needed in the simple relation between the two variables.  Here are the decimal values of some common simple exponent ratios:</w:t>
      </w:r>
    </w:p>
    <w:p w14:paraId="53AF6437" w14:textId="77777777" w:rsidR="00B50614" w:rsidRDefault="00B50614">
      <w:pPr>
        <w:pStyle w:val="PlainText"/>
        <w:rPr>
          <w:rFonts w:ascii="Arial" w:hAnsi="Arial"/>
          <w:sz w:val="22"/>
        </w:rPr>
      </w:pPr>
    </w:p>
    <w:tbl>
      <w:tblPr>
        <w:tblW w:w="0" w:type="auto"/>
        <w:tblInd w:w="316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900"/>
        <w:gridCol w:w="1170"/>
      </w:tblGrid>
      <w:tr w:rsidR="00B50614" w14:paraId="280F093A" w14:textId="77777777">
        <w:tc>
          <w:tcPr>
            <w:tcW w:w="900" w:type="dxa"/>
            <w:tcBorders>
              <w:bottom w:val="single" w:sz="6" w:space="0" w:color="000000"/>
            </w:tcBorders>
            <w:shd w:val="pct30" w:color="FFFF00" w:fill="FFFFFF"/>
          </w:tcPr>
          <w:p w14:paraId="0AA46CDF" w14:textId="77777777" w:rsidR="00B50614" w:rsidRDefault="0078364D">
            <w:pPr>
              <w:pStyle w:val="PlainText"/>
              <w:jc w:val="center"/>
              <w:rPr>
                <w:rFonts w:ascii="Arial" w:hAnsi="Arial"/>
                <w:sz w:val="22"/>
              </w:rPr>
            </w:pPr>
            <w:r>
              <w:rPr>
                <w:rFonts w:ascii="Arial" w:hAnsi="Arial"/>
                <w:sz w:val="22"/>
              </w:rPr>
              <w:t>Ratio</w:t>
            </w:r>
          </w:p>
        </w:tc>
        <w:tc>
          <w:tcPr>
            <w:tcW w:w="1170" w:type="dxa"/>
            <w:tcBorders>
              <w:bottom w:val="single" w:sz="6" w:space="0" w:color="000000"/>
            </w:tcBorders>
            <w:shd w:val="pct30" w:color="FFFF00" w:fill="FFFFFF"/>
          </w:tcPr>
          <w:p w14:paraId="60F16726" w14:textId="77777777" w:rsidR="00B50614" w:rsidRDefault="0078364D">
            <w:pPr>
              <w:pStyle w:val="PlainText"/>
              <w:jc w:val="center"/>
              <w:rPr>
                <w:rFonts w:ascii="Arial" w:hAnsi="Arial"/>
                <w:sz w:val="22"/>
              </w:rPr>
            </w:pPr>
            <w:r>
              <w:rPr>
                <w:rFonts w:ascii="Arial" w:hAnsi="Arial"/>
                <w:sz w:val="22"/>
              </w:rPr>
              <w:t>Decimal Value</w:t>
            </w:r>
          </w:p>
        </w:tc>
      </w:tr>
      <w:tr w:rsidR="00B50614" w14:paraId="0715A71D" w14:textId="77777777">
        <w:tc>
          <w:tcPr>
            <w:tcW w:w="900" w:type="dxa"/>
            <w:tcBorders>
              <w:top w:val="nil"/>
            </w:tcBorders>
          </w:tcPr>
          <w:p w14:paraId="63E1C98A" w14:textId="77777777" w:rsidR="00B50614" w:rsidRDefault="0078364D">
            <w:pPr>
              <w:pStyle w:val="PlainText"/>
              <w:jc w:val="center"/>
              <w:rPr>
                <w:rFonts w:ascii="Arial" w:hAnsi="Arial"/>
                <w:sz w:val="22"/>
              </w:rPr>
            </w:pPr>
            <w:r>
              <w:rPr>
                <w:rFonts w:ascii="Arial" w:hAnsi="Arial"/>
                <w:sz w:val="22"/>
              </w:rPr>
              <w:t>5/2</w:t>
            </w:r>
          </w:p>
        </w:tc>
        <w:tc>
          <w:tcPr>
            <w:tcW w:w="1170" w:type="dxa"/>
            <w:tcBorders>
              <w:top w:val="nil"/>
            </w:tcBorders>
          </w:tcPr>
          <w:p w14:paraId="67FD9A4F" w14:textId="77777777" w:rsidR="00B50614" w:rsidRDefault="0078364D">
            <w:pPr>
              <w:pStyle w:val="PlainText"/>
              <w:jc w:val="center"/>
              <w:rPr>
                <w:rFonts w:ascii="Arial" w:hAnsi="Arial"/>
                <w:sz w:val="22"/>
              </w:rPr>
            </w:pPr>
            <w:r>
              <w:rPr>
                <w:rFonts w:ascii="Arial" w:hAnsi="Arial"/>
                <w:sz w:val="22"/>
              </w:rPr>
              <w:t>2.5</w:t>
            </w:r>
          </w:p>
        </w:tc>
      </w:tr>
      <w:tr w:rsidR="00B50614" w14:paraId="198254AB" w14:textId="77777777">
        <w:tc>
          <w:tcPr>
            <w:tcW w:w="900" w:type="dxa"/>
          </w:tcPr>
          <w:p w14:paraId="64B8B1EA" w14:textId="77777777" w:rsidR="00B50614" w:rsidRDefault="0078364D">
            <w:pPr>
              <w:pStyle w:val="PlainText"/>
              <w:jc w:val="center"/>
              <w:rPr>
                <w:rFonts w:ascii="Arial" w:hAnsi="Arial"/>
                <w:sz w:val="22"/>
              </w:rPr>
            </w:pPr>
            <w:r>
              <w:rPr>
                <w:rFonts w:ascii="Arial" w:hAnsi="Arial"/>
                <w:sz w:val="22"/>
              </w:rPr>
              <w:t>4/2</w:t>
            </w:r>
          </w:p>
        </w:tc>
        <w:tc>
          <w:tcPr>
            <w:tcW w:w="1170" w:type="dxa"/>
          </w:tcPr>
          <w:p w14:paraId="1C8E488F" w14:textId="77777777" w:rsidR="00B50614" w:rsidRDefault="0078364D">
            <w:pPr>
              <w:pStyle w:val="PlainText"/>
              <w:jc w:val="center"/>
              <w:rPr>
                <w:rFonts w:ascii="Arial" w:hAnsi="Arial"/>
                <w:sz w:val="22"/>
              </w:rPr>
            </w:pPr>
            <w:r>
              <w:rPr>
                <w:rFonts w:ascii="Arial" w:hAnsi="Arial"/>
                <w:sz w:val="22"/>
              </w:rPr>
              <w:t>2.0</w:t>
            </w:r>
          </w:p>
        </w:tc>
      </w:tr>
      <w:tr w:rsidR="00B50614" w14:paraId="2EA3D125" w14:textId="77777777">
        <w:tc>
          <w:tcPr>
            <w:tcW w:w="900" w:type="dxa"/>
          </w:tcPr>
          <w:p w14:paraId="37F6D8DF" w14:textId="77777777" w:rsidR="00B50614" w:rsidRDefault="0078364D">
            <w:pPr>
              <w:pStyle w:val="PlainText"/>
              <w:jc w:val="center"/>
              <w:rPr>
                <w:rFonts w:ascii="Arial" w:hAnsi="Arial"/>
                <w:sz w:val="22"/>
              </w:rPr>
            </w:pPr>
            <w:r>
              <w:rPr>
                <w:rFonts w:ascii="Arial" w:hAnsi="Arial"/>
                <w:sz w:val="22"/>
              </w:rPr>
              <w:t>3/2</w:t>
            </w:r>
          </w:p>
        </w:tc>
        <w:tc>
          <w:tcPr>
            <w:tcW w:w="1170" w:type="dxa"/>
          </w:tcPr>
          <w:p w14:paraId="13EAB80F" w14:textId="77777777" w:rsidR="00B50614" w:rsidRDefault="0078364D">
            <w:pPr>
              <w:pStyle w:val="PlainText"/>
              <w:jc w:val="center"/>
              <w:rPr>
                <w:rFonts w:ascii="Arial" w:hAnsi="Arial"/>
                <w:sz w:val="22"/>
              </w:rPr>
            </w:pPr>
            <w:r>
              <w:rPr>
                <w:rFonts w:ascii="Arial" w:hAnsi="Arial"/>
                <w:sz w:val="22"/>
              </w:rPr>
              <w:t>1.5</w:t>
            </w:r>
          </w:p>
        </w:tc>
      </w:tr>
      <w:tr w:rsidR="00B50614" w14:paraId="24FE5B10" w14:textId="77777777">
        <w:tc>
          <w:tcPr>
            <w:tcW w:w="900" w:type="dxa"/>
          </w:tcPr>
          <w:p w14:paraId="5D9B4D09" w14:textId="77777777" w:rsidR="00B50614" w:rsidRDefault="0078364D">
            <w:pPr>
              <w:pStyle w:val="PlainText"/>
              <w:jc w:val="center"/>
              <w:rPr>
                <w:rFonts w:ascii="Arial" w:hAnsi="Arial"/>
                <w:sz w:val="22"/>
              </w:rPr>
            </w:pPr>
            <w:r>
              <w:rPr>
                <w:rFonts w:ascii="Arial" w:hAnsi="Arial"/>
                <w:sz w:val="22"/>
              </w:rPr>
              <w:t>2/2</w:t>
            </w:r>
          </w:p>
        </w:tc>
        <w:tc>
          <w:tcPr>
            <w:tcW w:w="1170" w:type="dxa"/>
          </w:tcPr>
          <w:p w14:paraId="29E72EE2" w14:textId="77777777" w:rsidR="00B50614" w:rsidRDefault="0078364D">
            <w:pPr>
              <w:pStyle w:val="PlainText"/>
              <w:jc w:val="center"/>
              <w:rPr>
                <w:rFonts w:ascii="Arial" w:hAnsi="Arial"/>
                <w:sz w:val="22"/>
              </w:rPr>
            </w:pPr>
            <w:r>
              <w:rPr>
                <w:rFonts w:ascii="Arial" w:hAnsi="Arial"/>
                <w:sz w:val="22"/>
              </w:rPr>
              <w:t>1.0</w:t>
            </w:r>
          </w:p>
        </w:tc>
      </w:tr>
      <w:tr w:rsidR="00B50614" w14:paraId="7F8DB635" w14:textId="77777777">
        <w:tc>
          <w:tcPr>
            <w:tcW w:w="900" w:type="dxa"/>
          </w:tcPr>
          <w:p w14:paraId="4CF828D0" w14:textId="77777777" w:rsidR="00B50614" w:rsidRDefault="0078364D">
            <w:pPr>
              <w:pStyle w:val="PlainText"/>
              <w:jc w:val="center"/>
              <w:rPr>
                <w:rFonts w:ascii="Arial" w:hAnsi="Arial"/>
                <w:sz w:val="22"/>
              </w:rPr>
            </w:pPr>
            <w:r>
              <w:rPr>
                <w:rFonts w:ascii="Arial" w:hAnsi="Arial"/>
                <w:sz w:val="22"/>
              </w:rPr>
              <w:t>5/3</w:t>
            </w:r>
          </w:p>
        </w:tc>
        <w:tc>
          <w:tcPr>
            <w:tcW w:w="1170" w:type="dxa"/>
          </w:tcPr>
          <w:p w14:paraId="67428FA6" w14:textId="77777777" w:rsidR="00B50614" w:rsidRDefault="0078364D">
            <w:pPr>
              <w:pStyle w:val="PlainText"/>
              <w:jc w:val="center"/>
              <w:rPr>
                <w:rFonts w:ascii="Arial" w:hAnsi="Arial"/>
                <w:sz w:val="22"/>
              </w:rPr>
            </w:pPr>
            <w:r>
              <w:rPr>
                <w:rFonts w:ascii="Arial" w:hAnsi="Arial"/>
                <w:sz w:val="22"/>
              </w:rPr>
              <w:t>1.66</w:t>
            </w:r>
          </w:p>
        </w:tc>
      </w:tr>
      <w:tr w:rsidR="00B50614" w14:paraId="03CA4DCF" w14:textId="77777777">
        <w:tc>
          <w:tcPr>
            <w:tcW w:w="900" w:type="dxa"/>
          </w:tcPr>
          <w:p w14:paraId="7A940676" w14:textId="77777777" w:rsidR="00B50614" w:rsidRDefault="0078364D">
            <w:pPr>
              <w:pStyle w:val="PlainText"/>
              <w:jc w:val="center"/>
              <w:rPr>
                <w:rFonts w:ascii="Arial" w:hAnsi="Arial"/>
                <w:sz w:val="22"/>
              </w:rPr>
            </w:pPr>
            <w:r>
              <w:rPr>
                <w:rFonts w:ascii="Arial" w:hAnsi="Arial"/>
                <w:sz w:val="22"/>
              </w:rPr>
              <w:t>4/3</w:t>
            </w:r>
          </w:p>
        </w:tc>
        <w:tc>
          <w:tcPr>
            <w:tcW w:w="1170" w:type="dxa"/>
          </w:tcPr>
          <w:p w14:paraId="1BC8DCC6" w14:textId="77777777" w:rsidR="00B50614" w:rsidRDefault="0078364D">
            <w:pPr>
              <w:pStyle w:val="PlainText"/>
              <w:jc w:val="center"/>
              <w:rPr>
                <w:rFonts w:ascii="Arial" w:hAnsi="Arial"/>
                <w:sz w:val="22"/>
              </w:rPr>
            </w:pPr>
            <w:r>
              <w:rPr>
                <w:rFonts w:ascii="Arial" w:hAnsi="Arial"/>
                <w:sz w:val="22"/>
              </w:rPr>
              <w:t>1.33</w:t>
            </w:r>
          </w:p>
        </w:tc>
      </w:tr>
      <w:tr w:rsidR="00B50614" w14:paraId="644BFB1F" w14:textId="77777777">
        <w:tc>
          <w:tcPr>
            <w:tcW w:w="900" w:type="dxa"/>
          </w:tcPr>
          <w:p w14:paraId="0317A252" w14:textId="77777777" w:rsidR="00B50614" w:rsidRDefault="0078364D">
            <w:pPr>
              <w:pStyle w:val="PlainText"/>
              <w:jc w:val="center"/>
              <w:rPr>
                <w:rFonts w:ascii="Arial" w:hAnsi="Arial"/>
                <w:sz w:val="22"/>
              </w:rPr>
            </w:pPr>
            <w:r>
              <w:rPr>
                <w:rFonts w:ascii="Arial" w:hAnsi="Arial"/>
                <w:sz w:val="22"/>
              </w:rPr>
              <w:t>3/3</w:t>
            </w:r>
          </w:p>
        </w:tc>
        <w:tc>
          <w:tcPr>
            <w:tcW w:w="1170" w:type="dxa"/>
          </w:tcPr>
          <w:p w14:paraId="3CBAC608" w14:textId="77777777" w:rsidR="00B50614" w:rsidRDefault="0078364D">
            <w:pPr>
              <w:pStyle w:val="PlainText"/>
              <w:jc w:val="center"/>
              <w:rPr>
                <w:rFonts w:ascii="Arial" w:hAnsi="Arial"/>
                <w:sz w:val="22"/>
              </w:rPr>
            </w:pPr>
            <w:r>
              <w:rPr>
                <w:rFonts w:ascii="Arial" w:hAnsi="Arial"/>
                <w:sz w:val="22"/>
              </w:rPr>
              <w:t>1.0</w:t>
            </w:r>
          </w:p>
        </w:tc>
      </w:tr>
      <w:tr w:rsidR="00B50614" w14:paraId="15E9E6C8" w14:textId="77777777">
        <w:tc>
          <w:tcPr>
            <w:tcW w:w="900" w:type="dxa"/>
          </w:tcPr>
          <w:p w14:paraId="51EDB96A" w14:textId="77777777" w:rsidR="00B50614" w:rsidRDefault="0078364D">
            <w:pPr>
              <w:pStyle w:val="PlainText"/>
              <w:jc w:val="center"/>
              <w:rPr>
                <w:rFonts w:ascii="Arial" w:hAnsi="Arial"/>
                <w:sz w:val="22"/>
              </w:rPr>
            </w:pPr>
            <w:r>
              <w:rPr>
                <w:rFonts w:ascii="Arial" w:hAnsi="Arial"/>
                <w:sz w:val="22"/>
              </w:rPr>
              <w:t>2/3</w:t>
            </w:r>
          </w:p>
        </w:tc>
        <w:tc>
          <w:tcPr>
            <w:tcW w:w="1170" w:type="dxa"/>
          </w:tcPr>
          <w:p w14:paraId="27EEF997" w14:textId="77777777" w:rsidR="00B50614" w:rsidRDefault="0078364D">
            <w:pPr>
              <w:pStyle w:val="PlainText"/>
              <w:jc w:val="center"/>
              <w:rPr>
                <w:rFonts w:ascii="Arial" w:hAnsi="Arial"/>
                <w:sz w:val="22"/>
              </w:rPr>
            </w:pPr>
            <w:r>
              <w:rPr>
                <w:rFonts w:ascii="Arial" w:hAnsi="Arial"/>
                <w:sz w:val="22"/>
              </w:rPr>
              <w:t>0.66</w:t>
            </w:r>
          </w:p>
        </w:tc>
      </w:tr>
      <w:tr w:rsidR="00B50614" w14:paraId="663EB1F2" w14:textId="77777777">
        <w:tc>
          <w:tcPr>
            <w:tcW w:w="900" w:type="dxa"/>
          </w:tcPr>
          <w:p w14:paraId="494740BA" w14:textId="77777777" w:rsidR="00B50614" w:rsidRDefault="0078364D">
            <w:pPr>
              <w:pStyle w:val="PlainText"/>
              <w:jc w:val="center"/>
              <w:rPr>
                <w:rFonts w:ascii="Arial" w:hAnsi="Arial"/>
                <w:sz w:val="22"/>
              </w:rPr>
            </w:pPr>
            <w:r>
              <w:rPr>
                <w:rFonts w:ascii="Arial" w:hAnsi="Arial"/>
                <w:sz w:val="22"/>
              </w:rPr>
              <w:t>1/3</w:t>
            </w:r>
          </w:p>
        </w:tc>
        <w:tc>
          <w:tcPr>
            <w:tcW w:w="1170" w:type="dxa"/>
          </w:tcPr>
          <w:p w14:paraId="4D8AF0A4" w14:textId="77777777" w:rsidR="00B50614" w:rsidRDefault="0078364D">
            <w:pPr>
              <w:pStyle w:val="PlainText"/>
              <w:jc w:val="center"/>
              <w:rPr>
                <w:rFonts w:ascii="Arial" w:hAnsi="Arial"/>
                <w:sz w:val="22"/>
              </w:rPr>
            </w:pPr>
            <w:r>
              <w:rPr>
                <w:rFonts w:ascii="Arial" w:hAnsi="Arial"/>
                <w:sz w:val="22"/>
              </w:rPr>
              <w:t>0.33</w:t>
            </w:r>
          </w:p>
        </w:tc>
      </w:tr>
      <w:tr w:rsidR="00B50614" w14:paraId="0B40BE40" w14:textId="77777777">
        <w:tc>
          <w:tcPr>
            <w:tcW w:w="900" w:type="dxa"/>
          </w:tcPr>
          <w:p w14:paraId="0E3D801C" w14:textId="77777777" w:rsidR="00B50614" w:rsidRDefault="0078364D">
            <w:pPr>
              <w:pStyle w:val="PlainText"/>
              <w:jc w:val="center"/>
              <w:rPr>
                <w:rFonts w:ascii="Arial" w:hAnsi="Arial"/>
                <w:sz w:val="22"/>
              </w:rPr>
            </w:pPr>
            <w:r>
              <w:rPr>
                <w:rFonts w:ascii="Arial" w:hAnsi="Arial"/>
                <w:sz w:val="22"/>
              </w:rPr>
              <w:t>5/4</w:t>
            </w:r>
          </w:p>
        </w:tc>
        <w:tc>
          <w:tcPr>
            <w:tcW w:w="1170" w:type="dxa"/>
          </w:tcPr>
          <w:p w14:paraId="68687AED" w14:textId="77777777" w:rsidR="00B50614" w:rsidRDefault="0078364D">
            <w:pPr>
              <w:pStyle w:val="PlainText"/>
              <w:jc w:val="center"/>
              <w:rPr>
                <w:rFonts w:ascii="Arial" w:hAnsi="Arial"/>
                <w:sz w:val="22"/>
              </w:rPr>
            </w:pPr>
            <w:r>
              <w:rPr>
                <w:rFonts w:ascii="Arial" w:hAnsi="Arial"/>
                <w:sz w:val="22"/>
              </w:rPr>
              <w:t>1.25</w:t>
            </w:r>
          </w:p>
        </w:tc>
      </w:tr>
      <w:tr w:rsidR="00B50614" w14:paraId="50A40204" w14:textId="77777777">
        <w:tc>
          <w:tcPr>
            <w:tcW w:w="900" w:type="dxa"/>
          </w:tcPr>
          <w:p w14:paraId="4DCF6328" w14:textId="77777777" w:rsidR="00B50614" w:rsidRDefault="0078364D">
            <w:pPr>
              <w:pStyle w:val="PlainText"/>
              <w:jc w:val="center"/>
              <w:rPr>
                <w:rFonts w:ascii="Arial" w:hAnsi="Arial"/>
                <w:sz w:val="22"/>
              </w:rPr>
            </w:pPr>
            <w:r>
              <w:rPr>
                <w:rFonts w:ascii="Arial" w:hAnsi="Arial"/>
                <w:sz w:val="22"/>
              </w:rPr>
              <w:t>4/4</w:t>
            </w:r>
          </w:p>
        </w:tc>
        <w:tc>
          <w:tcPr>
            <w:tcW w:w="1170" w:type="dxa"/>
          </w:tcPr>
          <w:p w14:paraId="281BE16E" w14:textId="77777777" w:rsidR="00B50614" w:rsidRDefault="0078364D">
            <w:pPr>
              <w:pStyle w:val="PlainText"/>
              <w:jc w:val="center"/>
              <w:rPr>
                <w:rFonts w:ascii="Arial" w:hAnsi="Arial"/>
                <w:sz w:val="22"/>
              </w:rPr>
            </w:pPr>
            <w:r>
              <w:rPr>
                <w:rFonts w:ascii="Arial" w:hAnsi="Arial"/>
                <w:sz w:val="22"/>
              </w:rPr>
              <w:t>1.0</w:t>
            </w:r>
          </w:p>
        </w:tc>
      </w:tr>
      <w:tr w:rsidR="00B50614" w14:paraId="5042942F" w14:textId="77777777">
        <w:tc>
          <w:tcPr>
            <w:tcW w:w="900" w:type="dxa"/>
          </w:tcPr>
          <w:p w14:paraId="3EEE311D" w14:textId="77777777" w:rsidR="00B50614" w:rsidRDefault="0078364D">
            <w:pPr>
              <w:pStyle w:val="PlainText"/>
              <w:jc w:val="center"/>
              <w:rPr>
                <w:rFonts w:ascii="Arial" w:hAnsi="Arial"/>
                <w:sz w:val="22"/>
              </w:rPr>
            </w:pPr>
            <w:r>
              <w:rPr>
                <w:rFonts w:ascii="Arial" w:hAnsi="Arial"/>
                <w:sz w:val="22"/>
              </w:rPr>
              <w:t>3/4</w:t>
            </w:r>
          </w:p>
        </w:tc>
        <w:tc>
          <w:tcPr>
            <w:tcW w:w="1170" w:type="dxa"/>
          </w:tcPr>
          <w:p w14:paraId="52DF0152" w14:textId="77777777" w:rsidR="00B50614" w:rsidRDefault="0078364D">
            <w:pPr>
              <w:pStyle w:val="PlainText"/>
              <w:jc w:val="center"/>
              <w:rPr>
                <w:rFonts w:ascii="Arial" w:hAnsi="Arial"/>
                <w:sz w:val="22"/>
              </w:rPr>
            </w:pPr>
            <w:r>
              <w:rPr>
                <w:rFonts w:ascii="Arial" w:hAnsi="Arial"/>
                <w:sz w:val="22"/>
              </w:rPr>
              <w:t>0.75</w:t>
            </w:r>
          </w:p>
        </w:tc>
      </w:tr>
      <w:tr w:rsidR="00B50614" w14:paraId="49784BAB" w14:textId="77777777">
        <w:tc>
          <w:tcPr>
            <w:tcW w:w="900" w:type="dxa"/>
          </w:tcPr>
          <w:p w14:paraId="253BB068" w14:textId="77777777" w:rsidR="00B50614" w:rsidRDefault="0078364D">
            <w:pPr>
              <w:pStyle w:val="PlainText"/>
              <w:jc w:val="center"/>
              <w:rPr>
                <w:rFonts w:ascii="Arial" w:hAnsi="Arial"/>
                <w:sz w:val="22"/>
              </w:rPr>
            </w:pPr>
            <w:r>
              <w:rPr>
                <w:rFonts w:ascii="Arial" w:hAnsi="Arial"/>
                <w:sz w:val="22"/>
              </w:rPr>
              <w:t>2/4</w:t>
            </w:r>
          </w:p>
        </w:tc>
        <w:tc>
          <w:tcPr>
            <w:tcW w:w="1170" w:type="dxa"/>
          </w:tcPr>
          <w:p w14:paraId="7DEB5DBE" w14:textId="77777777" w:rsidR="00B50614" w:rsidRDefault="0078364D">
            <w:pPr>
              <w:pStyle w:val="PlainText"/>
              <w:jc w:val="center"/>
              <w:rPr>
                <w:rFonts w:ascii="Arial" w:hAnsi="Arial"/>
                <w:sz w:val="22"/>
              </w:rPr>
            </w:pPr>
            <w:r>
              <w:rPr>
                <w:rFonts w:ascii="Arial" w:hAnsi="Arial"/>
                <w:sz w:val="22"/>
              </w:rPr>
              <w:t>0.5</w:t>
            </w:r>
          </w:p>
        </w:tc>
      </w:tr>
      <w:tr w:rsidR="00B50614" w14:paraId="14E7BA2D" w14:textId="77777777">
        <w:tc>
          <w:tcPr>
            <w:tcW w:w="900" w:type="dxa"/>
          </w:tcPr>
          <w:p w14:paraId="26FBAC86" w14:textId="77777777" w:rsidR="00B50614" w:rsidRDefault="0078364D">
            <w:pPr>
              <w:pStyle w:val="PlainText"/>
              <w:jc w:val="center"/>
              <w:rPr>
                <w:rFonts w:ascii="Arial" w:hAnsi="Arial"/>
                <w:sz w:val="22"/>
              </w:rPr>
            </w:pPr>
            <w:r>
              <w:rPr>
                <w:rFonts w:ascii="Arial" w:hAnsi="Arial"/>
                <w:sz w:val="22"/>
              </w:rPr>
              <w:t>1/4</w:t>
            </w:r>
          </w:p>
        </w:tc>
        <w:tc>
          <w:tcPr>
            <w:tcW w:w="1170" w:type="dxa"/>
          </w:tcPr>
          <w:p w14:paraId="20165C82" w14:textId="77777777" w:rsidR="00B50614" w:rsidRDefault="0078364D">
            <w:pPr>
              <w:pStyle w:val="PlainText"/>
              <w:jc w:val="center"/>
              <w:rPr>
                <w:rFonts w:ascii="Arial" w:hAnsi="Arial"/>
                <w:sz w:val="22"/>
              </w:rPr>
            </w:pPr>
            <w:r>
              <w:rPr>
                <w:rFonts w:ascii="Arial" w:hAnsi="Arial"/>
                <w:sz w:val="22"/>
              </w:rPr>
              <w:t>0.25</w:t>
            </w:r>
          </w:p>
        </w:tc>
      </w:tr>
    </w:tbl>
    <w:p w14:paraId="18DE06C0" w14:textId="77777777" w:rsidR="00B50614" w:rsidRDefault="00B50614">
      <w:pPr>
        <w:pStyle w:val="PlainText"/>
        <w:rPr>
          <w:rFonts w:ascii="Arial" w:hAnsi="Arial"/>
          <w:sz w:val="22"/>
        </w:rPr>
      </w:pPr>
    </w:p>
    <w:p w14:paraId="18B5A248" w14:textId="77777777" w:rsidR="00B50614" w:rsidRDefault="0078364D" w:rsidP="00CC4B3A">
      <w:pPr>
        <w:pStyle w:val="PlainText"/>
        <w:numPr>
          <w:ilvl w:val="0"/>
          <w:numId w:val="22"/>
        </w:numPr>
        <w:rPr>
          <w:rFonts w:ascii="Arial" w:hAnsi="Arial"/>
          <w:sz w:val="22"/>
        </w:rPr>
      </w:pPr>
      <w:r>
        <w:rPr>
          <w:rFonts w:ascii="Arial" w:hAnsi="Arial"/>
          <w:sz w:val="22"/>
        </w:rPr>
        <w:t xml:space="preserve">What expression do you get for Kepler’s Third Law?  </w:t>
      </w:r>
    </w:p>
    <w:p w14:paraId="0B1F7648" w14:textId="77777777" w:rsidR="00B50614" w:rsidRDefault="00B50614">
      <w:pPr>
        <w:pStyle w:val="PlainText"/>
        <w:rPr>
          <w:rFonts w:ascii="Arial" w:hAnsi="Arial"/>
          <w:sz w:val="22"/>
        </w:rPr>
      </w:pPr>
    </w:p>
    <w:p w14:paraId="51095EA1" w14:textId="77777777" w:rsidR="00B50614" w:rsidRDefault="00B50614">
      <w:pPr>
        <w:pStyle w:val="PlainText"/>
        <w:rPr>
          <w:rFonts w:ascii="Arial" w:hAnsi="Arial"/>
          <w:sz w:val="22"/>
        </w:rPr>
      </w:pPr>
    </w:p>
    <w:p w14:paraId="6F802259" w14:textId="77777777" w:rsidR="00B50614" w:rsidRDefault="00B50614">
      <w:pPr>
        <w:pStyle w:val="PlainText"/>
        <w:rPr>
          <w:rFonts w:ascii="Arial" w:hAnsi="Arial"/>
          <w:sz w:val="22"/>
        </w:rPr>
      </w:pPr>
    </w:p>
    <w:p w14:paraId="21B2A4B3" w14:textId="77777777" w:rsidR="00B50614" w:rsidRDefault="00B50614">
      <w:pPr>
        <w:pStyle w:val="PlainText"/>
        <w:rPr>
          <w:rFonts w:ascii="Arial" w:hAnsi="Arial"/>
          <w:sz w:val="22"/>
        </w:rPr>
      </w:pPr>
    </w:p>
    <w:p w14:paraId="5D651DF3" w14:textId="77777777" w:rsidR="00B50614" w:rsidRDefault="0078364D" w:rsidP="00CC4B3A">
      <w:pPr>
        <w:pStyle w:val="PlainText"/>
        <w:numPr>
          <w:ilvl w:val="0"/>
          <w:numId w:val="22"/>
        </w:numPr>
        <w:rPr>
          <w:rFonts w:ascii="Arial" w:hAnsi="Arial"/>
          <w:b/>
          <w:sz w:val="22"/>
        </w:rPr>
      </w:pPr>
      <w:r>
        <w:rPr>
          <w:rFonts w:ascii="Arial" w:hAnsi="Arial"/>
          <w:sz w:val="22"/>
        </w:rPr>
        <w:t xml:space="preserve">What does it tell you about the period of a small orbit, versus the period of a large orbit?  Does this make sense when you refer to Kepler’s Second Law? </w:t>
      </w:r>
    </w:p>
    <w:p w14:paraId="0B3AD297" w14:textId="77777777" w:rsidR="00B50614" w:rsidRDefault="00B50614">
      <w:pPr>
        <w:pStyle w:val="PlainText"/>
        <w:rPr>
          <w:rFonts w:ascii="Arial" w:hAnsi="Arial"/>
          <w:sz w:val="22"/>
        </w:rPr>
      </w:pPr>
    </w:p>
    <w:p w14:paraId="6AADA021" w14:textId="77777777" w:rsidR="00AB355D" w:rsidRDefault="00AB355D">
      <w:pPr>
        <w:rPr>
          <w:rFonts w:ascii="Arial" w:hAnsi="Arial"/>
          <w:sz w:val="22"/>
        </w:rPr>
      </w:pPr>
      <w:r>
        <w:rPr>
          <w:rFonts w:ascii="Arial" w:hAnsi="Arial"/>
          <w:sz w:val="22"/>
        </w:rPr>
        <w:br w:type="page"/>
      </w:r>
    </w:p>
    <w:p w14:paraId="21E4F173" w14:textId="77777777" w:rsidR="00B50614" w:rsidRDefault="0078364D" w:rsidP="00CC4B3A">
      <w:pPr>
        <w:pStyle w:val="PlainText"/>
        <w:numPr>
          <w:ilvl w:val="0"/>
          <w:numId w:val="22"/>
        </w:numPr>
        <w:rPr>
          <w:rFonts w:ascii="Arial" w:hAnsi="Arial"/>
          <w:sz w:val="22"/>
        </w:rPr>
      </w:pPr>
      <w:r>
        <w:rPr>
          <w:rFonts w:ascii="Arial" w:hAnsi="Arial"/>
          <w:sz w:val="22"/>
        </w:rPr>
        <w:t>Assume that the orbits are circular and calculate the average orbital speed (distance traveled divided by the time traveled) for each planet.  Express the velocities in km/s (1 AU = 1.50x10</w:t>
      </w:r>
      <w:r>
        <w:rPr>
          <w:rFonts w:ascii="Arial" w:hAnsi="Arial"/>
          <w:sz w:val="22"/>
          <w:vertAlign w:val="superscript"/>
        </w:rPr>
        <w:t>8</w:t>
      </w:r>
      <w:r>
        <w:rPr>
          <w:rFonts w:ascii="Arial" w:hAnsi="Arial"/>
          <w:sz w:val="22"/>
        </w:rPr>
        <w:t xml:space="preserve"> km) and include these in the data table at the end of the lab script.  </w:t>
      </w:r>
    </w:p>
    <w:p w14:paraId="670F8BFC" w14:textId="77777777" w:rsidR="00B50614" w:rsidRDefault="00B50614">
      <w:pPr>
        <w:pStyle w:val="PlainText"/>
        <w:rPr>
          <w:rFonts w:ascii="Arial" w:hAnsi="Arial"/>
          <w:sz w:val="22"/>
        </w:rPr>
      </w:pPr>
    </w:p>
    <w:p w14:paraId="5A7A4020" w14:textId="77777777" w:rsidR="00541B93" w:rsidRDefault="00541B93">
      <w:pPr>
        <w:pStyle w:val="PlainText"/>
        <w:rPr>
          <w:rFonts w:ascii="Arial" w:hAnsi="Arial"/>
          <w:b/>
          <w:sz w:val="22"/>
        </w:rPr>
      </w:pPr>
    </w:p>
    <w:p w14:paraId="1EFAF5F3" w14:textId="77777777" w:rsidR="00CC4B3A" w:rsidRDefault="00CC4B3A">
      <w:pPr>
        <w:pStyle w:val="PlainText"/>
        <w:rPr>
          <w:rFonts w:ascii="Arial" w:hAnsi="Arial"/>
          <w:b/>
          <w:sz w:val="22"/>
        </w:rPr>
      </w:pPr>
    </w:p>
    <w:p w14:paraId="1CBA3B74" w14:textId="77777777" w:rsidR="00541B93" w:rsidRDefault="00541B93">
      <w:pPr>
        <w:pStyle w:val="PlainText"/>
        <w:rPr>
          <w:rFonts w:ascii="Arial" w:hAnsi="Arial"/>
          <w:b/>
          <w:sz w:val="22"/>
        </w:rPr>
      </w:pPr>
    </w:p>
    <w:p w14:paraId="2F879241" w14:textId="77777777" w:rsidR="00CC4B3A" w:rsidRDefault="00CC4B3A">
      <w:pPr>
        <w:pStyle w:val="PlainText"/>
        <w:rPr>
          <w:rFonts w:ascii="Arial" w:hAnsi="Arial"/>
          <w:b/>
          <w:sz w:val="22"/>
        </w:rPr>
      </w:pPr>
    </w:p>
    <w:p w14:paraId="7F029B88" w14:textId="77777777" w:rsidR="00541B93" w:rsidRDefault="00541B93">
      <w:pPr>
        <w:pStyle w:val="PlainText"/>
        <w:rPr>
          <w:rFonts w:ascii="Arial" w:hAnsi="Arial"/>
          <w:b/>
          <w:sz w:val="22"/>
        </w:rPr>
      </w:pPr>
    </w:p>
    <w:p w14:paraId="22159B08" w14:textId="77777777" w:rsidR="00B50614" w:rsidRDefault="0078364D" w:rsidP="00CC4B3A">
      <w:pPr>
        <w:pStyle w:val="PlainText"/>
        <w:numPr>
          <w:ilvl w:val="0"/>
          <w:numId w:val="22"/>
        </w:numPr>
        <w:rPr>
          <w:rFonts w:ascii="Arial" w:hAnsi="Arial"/>
          <w:sz w:val="22"/>
        </w:rPr>
      </w:pPr>
      <w:r>
        <w:rPr>
          <w:rFonts w:ascii="Arial" w:hAnsi="Arial"/>
          <w:b/>
          <w:sz w:val="22"/>
        </w:rPr>
        <w:t>Plot each planet’s velocity against its orbital radius</w:t>
      </w:r>
      <w:r>
        <w:rPr>
          <w:rFonts w:ascii="Arial" w:hAnsi="Arial"/>
          <w:sz w:val="22"/>
        </w:rPr>
        <w:t>.  Draw a smooth curve through the data points.  This curve is called a Keplerian rotation curve and is used to look for protoplanetary disks around other stars.  If the material around a star is seen to move with the same distribution, then we know the material is bound to the star as the planets are bound to the Sun.</w:t>
      </w:r>
    </w:p>
    <w:p w14:paraId="31E947AA" w14:textId="77777777" w:rsidR="00B50614" w:rsidRDefault="00B50614">
      <w:pPr>
        <w:pStyle w:val="PlainText"/>
        <w:rPr>
          <w:rFonts w:ascii="Arial" w:hAnsi="Arial"/>
          <w:sz w:val="22"/>
        </w:rPr>
      </w:pPr>
    </w:p>
    <w:p w14:paraId="5D6F22B7" w14:textId="77777777" w:rsidR="00CC4B3A" w:rsidRDefault="00CC4B3A">
      <w:pPr>
        <w:rPr>
          <w:rFonts w:ascii="Arial" w:hAnsi="Arial"/>
          <w:sz w:val="22"/>
        </w:rPr>
      </w:pPr>
    </w:p>
    <w:p w14:paraId="0B93BE25" w14:textId="77777777" w:rsidR="00B50614" w:rsidRDefault="0078364D" w:rsidP="00CC4B3A">
      <w:pPr>
        <w:pStyle w:val="PlainText"/>
        <w:numPr>
          <w:ilvl w:val="0"/>
          <w:numId w:val="22"/>
        </w:numPr>
        <w:rPr>
          <w:rFonts w:ascii="Arial" w:hAnsi="Arial"/>
          <w:sz w:val="22"/>
        </w:rPr>
      </w:pPr>
      <w:r>
        <w:rPr>
          <w:rFonts w:ascii="Arial" w:hAnsi="Arial"/>
          <w:sz w:val="22"/>
        </w:rPr>
        <w:t>What fundamental force governs the motion of bodies in orbit about each other?  In light of what you have calculated here, does this force get stronger or weaker when the two orbiting bodies get closer together?  Why?  Think about the analogy of whirling a ball on a string around your head and consider your orbital speeds from above.  Explain your reasoning.</w:t>
      </w:r>
    </w:p>
    <w:p w14:paraId="3DF247FD" w14:textId="77777777" w:rsidR="00B50614" w:rsidRDefault="00B50614">
      <w:pPr>
        <w:pStyle w:val="PlainText"/>
        <w:rPr>
          <w:rFonts w:ascii="Arial" w:hAnsi="Arial"/>
          <w:sz w:val="22"/>
        </w:rPr>
      </w:pPr>
    </w:p>
    <w:p w14:paraId="12C097BE" w14:textId="77777777" w:rsidR="00B50614" w:rsidRDefault="00B50614">
      <w:pPr>
        <w:pStyle w:val="PlainText"/>
        <w:rPr>
          <w:rFonts w:ascii="Arial" w:hAnsi="Arial"/>
          <w:sz w:val="22"/>
        </w:rPr>
      </w:pPr>
    </w:p>
    <w:p w14:paraId="018A1DE8" w14:textId="77777777" w:rsidR="00CC4B3A" w:rsidRDefault="00CC4B3A">
      <w:pPr>
        <w:pStyle w:val="PlainText"/>
        <w:rPr>
          <w:rFonts w:ascii="Arial" w:hAnsi="Arial"/>
          <w:sz w:val="22"/>
        </w:rPr>
      </w:pPr>
    </w:p>
    <w:p w14:paraId="2AAA0481" w14:textId="77777777" w:rsidR="00CC4B3A" w:rsidRDefault="00CC4B3A">
      <w:pPr>
        <w:pStyle w:val="PlainText"/>
        <w:rPr>
          <w:rFonts w:ascii="Arial" w:hAnsi="Arial"/>
          <w:sz w:val="22"/>
        </w:rPr>
      </w:pPr>
    </w:p>
    <w:p w14:paraId="577B9DAF" w14:textId="77777777" w:rsidR="00B50614" w:rsidRDefault="00B50614">
      <w:pPr>
        <w:pStyle w:val="PlainText"/>
        <w:rPr>
          <w:rFonts w:ascii="Arial" w:hAnsi="Arial"/>
          <w:sz w:val="22"/>
        </w:rPr>
      </w:pPr>
    </w:p>
    <w:p w14:paraId="3C5D193B" w14:textId="77777777" w:rsidR="00B50614" w:rsidRDefault="0078364D" w:rsidP="00CC4B3A">
      <w:pPr>
        <w:pStyle w:val="PlainText"/>
        <w:numPr>
          <w:ilvl w:val="0"/>
          <w:numId w:val="22"/>
        </w:numPr>
        <w:rPr>
          <w:rFonts w:ascii="Arial" w:hAnsi="Arial"/>
          <w:sz w:val="22"/>
        </w:rPr>
      </w:pPr>
      <w:r>
        <w:rPr>
          <w:rFonts w:ascii="Arial" w:hAnsi="Arial"/>
          <w:sz w:val="22"/>
        </w:rPr>
        <w:t xml:space="preserve">As a last exercise, move yourself back to the Earth’s surface and look at the sky.  Turn off the sky so you can see the planets, and turn on their orbits so you can </w:t>
      </w:r>
      <w:r w:rsidR="00541B93">
        <w:rPr>
          <w:rFonts w:ascii="Arial" w:hAnsi="Arial"/>
          <w:sz w:val="22"/>
        </w:rPr>
        <w:t xml:space="preserve">see </w:t>
      </w:r>
      <w:r>
        <w:rPr>
          <w:rFonts w:ascii="Arial" w:hAnsi="Arial"/>
          <w:sz w:val="22"/>
        </w:rPr>
        <w:t xml:space="preserve">their paths in the sky.  You can now see how the plane of the Ecliptic is defined – it’s the plane of the orbits of the other bodies (and us) in a disk about the Sun.  Move time forward to see how the planets’ motion changes with time.  This is the way Kepler originally worked out his Laws of orbital motion.  </w:t>
      </w:r>
    </w:p>
    <w:p w14:paraId="5A9DB5B6" w14:textId="77777777" w:rsidR="00B50614" w:rsidRDefault="00B50614">
      <w:pPr>
        <w:pStyle w:val="PlainText"/>
        <w:rPr>
          <w:rFonts w:ascii="Arial" w:hAnsi="Arial"/>
          <w:sz w:val="22"/>
        </w:rPr>
      </w:pPr>
    </w:p>
    <w:p w14:paraId="6F50F9AE" w14:textId="77777777" w:rsidR="00541B93" w:rsidRDefault="00541B93">
      <w:pPr>
        <w:pStyle w:val="PlainText"/>
        <w:rPr>
          <w:rFonts w:ascii="Arial" w:hAnsi="Arial"/>
          <w:sz w:val="22"/>
        </w:rPr>
      </w:pPr>
    </w:p>
    <w:p w14:paraId="10877E00" w14:textId="77777777" w:rsidR="00B50614" w:rsidRDefault="0078364D" w:rsidP="00CC4B3A">
      <w:pPr>
        <w:pStyle w:val="PlainText"/>
        <w:numPr>
          <w:ilvl w:val="0"/>
          <w:numId w:val="22"/>
        </w:numPr>
        <w:rPr>
          <w:rFonts w:ascii="Arial" w:hAnsi="Arial"/>
          <w:sz w:val="22"/>
        </w:rPr>
      </w:pPr>
      <w:r>
        <w:rPr>
          <w:rFonts w:ascii="Arial" w:hAnsi="Arial"/>
          <w:sz w:val="22"/>
        </w:rPr>
        <w:t xml:space="preserve">Is this method harder or easier than the previous method you used?  Why?  What problems would you encounter with this method?  </w:t>
      </w:r>
    </w:p>
    <w:p w14:paraId="38F98E28" w14:textId="77777777" w:rsidR="00B50614" w:rsidRDefault="00B50614">
      <w:pPr>
        <w:pStyle w:val="PlainText"/>
        <w:rPr>
          <w:rFonts w:ascii="Arial" w:hAnsi="Arial"/>
          <w:sz w:val="22"/>
        </w:rPr>
      </w:pPr>
    </w:p>
    <w:p w14:paraId="58CF6B4C" w14:textId="77777777" w:rsidR="00B50614" w:rsidRDefault="00B50614">
      <w:pPr>
        <w:pStyle w:val="PlainText"/>
        <w:rPr>
          <w:rFonts w:ascii="Arial" w:hAnsi="Arial"/>
          <w:sz w:val="22"/>
        </w:rPr>
      </w:pPr>
    </w:p>
    <w:p w14:paraId="2854297D" w14:textId="77777777" w:rsidR="00B50614" w:rsidRDefault="00B50614">
      <w:pPr>
        <w:pStyle w:val="PlainText"/>
        <w:rPr>
          <w:rFonts w:ascii="Arial" w:hAnsi="Arial"/>
          <w:sz w:val="22"/>
        </w:rPr>
      </w:pPr>
    </w:p>
    <w:p w14:paraId="3FC862F2" w14:textId="77777777" w:rsidR="00B50614" w:rsidRDefault="00B50614">
      <w:pPr>
        <w:pStyle w:val="PlainText"/>
        <w:rPr>
          <w:rFonts w:ascii="Arial" w:hAnsi="Arial"/>
          <w:sz w:val="22"/>
        </w:rPr>
      </w:pPr>
    </w:p>
    <w:p w14:paraId="0588C325" w14:textId="2F1913D4" w:rsidR="00541B93" w:rsidRDefault="00043E63" w:rsidP="00CC4B3A">
      <w:pPr>
        <w:pStyle w:val="PlainText"/>
        <w:numPr>
          <w:ilvl w:val="0"/>
          <w:numId w:val="22"/>
        </w:numPr>
        <w:rPr>
          <w:rFonts w:ascii="Arial" w:hAnsi="Arial"/>
          <w:sz w:val="22"/>
        </w:rPr>
      </w:pPr>
      <w:r>
        <w:rPr>
          <w:rFonts w:ascii="Arial" w:hAnsi="Arial"/>
          <w:sz w:val="22"/>
        </w:rPr>
        <w:t>What are epicycles?  Why are</w:t>
      </w:r>
      <w:r w:rsidR="0078364D">
        <w:rPr>
          <w:rFonts w:ascii="Arial" w:hAnsi="Arial"/>
          <w:sz w:val="22"/>
        </w:rPr>
        <w:t xml:space="preserve"> they </w:t>
      </w:r>
      <w:r>
        <w:rPr>
          <w:rFonts w:ascii="Arial" w:hAnsi="Arial"/>
          <w:sz w:val="22"/>
        </w:rPr>
        <w:t>seen to happen</w:t>
      </w:r>
      <w:r w:rsidR="0078364D">
        <w:rPr>
          <w:rFonts w:ascii="Arial" w:hAnsi="Arial"/>
          <w:sz w:val="22"/>
        </w:rPr>
        <w:t>?</w:t>
      </w:r>
    </w:p>
    <w:p w14:paraId="6AB32520" w14:textId="77777777" w:rsidR="00541B93" w:rsidRDefault="00541B93" w:rsidP="00541B93">
      <w:pPr>
        <w:pStyle w:val="PlainText"/>
        <w:rPr>
          <w:rFonts w:ascii="Arial" w:hAnsi="Arial"/>
          <w:sz w:val="22"/>
        </w:rPr>
      </w:pPr>
    </w:p>
    <w:p w14:paraId="75A42FC9" w14:textId="77777777" w:rsidR="00541B93" w:rsidRDefault="00541B93" w:rsidP="00541B93">
      <w:pPr>
        <w:pStyle w:val="PlainText"/>
        <w:rPr>
          <w:rFonts w:ascii="Arial" w:hAnsi="Arial"/>
          <w:sz w:val="22"/>
        </w:rPr>
      </w:pPr>
    </w:p>
    <w:p w14:paraId="36CA3931" w14:textId="77777777" w:rsidR="00541B93" w:rsidRDefault="00541B93" w:rsidP="00541B93">
      <w:pPr>
        <w:pStyle w:val="PlainText"/>
        <w:rPr>
          <w:rFonts w:ascii="Arial" w:hAnsi="Arial"/>
          <w:sz w:val="22"/>
        </w:rPr>
      </w:pPr>
    </w:p>
    <w:p w14:paraId="0700DA5B" w14:textId="77777777" w:rsidR="00AB355D" w:rsidRDefault="00AB355D">
      <w:pPr>
        <w:rPr>
          <w:rFonts w:ascii="Arial" w:hAnsi="Arial"/>
          <w:sz w:val="22"/>
        </w:rPr>
      </w:pPr>
      <w:r>
        <w:rPr>
          <w:rFonts w:ascii="Arial" w:hAnsi="Arial"/>
          <w:sz w:val="22"/>
        </w:rPr>
        <w:br w:type="page"/>
      </w:r>
    </w:p>
    <w:p w14:paraId="46C58876" w14:textId="77777777" w:rsidR="00AB355D" w:rsidRDefault="0078364D" w:rsidP="00CC4B3A">
      <w:pPr>
        <w:pStyle w:val="PlainText"/>
        <w:numPr>
          <w:ilvl w:val="0"/>
          <w:numId w:val="22"/>
        </w:numPr>
        <w:rPr>
          <w:rFonts w:ascii="Arial" w:hAnsi="Arial"/>
          <w:sz w:val="22"/>
        </w:rPr>
      </w:pPr>
      <w:r w:rsidRPr="00541B93">
        <w:rPr>
          <w:rFonts w:ascii="Arial" w:hAnsi="Arial"/>
          <w:sz w:val="22"/>
        </w:rPr>
        <w:t>When you observed the motion of the planets in the inner and outer solar system, did the radius of the orbit stay the same as the planet moved?  Why?  Did the point of closest approach to the Sun (perihelion) occur at the same place in the orbit each time?  If not, take a guess why not.</w:t>
      </w:r>
      <w:r w:rsidR="00541B93">
        <w:rPr>
          <w:rFonts w:ascii="Arial" w:hAnsi="Arial"/>
          <w:sz w:val="22"/>
        </w:rPr>
        <w:br/>
      </w:r>
    </w:p>
    <w:p w14:paraId="2310E193" w14:textId="77777777" w:rsidR="00AB355D" w:rsidRDefault="00AB355D">
      <w:pPr>
        <w:rPr>
          <w:rFonts w:ascii="Arial" w:hAnsi="Arial"/>
          <w:sz w:val="22"/>
        </w:rPr>
      </w:pPr>
    </w:p>
    <w:p w14:paraId="59AA7B8C" w14:textId="77777777" w:rsidR="00AB355D" w:rsidRDefault="00AB355D">
      <w:pPr>
        <w:rPr>
          <w:rFonts w:ascii="Arial" w:hAnsi="Arial"/>
          <w:sz w:val="22"/>
        </w:rPr>
      </w:pPr>
    </w:p>
    <w:p w14:paraId="7C529E12" w14:textId="77777777" w:rsidR="00AB355D" w:rsidRDefault="00AB355D">
      <w:pPr>
        <w:rPr>
          <w:rFonts w:ascii="Arial" w:hAnsi="Arial"/>
          <w:sz w:val="22"/>
        </w:rPr>
      </w:pPr>
    </w:p>
    <w:p w14:paraId="08870E2E" w14:textId="77777777" w:rsidR="00AB355D" w:rsidRDefault="00AB355D">
      <w:pPr>
        <w:rPr>
          <w:rFonts w:ascii="Arial" w:hAnsi="Arial"/>
          <w:sz w:val="22"/>
        </w:rPr>
      </w:pPr>
    </w:p>
    <w:p w14:paraId="4037B515" w14:textId="77777777" w:rsidR="00541B93" w:rsidRDefault="0078364D" w:rsidP="00CC4B3A">
      <w:pPr>
        <w:pStyle w:val="PlainText"/>
        <w:numPr>
          <w:ilvl w:val="0"/>
          <w:numId w:val="22"/>
        </w:numPr>
        <w:rPr>
          <w:rFonts w:ascii="Arial" w:hAnsi="Arial"/>
          <w:sz w:val="22"/>
        </w:rPr>
      </w:pPr>
      <w:r w:rsidRPr="00541B93">
        <w:rPr>
          <w:rFonts w:ascii="Arial" w:hAnsi="Arial"/>
          <w:sz w:val="22"/>
        </w:rPr>
        <w:t>The planets’ orbits are very close to circular – did you perceive any change in orbital speed as the planets moved around their orbits?</w:t>
      </w:r>
    </w:p>
    <w:p w14:paraId="342AAD36" w14:textId="77777777" w:rsidR="00541B93" w:rsidRDefault="00541B93" w:rsidP="00541B93">
      <w:pPr>
        <w:pStyle w:val="PlainText"/>
        <w:rPr>
          <w:rFonts w:ascii="Arial" w:hAnsi="Arial"/>
          <w:sz w:val="22"/>
        </w:rPr>
      </w:pPr>
    </w:p>
    <w:p w14:paraId="6443CE80" w14:textId="77777777" w:rsidR="00AB355D" w:rsidRDefault="00AB355D">
      <w:pPr>
        <w:rPr>
          <w:rFonts w:ascii="Arial" w:hAnsi="Arial"/>
          <w:sz w:val="22"/>
        </w:rPr>
      </w:pPr>
    </w:p>
    <w:p w14:paraId="1855F532" w14:textId="77777777" w:rsidR="00AB355D" w:rsidRDefault="00AB355D">
      <w:pPr>
        <w:rPr>
          <w:rFonts w:ascii="Arial" w:hAnsi="Arial"/>
          <w:sz w:val="22"/>
        </w:rPr>
      </w:pPr>
    </w:p>
    <w:p w14:paraId="34AC39D5" w14:textId="77777777" w:rsidR="00AB355D" w:rsidRDefault="00AB355D">
      <w:pPr>
        <w:rPr>
          <w:rFonts w:ascii="Arial" w:hAnsi="Arial"/>
          <w:sz w:val="22"/>
        </w:rPr>
      </w:pPr>
    </w:p>
    <w:p w14:paraId="4E3382D6" w14:textId="77777777" w:rsidR="00541B93" w:rsidRDefault="0078364D" w:rsidP="00CC4B3A">
      <w:pPr>
        <w:pStyle w:val="PlainText"/>
        <w:numPr>
          <w:ilvl w:val="0"/>
          <w:numId w:val="22"/>
        </w:numPr>
        <w:rPr>
          <w:rFonts w:ascii="Arial" w:hAnsi="Arial"/>
          <w:sz w:val="22"/>
        </w:rPr>
      </w:pPr>
      <w:r w:rsidRPr="00541B93">
        <w:rPr>
          <w:rFonts w:ascii="Arial" w:hAnsi="Arial"/>
          <w:sz w:val="22"/>
        </w:rPr>
        <w:t>The final form of Kepler’s Third Law is a remarkable formula and makes some very simple predictions.  Do you expect this Law to be obeyed outside the Solar System?  Why?  Explain your reasoning.</w:t>
      </w:r>
    </w:p>
    <w:p w14:paraId="292F1925" w14:textId="77777777" w:rsidR="00541B93" w:rsidRDefault="00541B93" w:rsidP="00541B93">
      <w:pPr>
        <w:pStyle w:val="PlainText"/>
        <w:rPr>
          <w:rFonts w:ascii="Arial" w:hAnsi="Arial"/>
          <w:sz w:val="22"/>
        </w:rPr>
      </w:pPr>
    </w:p>
    <w:p w14:paraId="0EE46C46" w14:textId="77777777" w:rsidR="00541B93" w:rsidRDefault="00541B93" w:rsidP="00541B93">
      <w:pPr>
        <w:pStyle w:val="PlainText"/>
        <w:rPr>
          <w:rFonts w:ascii="Arial" w:hAnsi="Arial"/>
          <w:sz w:val="22"/>
        </w:rPr>
      </w:pPr>
    </w:p>
    <w:p w14:paraId="6C1A6602" w14:textId="77777777" w:rsidR="00541B93" w:rsidRDefault="00541B93" w:rsidP="00541B93">
      <w:pPr>
        <w:pStyle w:val="PlainText"/>
        <w:rPr>
          <w:rFonts w:ascii="Arial" w:hAnsi="Arial"/>
          <w:sz w:val="22"/>
        </w:rPr>
      </w:pPr>
    </w:p>
    <w:p w14:paraId="4BC85DDA" w14:textId="77777777" w:rsidR="00541B93" w:rsidRDefault="00541B93" w:rsidP="00541B93">
      <w:pPr>
        <w:pStyle w:val="PlainText"/>
        <w:rPr>
          <w:rFonts w:ascii="Arial" w:hAnsi="Arial"/>
          <w:sz w:val="22"/>
        </w:rPr>
      </w:pPr>
    </w:p>
    <w:p w14:paraId="60C5493D" w14:textId="77777777" w:rsidR="00541B93" w:rsidRDefault="00541B93" w:rsidP="00541B93">
      <w:pPr>
        <w:pStyle w:val="PlainText"/>
        <w:rPr>
          <w:rFonts w:ascii="Arial" w:hAnsi="Arial"/>
          <w:sz w:val="22"/>
        </w:rPr>
      </w:pPr>
    </w:p>
    <w:p w14:paraId="0B978939" w14:textId="77777777" w:rsidR="00541B93" w:rsidRDefault="00541B93" w:rsidP="00541B93">
      <w:pPr>
        <w:pStyle w:val="PlainText"/>
        <w:rPr>
          <w:rFonts w:ascii="Arial" w:hAnsi="Arial"/>
          <w:sz w:val="22"/>
        </w:rPr>
      </w:pPr>
    </w:p>
    <w:p w14:paraId="4F77FDF0" w14:textId="77777777" w:rsidR="00B50614" w:rsidRPr="00541B93" w:rsidRDefault="0078364D" w:rsidP="00CC4B3A">
      <w:pPr>
        <w:pStyle w:val="PlainText"/>
        <w:numPr>
          <w:ilvl w:val="0"/>
          <w:numId w:val="22"/>
        </w:numPr>
        <w:rPr>
          <w:rFonts w:ascii="Arial" w:hAnsi="Arial"/>
          <w:sz w:val="22"/>
        </w:rPr>
      </w:pPr>
      <w:r w:rsidRPr="00541B93">
        <w:rPr>
          <w:rFonts w:ascii="Arial" w:hAnsi="Arial"/>
          <w:sz w:val="22"/>
        </w:rPr>
        <w:t>In addressing epicycles (and retrograde motion) in your report, name the planets that perform epicycles in our night sky over the course of time, and which do not.  Why?</w:t>
      </w:r>
    </w:p>
    <w:p w14:paraId="4955BCCC" w14:textId="77777777" w:rsidR="00B50614" w:rsidRDefault="00B50614">
      <w:pPr>
        <w:pStyle w:val="PlainText"/>
        <w:rPr>
          <w:rFonts w:ascii="Arial" w:hAnsi="Arial"/>
          <w:sz w:val="22"/>
        </w:rPr>
      </w:pPr>
    </w:p>
    <w:p w14:paraId="7938CB6D" w14:textId="77777777" w:rsidR="00B50614" w:rsidRDefault="00B50614">
      <w:pPr>
        <w:pStyle w:val="PlainText"/>
        <w:rPr>
          <w:rFonts w:ascii="Arial" w:hAnsi="Arial"/>
          <w:sz w:val="22"/>
        </w:rPr>
      </w:pPr>
    </w:p>
    <w:p w14:paraId="12E11554" w14:textId="77777777" w:rsidR="00B50614" w:rsidRDefault="00B50614">
      <w:pPr>
        <w:pStyle w:val="PlainText"/>
        <w:rPr>
          <w:rFonts w:ascii="Arial" w:hAnsi="Arial"/>
          <w:sz w:val="22"/>
        </w:rPr>
      </w:pPr>
    </w:p>
    <w:p w14:paraId="5FFBED63" w14:textId="77777777" w:rsidR="00B50614" w:rsidRDefault="00B50614">
      <w:pPr>
        <w:pStyle w:val="PlainText"/>
        <w:rPr>
          <w:rFonts w:ascii="Arial" w:hAnsi="Arial"/>
          <w:sz w:val="22"/>
        </w:rPr>
      </w:pPr>
    </w:p>
    <w:p w14:paraId="5ECEDFCE" w14:textId="77777777" w:rsidR="00B50614" w:rsidRDefault="00B50614">
      <w:pPr>
        <w:pStyle w:val="PlainText"/>
        <w:rPr>
          <w:rFonts w:ascii="Arial" w:hAnsi="Arial"/>
          <w:sz w:val="22"/>
        </w:rPr>
      </w:pPr>
    </w:p>
    <w:p w14:paraId="416CD0CE" w14:textId="77777777" w:rsidR="00B50614" w:rsidRDefault="00B50614">
      <w:pPr>
        <w:pStyle w:val="PlainText"/>
        <w:rPr>
          <w:rFonts w:ascii="Arial" w:hAnsi="Arial"/>
          <w:sz w:val="22"/>
        </w:rPr>
      </w:pPr>
    </w:p>
    <w:p w14:paraId="0693490E" w14:textId="77777777" w:rsidR="00B50614" w:rsidRDefault="00B50614">
      <w:pPr>
        <w:pStyle w:val="PlainText"/>
        <w:rPr>
          <w:rFonts w:ascii="Arial" w:hAnsi="Arial"/>
          <w:sz w:val="22"/>
        </w:rPr>
      </w:pPr>
    </w:p>
    <w:p w14:paraId="5B6645DF" w14:textId="77777777" w:rsidR="00B50614" w:rsidRDefault="00B50614">
      <w:pPr>
        <w:pStyle w:val="PlainText"/>
        <w:rPr>
          <w:rFonts w:ascii="Arial" w:hAnsi="Arial"/>
          <w:sz w:val="22"/>
        </w:rPr>
      </w:pPr>
    </w:p>
    <w:p w14:paraId="7D936728" w14:textId="77777777" w:rsidR="00B50614" w:rsidRDefault="00B50614">
      <w:pPr>
        <w:pStyle w:val="PlainText"/>
        <w:rPr>
          <w:rFonts w:ascii="Arial" w:hAnsi="Arial"/>
          <w:sz w:val="22"/>
        </w:rPr>
      </w:pPr>
    </w:p>
    <w:p w14:paraId="1AE95FFF" w14:textId="77777777" w:rsidR="00B50614" w:rsidRDefault="00541B93">
      <w:pPr>
        <w:pStyle w:val="PlainText"/>
        <w:rPr>
          <w:rFonts w:ascii="Arial" w:hAnsi="Arial"/>
          <w:b/>
          <w:sz w:val="22"/>
        </w:rPr>
      </w:pPr>
      <w:r>
        <w:rPr>
          <w:rFonts w:ascii="Arial" w:hAnsi="Arial"/>
          <w:b/>
          <w:sz w:val="22"/>
        </w:rPr>
        <w:t>Summarize what you have learned in tonight’s lab</w:t>
      </w:r>
      <w:r w:rsidR="0078364D">
        <w:rPr>
          <w:rFonts w:ascii="Arial" w:hAnsi="Arial"/>
          <w:b/>
          <w:sz w:val="22"/>
        </w:rPr>
        <w:t>:</w:t>
      </w:r>
    </w:p>
    <w:p w14:paraId="061473DC" w14:textId="77777777" w:rsidR="00B50614" w:rsidRDefault="00B50614">
      <w:pPr>
        <w:pStyle w:val="PlainText"/>
        <w:rPr>
          <w:rFonts w:ascii="Arial" w:hAnsi="Arial"/>
          <w:sz w:val="22"/>
        </w:rPr>
      </w:pPr>
    </w:p>
    <w:p w14:paraId="59AD7791" w14:textId="77777777" w:rsidR="00B50614" w:rsidRDefault="00B50614"/>
    <w:p w14:paraId="6ED0DBCD" w14:textId="77777777" w:rsidR="00B50614" w:rsidRDefault="00B50614"/>
    <w:p w14:paraId="5D8D376A" w14:textId="77777777" w:rsidR="00B50614" w:rsidRDefault="00B50614"/>
    <w:p w14:paraId="0D93C5BD" w14:textId="77777777" w:rsidR="00B50614" w:rsidRDefault="00B50614"/>
    <w:p w14:paraId="79158A2C" w14:textId="77777777" w:rsidR="00B50614" w:rsidRDefault="00B50614"/>
    <w:p w14:paraId="4A62A1C2" w14:textId="77777777" w:rsidR="00B50614" w:rsidRDefault="00B50614"/>
    <w:p w14:paraId="44E47F58" w14:textId="77777777" w:rsidR="00B50614" w:rsidRDefault="00B50614"/>
    <w:p w14:paraId="0CF63414" w14:textId="77777777" w:rsidR="00B50614" w:rsidRDefault="00B50614"/>
    <w:p w14:paraId="5C38A653" w14:textId="77777777" w:rsidR="00B50614" w:rsidRDefault="00B50614"/>
    <w:p w14:paraId="0451ADCD" w14:textId="77777777" w:rsidR="00541B93" w:rsidRDefault="00541B93">
      <w:r>
        <w:br w:type="page"/>
      </w:r>
    </w:p>
    <w:p w14:paraId="4C853750" w14:textId="77777777" w:rsidR="00B50614" w:rsidRDefault="00B50614">
      <w:pPr>
        <w:rPr>
          <w:rFonts w:ascii="Arial" w:hAnsi="Arial"/>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5"/>
        <w:gridCol w:w="1401"/>
        <w:gridCol w:w="1582"/>
        <w:gridCol w:w="1620"/>
        <w:gridCol w:w="1440"/>
        <w:gridCol w:w="1548"/>
      </w:tblGrid>
      <w:tr w:rsidR="00B50614" w14:paraId="4880E256" w14:textId="77777777">
        <w:tc>
          <w:tcPr>
            <w:tcW w:w="1265" w:type="dxa"/>
          </w:tcPr>
          <w:p w14:paraId="2DA7C77D" w14:textId="77777777" w:rsidR="00B50614" w:rsidRDefault="0078364D">
            <w:pPr>
              <w:pStyle w:val="PlainText"/>
              <w:rPr>
                <w:rFonts w:ascii="Arial" w:hAnsi="Arial"/>
                <w:b/>
                <w:sz w:val="22"/>
              </w:rPr>
            </w:pPr>
            <w:r>
              <w:rPr>
                <w:rFonts w:ascii="Arial" w:hAnsi="Arial"/>
                <w:b/>
                <w:sz w:val="22"/>
              </w:rPr>
              <w:t>Data Table</w:t>
            </w:r>
          </w:p>
        </w:tc>
        <w:tc>
          <w:tcPr>
            <w:tcW w:w="1401" w:type="dxa"/>
          </w:tcPr>
          <w:p w14:paraId="189CCE92" w14:textId="77777777" w:rsidR="00B50614" w:rsidRDefault="0078364D">
            <w:pPr>
              <w:pStyle w:val="PlainText"/>
              <w:rPr>
                <w:rFonts w:ascii="Arial" w:hAnsi="Arial"/>
                <w:b/>
                <w:sz w:val="22"/>
              </w:rPr>
            </w:pPr>
            <w:r>
              <w:rPr>
                <w:rFonts w:ascii="Arial" w:hAnsi="Arial"/>
                <w:b/>
                <w:sz w:val="22"/>
              </w:rPr>
              <w:t>Period (years)</w:t>
            </w:r>
          </w:p>
        </w:tc>
        <w:tc>
          <w:tcPr>
            <w:tcW w:w="1582" w:type="dxa"/>
          </w:tcPr>
          <w:p w14:paraId="52AD6771" w14:textId="77777777" w:rsidR="00B50614" w:rsidRDefault="0078364D">
            <w:pPr>
              <w:pStyle w:val="PlainText"/>
              <w:rPr>
                <w:rFonts w:ascii="Arial" w:hAnsi="Arial"/>
                <w:b/>
                <w:sz w:val="22"/>
              </w:rPr>
            </w:pPr>
            <w:r>
              <w:rPr>
                <w:rFonts w:ascii="Arial" w:hAnsi="Arial"/>
                <w:b/>
                <w:sz w:val="22"/>
              </w:rPr>
              <w:t>Ave orbital radius (AU)</w:t>
            </w:r>
          </w:p>
        </w:tc>
        <w:tc>
          <w:tcPr>
            <w:tcW w:w="1620" w:type="dxa"/>
          </w:tcPr>
          <w:p w14:paraId="616640ED" w14:textId="77777777" w:rsidR="00B50614" w:rsidRDefault="0078364D">
            <w:pPr>
              <w:pStyle w:val="PlainText"/>
              <w:rPr>
                <w:rFonts w:ascii="Arial" w:hAnsi="Arial"/>
                <w:b/>
                <w:sz w:val="22"/>
              </w:rPr>
            </w:pPr>
            <w:r>
              <w:rPr>
                <w:rFonts w:ascii="Arial" w:hAnsi="Arial"/>
                <w:b/>
                <w:sz w:val="22"/>
              </w:rPr>
              <w:t>Log (Period)</w:t>
            </w:r>
          </w:p>
        </w:tc>
        <w:tc>
          <w:tcPr>
            <w:tcW w:w="1440" w:type="dxa"/>
          </w:tcPr>
          <w:p w14:paraId="2AD5AD00" w14:textId="77777777" w:rsidR="00B50614" w:rsidRDefault="0078364D">
            <w:pPr>
              <w:pStyle w:val="PlainText"/>
              <w:rPr>
                <w:rFonts w:ascii="Arial" w:hAnsi="Arial"/>
                <w:b/>
                <w:sz w:val="22"/>
              </w:rPr>
            </w:pPr>
            <w:r>
              <w:rPr>
                <w:rFonts w:ascii="Arial" w:hAnsi="Arial"/>
                <w:b/>
                <w:sz w:val="22"/>
              </w:rPr>
              <w:t>Log (orbital radius)</w:t>
            </w:r>
          </w:p>
        </w:tc>
        <w:tc>
          <w:tcPr>
            <w:tcW w:w="1548" w:type="dxa"/>
          </w:tcPr>
          <w:p w14:paraId="625A97DD" w14:textId="77777777" w:rsidR="00B50614" w:rsidRDefault="0078364D">
            <w:pPr>
              <w:pStyle w:val="PlainText"/>
              <w:rPr>
                <w:rFonts w:ascii="Arial" w:hAnsi="Arial"/>
                <w:b/>
                <w:sz w:val="22"/>
              </w:rPr>
            </w:pPr>
            <w:r>
              <w:rPr>
                <w:rFonts w:ascii="Arial" w:hAnsi="Arial"/>
                <w:b/>
                <w:sz w:val="22"/>
              </w:rPr>
              <w:t>Orbital Speed (km/s)</w:t>
            </w:r>
          </w:p>
        </w:tc>
      </w:tr>
      <w:tr w:rsidR="00B50614" w14:paraId="4662CEA0" w14:textId="77777777">
        <w:tc>
          <w:tcPr>
            <w:tcW w:w="1265" w:type="dxa"/>
          </w:tcPr>
          <w:p w14:paraId="1377CA0C" w14:textId="77777777" w:rsidR="00B50614" w:rsidRDefault="0078364D">
            <w:pPr>
              <w:pStyle w:val="PlainText"/>
              <w:rPr>
                <w:rFonts w:ascii="Arial" w:hAnsi="Arial"/>
                <w:sz w:val="22"/>
              </w:rPr>
            </w:pPr>
            <w:r>
              <w:rPr>
                <w:rFonts w:ascii="Arial" w:hAnsi="Arial"/>
                <w:sz w:val="22"/>
              </w:rPr>
              <w:t>Mercury</w:t>
            </w:r>
          </w:p>
        </w:tc>
        <w:tc>
          <w:tcPr>
            <w:tcW w:w="1401" w:type="dxa"/>
          </w:tcPr>
          <w:p w14:paraId="758EE8CD" w14:textId="77777777" w:rsidR="00B50614" w:rsidRDefault="00B50614">
            <w:pPr>
              <w:pStyle w:val="PlainText"/>
              <w:rPr>
                <w:rFonts w:ascii="Arial" w:hAnsi="Arial"/>
                <w:sz w:val="22"/>
              </w:rPr>
            </w:pPr>
          </w:p>
        </w:tc>
        <w:tc>
          <w:tcPr>
            <w:tcW w:w="1582" w:type="dxa"/>
          </w:tcPr>
          <w:p w14:paraId="0685F464" w14:textId="77777777" w:rsidR="00B50614" w:rsidRDefault="00B50614">
            <w:pPr>
              <w:pStyle w:val="PlainText"/>
              <w:rPr>
                <w:rFonts w:ascii="Arial" w:hAnsi="Arial"/>
                <w:sz w:val="22"/>
              </w:rPr>
            </w:pPr>
          </w:p>
        </w:tc>
        <w:tc>
          <w:tcPr>
            <w:tcW w:w="1620" w:type="dxa"/>
          </w:tcPr>
          <w:p w14:paraId="5BFD53CD" w14:textId="77777777" w:rsidR="00B50614" w:rsidRDefault="00B50614">
            <w:pPr>
              <w:pStyle w:val="PlainText"/>
              <w:rPr>
                <w:rFonts w:ascii="Arial" w:hAnsi="Arial"/>
                <w:sz w:val="22"/>
              </w:rPr>
            </w:pPr>
          </w:p>
        </w:tc>
        <w:tc>
          <w:tcPr>
            <w:tcW w:w="1440" w:type="dxa"/>
          </w:tcPr>
          <w:p w14:paraId="2084D783" w14:textId="77777777" w:rsidR="00B50614" w:rsidRDefault="00B50614">
            <w:pPr>
              <w:pStyle w:val="PlainText"/>
              <w:rPr>
                <w:rFonts w:ascii="Arial" w:hAnsi="Arial"/>
                <w:sz w:val="22"/>
              </w:rPr>
            </w:pPr>
          </w:p>
        </w:tc>
        <w:tc>
          <w:tcPr>
            <w:tcW w:w="1548" w:type="dxa"/>
          </w:tcPr>
          <w:p w14:paraId="234C6F9E" w14:textId="77777777" w:rsidR="00B50614" w:rsidRDefault="00B50614">
            <w:pPr>
              <w:pStyle w:val="PlainText"/>
              <w:rPr>
                <w:rFonts w:ascii="Arial" w:hAnsi="Arial"/>
                <w:sz w:val="22"/>
              </w:rPr>
            </w:pPr>
          </w:p>
        </w:tc>
      </w:tr>
      <w:tr w:rsidR="00B50614" w14:paraId="126A1434" w14:textId="77777777">
        <w:tc>
          <w:tcPr>
            <w:tcW w:w="1265" w:type="dxa"/>
          </w:tcPr>
          <w:p w14:paraId="579D9BE0" w14:textId="77777777" w:rsidR="00B50614" w:rsidRDefault="0078364D">
            <w:pPr>
              <w:pStyle w:val="PlainText"/>
              <w:rPr>
                <w:rFonts w:ascii="Arial" w:hAnsi="Arial"/>
                <w:sz w:val="22"/>
              </w:rPr>
            </w:pPr>
            <w:r>
              <w:rPr>
                <w:rFonts w:ascii="Arial" w:hAnsi="Arial"/>
                <w:sz w:val="22"/>
              </w:rPr>
              <w:t>Venus</w:t>
            </w:r>
          </w:p>
        </w:tc>
        <w:tc>
          <w:tcPr>
            <w:tcW w:w="1401" w:type="dxa"/>
          </w:tcPr>
          <w:p w14:paraId="5471D2B7" w14:textId="77777777" w:rsidR="00B50614" w:rsidRDefault="00B50614">
            <w:pPr>
              <w:pStyle w:val="PlainText"/>
              <w:rPr>
                <w:rFonts w:ascii="Arial" w:hAnsi="Arial"/>
                <w:sz w:val="22"/>
              </w:rPr>
            </w:pPr>
          </w:p>
        </w:tc>
        <w:tc>
          <w:tcPr>
            <w:tcW w:w="1582" w:type="dxa"/>
          </w:tcPr>
          <w:p w14:paraId="2DAD975D" w14:textId="77777777" w:rsidR="00B50614" w:rsidRDefault="00B50614">
            <w:pPr>
              <w:pStyle w:val="PlainText"/>
              <w:rPr>
                <w:rFonts w:ascii="Arial" w:hAnsi="Arial"/>
                <w:sz w:val="22"/>
              </w:rPr>
            </w:pPr>
          </w:p>
        </w:tc>
        <w:tc>
          <w:tcPr>
            <w:tcW w:w="1620" w:type="dxa"/>
          </w:tcPr>
          <w:p w14:paraId="77949F4D" w14:textId="77777777" w:rsidR="00B50614" w:rsidRDefault="00B50614">
            <w:pPr>
              <w:pStyle w:val="PlainText"/>
              <w:rPr>
                <w:rFonts w:ascii="Arial" w:hAnsi="Arial"/>
                <w:sz w:val="22"/>
              </w:rPr>
            </w:pPr>
          </w:p>
        </w:tc>
        <w:tc>
          <w:tcPr>
            <w:tcW w:w="1440" w:type="dxa"/>
          </w:tcPr>
          <w:p w14:paraId="1BB048FB" w14:textId="77777777" w:rsidR="00B50614" w:rsidRDefault="00B50614">
            <w:pPr>
              <w:pStyle w:val="PlainText"/>
              <w:rPr>
                <w:rFonts w:ascii="Arial" w:hAnsi="Arial"/>
                <w:sz w:val="22"/>
              </w:rPr>
            </w:pPr>
          </w:p>
        </w:tc>
        <w:tc>
          <w:tcPr>
            <w:tcW w:w="1548" w:type="dxa"/>
          </w:tcPr>
          <w:p w14:paraId="54EC9056" w14:textId="77777777" w:rsidR="00B50614" w:rsidRDefault="00B50614">
            <w:pPr>
              <w:pStyle w:val="PlainText"/>
              <w:rPr>
                <w:rFonts w:ascii="Arial" w:hAnsi="Arial"/>
                <w:sz w:val="22"/>
              </w:rPr>
            </w:pPr>
          </w:p>
        </w:tc>
      </w:tr>
      <w:tr w:rsidR="00B50614" w14:paraId="5900C6B1" w14:textId="77777777">
        <w:tc>
          <w:tcPr>
            <w:tcW w:w="1265" w:type="dxa"/>
          </w:tcPr>
          <w:p w14:paraId="0A95C405" w14:textId="77777777" w:rsidR="00B50614" w:rsidRDefault="0078364D">
            <w:pPr>
              <w:pStyle w:val="PlainText"/>
              <w:rPr>
                <w:rFonts w:ascii="Arial" w:hAnsi="Arial"/>
                <w:sz w:val="22"/>
              </w:rPr>
            </w:pPr>
            <w:r>
              <w:rPr>
                <w:rFonts w:ascii="Arial" w:hAnsi="Arial"/>
                <w:sz w:val="22"/>
              </w:rPr>
              <w:t>Earth</w:t>
            </w:r>
          </w:p>
        </w:tc>
        <w:tc>
          <w:tcPr>
            <w:tcW w:w="1401" w:type="dxa"/>
          </w:tcPr>
          <w:p w14:paraId="2E8D9EFA" w14:textId="77777777" w:rsidR="00B50614" w:rsidRDefault="00B50614">
            <w:pPr>
              <w:pStyle w:val="PlainText"/>
              <w:rPr>
                <w:rFonts w:ascii="Arial" w:hAnsi="Arial"/>
                <w:sz w:val="22"/>
              </w:rPr>
            </w:pPr>
          </w:p>
        </w:tc>
        <w:tc>
          <w:tcPr>
            <w:tcW w:w="1582" w:type="dxa"/>
          </w:tcPr>
          <w:p w14:paraId="0A18A847" w14:textId="77777777" w:rsidR="00B50614" w:rsidRDefault="00B50614">
            <w:pPr>
              <w:pStyle w:val="PlainText"/>
              <w:rPr>
                <w:rFonts w:ascii="Arial" w:hAnsi="Arial"/>
                <w:sz w:val="22"/>
              </w:rPr>
            </w:pPr>
          </w:p>
        </w:tc>
        <w:tc>
          <w:tcPr>
            <w:tcW w:w="1620" w:type="dxa"/>
          </w:tcPr>
          <w:p w14:paraId="6EFC5BE5" w14:textId="77777777" w:rsidR="00B50614" w:rsidRDefault="00B50614">
            <w:pPr>
              <w:pStyle w:val="PlainText"/>
              <w:rPr>
                <w:rFonts w:ascii="Arial" w:hAnsi="Arial"/>
                <w:sz w:val="22"/>
              </w:rPr>
            </w:pPr>
          </w:p>
        </w:tc>
        <w:tc>
          <w:tcPr>
            <w:tcW w:w="1440" w:type="dxa"/>
          </w:tcPr>
          <w:p w14:paraId="625E518E" w14:textId="77777777" w:rsidR="00B50614" w:rsidRDefault="00B50614">
            <w:pPr>
              <w:pStyle w:val="PlainText"/>
              <w:rPr>
                <w:rFonts w:ascii="Arial" w:hAnsi="Arial"/>
                <w:sz w:val="22"/>
              </w:rPr>
            </w:pPr>
          </w:p>
        </w:tc>
        <w:tc>
          <w:tcPr>
            <w:tcW w:w="1548" w:type="dxa"/>
          </w:tcPr>
          <w:p w14:paraId="576BAE0B" w14:textId="77777777" w:rsidR="00B50614" w:rsidRDefault="00B50614">
            <w:pPr>
              <w:pStyle w:val="PlainText"/>
              <w:rPr>
                <w:rFonts w:ascii="Arial" w:hAnsi="Arial"/>
                <w:sz w:val="22"/>
              </w:rPr>
            </w:pPr>
          </w:p>
        </w:tc>
      </w:tr>
      <w:tr w:rsidR="00B50614" w14:paraId="359A83FC" w14:textId="77777777">
        <w:tc>
          <w:tcPr>
            <w:tcW w:w="1265" w:type="dxa"/>
          </w:tcPr>
          <w:p w14:paraId="0DD36752" w14:textId="77777777" w:rsidR="00B50614" w:rsidRDefault="0078364D">
            <w:pPr>
              <w:pStyle w:val="PlainText"/>
              <w:rPr>
                <w:rFonts w:ascii="Arial" w:hAnsi="Arial"/>
                <w:sz w:val="22"/>
              </w:rPr>
            </w:pPr>
            <w:r>
              <w:rPr>
                <w:rFonts w:ascii="Arial" w:hAnsi="Arial"/>
                <w:sz w:val="22"/>
              </w:rPr>
              <w:t>Mars</w:t>
            </w:r>
          </w:p>
        </w:tc>
        <w:tc>
          <w:tcPr>
            <w:tcW w:w="1401" w:type="dxa"/>
          </w:tcPr>
          <w:p w14:paraId="022F614D" w14:textId="77777777" w:rsidR="00B50614" w:rsidRDefault="00B50614">
            <w:pPr>
              <w:pStyle w:val="PlainText"/>
              <w:rPr>
                <w:rFonts w:ascii="Arial" w:hAnsi="Arial"/>
                <w:sz w:val="22"/>
              </w:rPr>
            </w:pPr>
          </w:p>
        </w:tc>
        <w:tc>
          <w:tcPr>
            <w:tcW w:w="1582" w:type="dxa"/>
          </w:tcPr>
          <w:p w14:paraId="6EB47666" w14:textId="77777777" w:rsidR="00B50614" w:rsidRDefault="00B50614">
            <w:pPr>
              <w:pStyle w:val="PlainText"/>
              <w:rPr>
                <w:rFonts w:ascii="Arial" w:hAnsi="Arial"/>
                <w:sz w:val="22"/>
              </w:rPr>
            </w:pPr>
          </w:p>
        </w:tc>
        <w:tc>
          <w:tcPr>
            <w:tcW w:w="1620" w:type="dxa"/>
          </w:tcPr>
          <w:p w14:paraId="1C2F2670" w14:textId="77777777" w:rsidR="00B50614" w:rsidRDefault="00B50614">
            <w:pPr>
              <w:pStyle w:val="PlainText"/>
              <w:rPr>
                <w:rFonts w:ascii="Arial" w:hAnsi="Arial"/>
                <w:sz w:val="22"/>
              </w:rPr>
            </w:pPr>
          </w:p>
        </w:tc>
        <w:tc>
          <w:tcPr>
            <w:tcW w:w="1440" w:type="dxa"/>
          </w:tcPr>
          <w:p w14:paraId="57E25926" w14:textId="77777777" w:rsidR="00B50614" w:rsidRDefault="00B50614">
            <w:pPr>
              <w:pStyle w:val="PlainText"/>
              <w:rPr>
                <w:rFonts w:ascii="Arial" w:hAnsi="Arial"/>
                <w:sz w:val="22"/>
              </w:rPr>
            </w:pPr>
          </w:p>
        </w:tc>
        <w:tc>
          <w:tcPr>
            <w:tcW w:w="1548" w:type="dxa"/>
          </w:tcPr>
          <w:p w14:paraId="2182E511" w14:textId="77777777" w:rsidR="00B50614" w:rsidRDefault="00B50614">
            <w:pPr>
              <w:pStyle w:val="PlainText"/>
              <w:rPr>
                <w:rFonts w:ascii="Arial" w:hAnsi="Arial"/>
                <w:sz w:val="22"/>
              </w:rPr>
            </w:pPr>
          </w:p>
        </w:tc>
      </w:tr>
      <w:tr w:rsidR="00B50614" w14:paraId="20AB3A45" w14:textId="77777777">
        <w:tc>
          <w:tcPr>
            <w:tcW w:w="1265" w:type="dxa"/>
          </w:tcPr>
          <w:p w14:paraId="03C626FA" w14:textId="77777777" w:rsidR="00B50614" w:rsidRDefault="0078364D">
            <w:pPr>
              <w:pStyle w:val="PlainText"/>
              <w:rPr>
                <w:rFonts w:ascii="Arial" w:hAnsi="Arial"/>
                <w:sz w:val="22"/>
              </w:rPr>
            </w:pPr>
            <w:r>
              <w:rPr>
                <w:rFonts w:ascii="Arial" w:hAnsi="Arial"/>
                <w:sz w:val="22"/>
              </w:rPr>
              <w:t>Jupiter</w:t>
            </w:r>
          </w:p>
        </w:tc>
        <w:tc>
          <w:tcPr>
            <w:tcW w:w="1401" w:type="dxa"/>
          </w:tcPr>
          <w:p w14:paraId="63D202C9" w14:textId="77777777" w:rsidR="00B50614" w:rsidRDefault="00B50614">
            <w:pPr>
              <w:pStyle w:val="PlainText"/>
              <w:rPr>
                <w:rFonts w:ascii="Arial" w:hAnsi="Arial"/>
                <w:sz w:val="22"/>
              </w:rPr>
            </w:pPr>
          </w:p>
        </w:tc>
        <w:tc>
          <w:tcPr>
            <w:tcW w:w="1582" w:type="dxa"/>
          </w:tcPr>
          <w:p w14:paraId="0AC1BB2E" w14:textId="77777777" w:rsidR="00B50614" w:rsidRDefault="00B50614">
            <w:pPr>
              <w:pStyle w:val="PlainText"/>
              <w:rPr>
                <w:rFonts w:ascii="Arial" w:hAnsi="Arial"/>
                <w:sz w:val="22"/>
              </w:rPr>
            </w:pPr>
          </w:p>
        </w:tc>
        <w:tc>
          <w:tcPr>
            <w:tcW w:w="1620" w:type="dxa"/>
          </w:tcPr>
          <w:p w14:paraId="4536853D" w14:textId="77777777" w:rsidR="00B50614" w:rsidRDefault="00B50614">
            <w:pPr>
              <w:pStyle w:val="PlainText"/>
              <w:rPr>
                <w:rFonts w:ascii="Arial" w:hAnsi="Arial"/>
                <w:sz w:val="22"/>
              </w:rPr>
            </w:pPr>
          </w:p>
        </w:tc>
        <w:tc>
          <w:tcPr>
            <w:tcW w:w="1440" w:type="dxa"/>
          </w:tcPr>
          <w:p w14:paraId="57A25178" w14:textId="77777777" w:rsidR="00B50614" w:rsidRDefault="00B50614">
            <w:pPr>
              <w:pStyle w:val="PlainText"/>
              <w:rPr>
                <w:rFonts w:ascii="Arial" w:hAnsi="Arial"/>
                <w:sz w:val="22"/>
              </w:rPr>
            </w:pPr>
          </w:p>
        </w:tc>
        <w:tc>
          <w:tcPr>
            <w:tcW w:w="1548" w:type="dxa"/>
          </w:tcPr>
          <w:p w14:paraId="091C6068" w14:textId="77777777" w:rsidR="00B50614" w:rsidRDefault="00B50614">
            <w:pPr>
              <w:pStyle w:val="PlainText"/>
              <w:rPr>
                <w:rFonts w:ascii="Arial" w:hAnsi="Arial"/>
                <w:sz w:val="22"/>
              </w:rPr>
            </w:pPr>
          </w:p>
        </w:tc>
      </w:tr>
      <w:tr w:rsidR="00B50614" w14:paraId="1B9C435E" w14:textId="77777777">
        <w:tc>
          <w:tcPr>
            <w:tcW w:w="1265" w:type="dxa"/>
          </w:tcPr>
          <w:p w14:paraId="63E71D4A" w14:textId="77777777" w:rsidR="00B50614" w:rsidRDefault="0078364D">
            <w:pPr>
              <w:pStyle w:val="PlainText"/>
              <w:rPr>
                <w:rFonts w:ascii="Arial" w:hAnsi="Arial"/>
                <w:sz w:val="22"/>
              </w:rPr>
            </w:pPr>
            <w:r>
              <w:rPr>
                <w:rFonts w:ascii="Arial" w:hAnsi="Arial"/>
                <w:sz w:val="22"/>
              </w:rPr>
              <w:t>Saturn</w:t>
            </w:r>
          </w:p>
        </w:tc>
        <w:tc>
          <w:tcPr>
            <w:tcW w:w="1401" w:type="dxa"/>
          </w:tcPr>
          <w:p w14:paraId="345B90E0" w14:textId="77777777" w:rsidR="00B50614" w:rsidRDefault="00B50614">
            <w:pPr>
              <w:pStyle w:val="PlainText"/>
              <w:rPr>
                <w:rFonts w:ascii="Arial" w:hAnsi="Arial"/>
                <w:sz w:val="22"/>
              </w:rPr>
            </w:pPr>
          </w:p>
        </w:tc>
        <w:tc>
          <w:tcPr>
            <w:tcW w:w="1582" w:type="dxa"/>
          </w:tcPr>
          <w:p w14:paraId="37D1B7EB" w14:textId="77777777" w:rsidR="00B50614" w:rsidRDefault="00B50614">
            <w:pPr>
              <w:pStyle w:val="PlainText"/>
              <w:rPr>
                <w:rFonts w:ascii="Arial" w:hAnsi="Arial"/>
                <w:sz w:val="22"/>
              </w:rPr>
            </w:pPr>
          </w:p>
        </w:tc>
        <w:tc>
          <w:tcPr>
            <w:tcW w:w="1620" w:type="dxa"/>
          </w:tcPr>
          <w:p w14:paraId="03898459" w14:textId="77777777" w:rsidR="00B50614" w:rsidRDefault="00B50614">
            <w:pPr>
              <w:pStyle w:val="PlainText"/>
              <w:rPr>
                <w:rFonts w:ascii="Arial" w:hAnsi="Arial"/>
                <w:sz w:val="22"/>
              </w:rPr>
            </w:pPr>
          </w:p>
        </w:tc>
        <w:tc>
          <w:tcPr>
            <w:tcW w:w="1440" w:type="dxa"/>
          </w:tcPr>
          <w:p w14:paraId="4DA6F2DE" w14:textId="77777777" w:rsidR="00B50614" w:rsidRDefault="00B50614">
            <w:pPr>
              <w:pStyle w:val="PlainText"/>
              <w:rPr>
                <w:rFonts w:ascii="Arial" w:hAnsi="Arial"/>
                <w:sz w:val="22"/>
              </w:rPr>
            </w:pPr>
          </w:p>
        </w:tc>
        <w:tc>
          <w:tcPr>
            <w:tcW w:w="1548" w:type="dxa"/>
          </w:tcPr>
          <w:p w14:paraId="18C012C1" w14:textId="77777777" w:rsidR="00B50614" w:rsidRDefault="00B50614">
            <w:pPr>
              <w:pStyle w:val="PlainText"/>
              <w:rPr>
                <w:rFonts w:ascii="Arial" w:hAnsi="Arial"/>
                <w:sz w:val="22"/>
              </w:rPr>
            </w:pPr>
          </w:p>
        </w:tc>
      </w:tr>
      <w:tr w:rsidR="00B50614" w14:paraId="26258D58" w14:textId="77777777">
        <w:tc>
          <w:tcPr>
            <w:tcW w:w="1265" w:type="dxa"/>
          </w:tcPr>
          <w:p w14:paraId="54D12B0A" w14:textId="77777777" w:rsidR="00B50614" w:rsidRDefault="0078364D">
            <w:pPr>
              <w:pStyle w:val="PlainText"/>
              <w:rPr>
                <w:rFonts w:ascii="Arial" w:hAnsi="Arial"/>
                <w:sz w:val="22"/>
              </w:rPr>
            </w:pPr>
            <w:r>
              <w:rPr>
                <w:rFonts w:ascii="Arial" w:hAnsi="Arial"/>
                <w:sz w:val="22"/>
              </w:rPr>
              <w:t>Uranus</w:t>
            </w:r>
          </w:p>
        </w:tc>
        <w:tc>
          <w:tcPr>
            <w:tcW w:w="1401" w:type="dxa"/>
          </w:tcPr>
          <w:p w14:paraId="776CF9D1" w14:textId="77777777" w:rsidR="00B50614" w:rsidRDefault="00B50614">
            <w:pPr>
              <w:pStyle w:val="PlainText"/>
              <w:rPr>
                <w:rFonts w:ascii="Arial" w:hAnsi="Arial"/>
                <w:sz w:val="22"/>
              </w:rPr>
            </w:pPr>
          </w:p>
        </w:tc>
        <w:tc>
          <w:tcPr>
            <w:tcW w:w="1582" w:type="dxa"/>
          </w:tcPr>
          <w:p w14:paraId="2AB8C94D" w14:textId="77777777" w:rsidR="00B50614" w:rsidRDefault="00B50614">
            <w:pPr>
              <w:pStyle w:val="PlainText"/>
              <w:rPr>
                <w:rFonts w:ascii="Arial" w:hAnsi="Arial"/>
                <w:sz w:val="22"/>
              </w:rPr>
            </w:pPr>
          </w:p>
        </w:tc>
        <w:tc>
          <w:tcPr>
            <w:tcW w:w="1620" w:type="dxa"/>
          </w:tcPr>
          <w:p w14:paraId="0E0F6AEA" w14:textId="77777777" w:rsidR="00B50614" w:rsidRDefault="00B50614">
            <w:pPr>
              <w:pStyle w:val="PlainText"/>
              <w:rPr>
                <w:rFonts w:ascii="Arial" w:hAnsi="Arial"/>
                <w:sz w:val="22"/>
              </w:rPr>
            </w:pPr>
          </w:p>
        </w:tc>
        <w:tc>
          <w:tcPr>
            <w:tcW w:w="1440" w:type="dxa"/>
          </w:tcPr>
          <w:p w14:paraId="0085419E" w14:textId="77777777" w:rsidR="00B50614" w:rsidRDefault="00B50614">
            <w:pPr>
              <w:pStyle w:val="PlainText"/>
              <w:rPr>
                <w:rFonts w:ascii="Arial" w:hAnsi="Arial"/>
                <w:sz w:val="22"/>
              </w:rPr>
            </w:pPr>
          </w:p>
        </w:tc>
        <w:tc>
          <w:tcPr>
            <w:tcW w:w="1548" w:type="dxa"/>
          </w:tcPr>
          <w:p w14:paraId="1332FD21" w14:textId="77777777" w:rsidR="00B50614" w:rsidRDefault="00B50614">
            <w:pPr>
              <w:pStyle w:val="PlainText"/>
              <w:rPr>
                <w:rFonts w:ascii="Arial" w:hAnsi="Arial"/>
                <w:sz w:val="22"/>
              </w:rPr>
            </w:pPr>
          </w:p>
        </w:tc>
      </w:tr>
      <w:tr w:rsidR="00B50614" w14:paraId="0C5E7717" w14:textId="77777777">
        <w:tc>
          <w:tcPr>
            <w:tcW w:w="1265" w:type="dxa"/>
          </w:tcPr>
          <w:p w14:paraId="09AC2A59" w14:textId="77777777" w:rsidR="00B50614" w:rsidRDefault="0078364D">
            <w:pPr>
              <w:pStyle w:val="PlainText"/>
              <w:rPr>
                <w:rFonts w:ascii="Arial" w:hAnsi="Arial"/>
                <w:sz w:val="22"/>
              </w:rPr>
            </w:pPr>
            <w:r>
              <w:rPr>
                <w:rFonts w:ascii="Arial" w:hAnsi="Arial"/>
                <w:sz w:val="22"/>
              </w:rPr>
              <w:t>Neptune</w:t>
            </w:r>
          </w:p>
        </w:tc>
        <w:tc>
          <w:tcPr>
            <w:tcW w:w="1401" w:type="dxa"/>
          </w:tcPr>
          <w:p w14:paraId="2CE14B19" w14:textId="77777777" w:rsidR="00B50614" w:rsidRDefault="00B50614">
            <w:pPr>
              <w:pStyle w:val="PlainText"/>
              <w:rPr>
                <w:rFonts w:ascii="Arial" w:hAnsi="Arial"/>
                <w:sz w:val="22"/>
              </w:rPr>
            </w:pPr>
          </w:p>
        </w:tc>
        <w:tc>
          <w:tcPr>
            <w:tcW w:w="1582" w:type="dxa"/>
          </w:tcPr>
          <w:p w14:paraId="5A0AC719" w14:textId="77777777" w:rsidR="00B50614" w:rsidRDefault="00B50614">
            <w:pPr>
              <w:pStyle w:val="PlainText"/>
              <w:rPr>
                <w:rFonts w:ascii="Arial" w:hAnsi="Arial"/>
                <w:sz w:val="22"/>
              </w:rPr>
            </w:pPr>
          </w:p>
        </w:tc>
        <w:tc>
          <w:tcPr>
            <w:tcW w:w="1620" w:type="dxa"/>
          </w:tcPr>
          <w:p w14:paraId="6A84F770" w14:textId="77777777" w:rsidR="00B50614" w:rsidRDefault="00B50614">
            <w:pPr>
              <w:pStyle w:val="PlainText"/>
              <w:rPr>
                <w:rFonts w:ascii="Arial" w:hAnsi="Arial"/>
                <w:sz w:val="22"/>
              </w:rPr>
            </w:pPr>
          </w:p>
        </w:tc>
        <w:tc>
          <w:tcPr>
            <w:tcW w:w="1440" w:type="dxa"/>
          </w:tcPr>
          <w:p w14:paraId="0A1574AF" w14:textId="77777777" w:rsidR="00B50614" w:rsidRDefault="00B50614">
            <w:pPr>
              <w:pStyle w:val="PlainText"/>
              <w:rPr>
                <w:rFonts w:ascii="Arial" w:hAnsi="Arial"/>
                <w:sz w:val="22"/>
              </w:rPr>
            </w:pPr>
          </w:p>
        </w:tc>
        <w:tc>
          <w:tcPr>
            <w:tcW w:w="1548" w:type="dxa"/>
          </w:tcPr>
          <w:p w14:paraId="742A0DC0" w14:textId="77777777" w:rsidR="00B50614" w:rsidRDefault="00B50614">
            <w:pPr>
              <w:pStyle w:val="PlainText"/>
              <w:rPr>
                <w:rFonts w:ascii="Arial" w:hAnsi="Arial"/>
                <w:sz w:val="22"/>
              </w:rPr>
            </w:pPr>
          </w:p>
        </w:tc>
      </w:tr>
    </w:tbl>
    <w:p w14:paraId="376F94F4" w14:textId="77777777" w:rsidR="00B50614" w:rsidRDefault="00B50614">
      <w:pPr>
        <w:rPr>
          <w:rFonts w:ascii="Arial" w:hAnsi="Arial"/>
          <w:sz w:val="22"/>
        </w:rPr>
      </w:pPr>
    </w:p>
    <w:p w14:paraId="4EB21F7E" w14:textId="77777777" w:rsidR="0078364D" w:rsidRDefault="0078364D">
      <w:pPr>
        <w:rPr>
          <w:rFonts w:ascii="Arial" w:hAnsi="Arial"/>
          <w:sz w:val="22"/>
        </w:rPr>
      </w:pPr>
      <w:r>
        <w:rPr>
          <w:rFonts w:ascii="Arial" w:hAnsi="Arial"/>
          <w:sz w:val="22"/>
        </w:rPr>
        <w:t>Please use space below for calculations.</w:t>
      </w:r>
    </w:p>
    <w:p w14:paraId="226F1039" w14:textId="77777777" w:rsidR="00783F8D" w:rsidRDefault="00783F8D">
      <w:pPr>
        <w:rPr>
          <w:rFonts w:ascii="Arial" w:hAnsi="Arial"/>
          <w:sz w:val="22"/>
        </w:rPr>
      </w:pPr>
    </w:p>
    <w:p w14:paraId="19CE2051" w14:textId="77777777" w:rsidR="00783F8D" w:rsidRDefault="00783F8D">
      <w:pPr>
        <w:rPr>
          <w:rFonts w:ascii="Arial" w:hAnsi="Arial"/>
          <w:sz w:val="22"/>
        </w:rPr>
      </w:pPr>
      <w:r>
        <w:rPr>
          <w:rFonts w:ascii="Arial" w:hAnsi="Arial"/>
          <w:sz w:val="22"/>
        </w:rPr>
        <w:br w:type="page"/>
      </w:r>
    </w:p>
    <w:p w14:paraId="13BA9374" w14:textId="77777777" w:rsidR="00783F8D" w:rsidRDefault="00783F8D">
      <w:pPr>
        <w:rPr>
          <w:rFonts w:ascii="Arial" w:hAnsi="Arial"/>
          <w:sz w:val="22"/>
        </w:rPr>
      </w:pPr>
      <w:r>
        <w:rPr>
          <w:rFonts w:ascii="Arial" w:hAnsi="Arial"/>
        </w:rPr>
        <w:drawing>
          <wp:inline distT="0" distB="0" distL="0" distR="0" wp14:anchorId="48E63C08" wp14:editId="4399EC4D">
            <wp:extent cx="5448300" cy="7251700"/>
            <wp:effectExtent l="0" t="0" r="12700" b="12700"/>
            <wp:docPr id="12" name="Picture 12" descr="graph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a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7251700"/>
                    </a:xfrm>
                    <a:prstGeom prst="rect">
                      <a:avLst/>
                    </a:prstGeom>
                    <a:noFill/>
                    <a:ln>
                      <a:noFill/>
                    </a:ln>
                  </pic:spPr>
                </pic:pic>
              </a:graphicData>
            </a:graphic>
          </wp:inline>
        </w:drawing>
      </w:r>
    </w:p>
    <w:sectPr w:rsidR="00783F8D" w:rsidSect="00541B9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7C90B6" w14:textId="77777777" w:rsidR="006F7BAB" w:rsidRDefault="006F7BAB">
      <w:r>
        <w:separator/>
      </w:r>
    </w:p>
  </w:endnote>
  <w:endnote w:type="continuationSeparator" w:id="0">
    <w:p w14:paraId="51716141" w14:textId="77777777" w:rsidR="006F7BAB" w:rsidRDefault="006F7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0EB29" w14:textId="77777777" w:rsidR="00B50614" w:rsidRDefault="0078364D">
    <w:pPr>
      <w:pStyle w:val="Footer"/>
    </w:pPr>
    <w:r>
      <w:rPr>
        <w:rFonts w:ascii="Arial" w:hAnsi="Arial"/>
      </w:rPr>
      <w:t>© 20</w:t>
    </w:r>
    <w:r w:rsidR="00AE2951">
      <w:rPr>
        <w:rFonts w:ascii="Arial" w:hAnsi="Arial"/>
      </w:rPr>
      <w:t>1</w:t>
    </w:r>
    <w:r>
      <w:rPr>
        <w:rFonts w:ascii="Arial" w:hAnsi="Arial"/>
      </w:rPr>
      <w:t>4 Arizona State University</w:t>
    </w:r>
    <w:r>
      <w:rPr>
        <w:rFonts w:ascii="Arial" w:hAnsi="Arial"/>
      </w:rPr>
      <w:tab/>
    </w:r>
    <w:r>
      <w:rPr>
        <w:rFonts w:ascii="Arial" w:hAnsi="Arial"/>
      </w:rPr>
      <w:tab/>
      <w:t xml:space="preserve">Page </w:t>
    </w:r>
    <w:r w:rsidR="00541B93">
      <w:rPr>
        <w:rStyle w:val="PageNumber"/>
        <w:rFonts w:ascii="Arial" w:hAnsi="Arial"/>
      </w:rPr>
      <w:fldChar w:fldCharType="begin"/>
    </w:r>
    <w:r w:rsidR="00541B93">
      <w:rPr>
        <w:rStyle w:val="PageNumber"/>
        <w:rFonts w:ascii="Arial" w:hAnsi="Arial"/>
      </w:rPr>
      <w:instrText xml:space="preserve"> PAGE  </w:instrText>
    </w:r>
    <w:r w:rsidR="00541B93">
      <w:rPr>
        <w:rStyle w:val="PageNumber"/>
        <w:rFonts w:ascii="Arial" w:hAnsi="Arial"/>
      </w:rPr>
      <w:fldChar w:fldCharType="separate"/>
    </w:r>
    <w:r w:rsidR="00953FDD">
      <w:rPr>
        <w:rStyle w:val="PageNumber"/>
        <w:rFonts w:ascii="Arial" w:hAnsi="Arial"/>
        <w:noProof/>
      </w:rPr>
      <w:t>1</w:t>
    </w:r>
    <w:r w:rsidR="00541B93">
      <w:rPr>
        <w:rStyle w:val="PageNumber"/>
        <w:rFonts w:ascii="Arial" w:hAnsi="Arial"/>
      </w:rPr>
      <w:fldChar w:fldCharType="end"/>
    </w:r>
    <w:r>
      <w:rPr>
        <w:rStyle w:val="PageNumber"/>
        <w:rFonts w:ascii="Arial" w:hAnsi="Arial"/>
      </w:rPr>
      <w:t xml:space="preserve"> of </w:t>
    </w:r>
    <w:r w:rsidR="00541B93">
      <w:rPr>
        <w:rStyle w:val="PageNumber"/>
        <w:rFonts w:ascii="Arial" w:hAnsi="Arial"/>
      </w:rPr>
      <w:fldChar w:fldCharType="begin"/>
    </w:r>
    <w:r w:rsidR="00541B93">
      <w:rPr>
        <w:rStyle w:val="PageNumber"/>
        <w:rFonts w:ascii="Arial" w:hAnsi="Arial"/>
      </w:rPr>
      <w:instrText xml:space="preserve"> SECTIONPAGES  </w:instrText>
    </w:r>
    <w:r w:rsidR="00541B93">
      <w:rPr>
        <w:rStyle w:val="PageNumber"/>
        <w:rFonts w:ascii="Arial" w:hAnsi="Arial"/>
      </w:rPr>
      <w:fldChar w:fldCharType="separate"/>
    </w:r>
    <w:r w:rsidR="00953FDD">
      <w:rPr>
        <w:rStyle w:val="PageNumber"/>
        <w:rFonts w:ascii="Arial" w:hAnsi="Arial"/>
        <w:noProof/>
      </w:rPr>
      <w:t>1</w:t>
    </w:r>
    <w:r w:rsidR="00541B93">
      <w:rPr>
        <w:rStyle w:val="PageNumber"/>
        <w:rFonts w:ascii="Arial" w:hAnsi="Aria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B274F" w14:textId="77777777" w:rsidR="006F7BAB" w:rsidRDefault="006F7BAB">
      <w:r>
        <w:separator/>
      </w:r>
    </w:p>
  </w:footnote>
  <w:footnote w:type="continuationSeparator" w:id="0">
    <w:p w14:paraId="4FBE7441" w14:textId="77777777" w:rsidR="006F7BAB" w:rsidRDefault="006F7B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D464C" w14:textId="77777777" w:rsidR="00B50614" w:rsidRDefault="0078364D" w:rsidP="002F612D">
    <w:pPr>
      <w:pStyle w:val="Header"/>
      <w:tabs>
        <w:tab w:val="left" w:pos="8550"/>
      </w:tabs>
    </w:pPr>
    <w:r>
      <w:rPr>
        <w:rFonts w:ascii="Arial" w:hAnsi="Arial"/>
      </w:rPr>
      <w:t>AST 113 – Fall 20</w:t>
    </w:r>
    <w:r w:rsidR="00AE2951">
      <w:rPr>
        <w:rFonts w:ascii="Arial" w:hAnsi="Arial"/>
      </w:rPr>
      <w:t>1</w:t>
    </w:r>
    <w:r>
      <w:rPr>
        <w:rFonts w:ascii="Arial" w:hAnsi="Arial"/>
      </w:rPr>
      <w:t>4</w:t>
    </w:r>
    <w:r>
      <w:rPr>
        <w:rFonts w:ascii="Arial" w:hAnsi="Arial"/>
      </w:rPr>
      <w:tab/>
      <w:t xml:space="preserve">                                                                  </w:t>
    </w:r>
    <w:r w:rsidR="002F612D">
      <w:rPr>
        <w:rFonts w:ascii="Arial" w:hAnsi="Arial"/>
      </w:rPr>
      <w:t xml:space="preserve">        </w:t>
    </w:r>
    <w:r>
      <w:rPr>
        <w:rFonts w:ascii="Arial" w:hAnsi="Arial"/>
      </w:rPr>
      <w:t>Orbital M</w:t>
    </w:r>
    <w:r w:rsidR="002F612D">
      <w:rPr>
        <w:rFonts w:ascii="Arial" w:hAnsi="Arial"/>
      </w:rPr>
      <w:t>otion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FE1ACE42"/>
    <w:lvl w:ilvl="0">
      <w:start w:val="9"/>
      <w:numFmt w:val="decimal"/>
      <w:lvlText w:val="%1."/>
      <w:lvlJc w:val="left"/>
      <w:pPr>
        <w:tabs>
          <w:tab w:val="num" w:pos="360"/>
        </w:tabs>
        <w:ind w:left="360" w:hanging="360"/>
      </w:pPr>
      <w:rPr>
        <w:rFonts w:hint="default"/>
      </w:rPr>
    </w:lvl>
  </w:abstractNum>
  <w:abstractNum w:abstractNumId="1">
    <w:nsid w:val="00000002"/>
    <w:multiLevelType w:val="singleLevel"/>
    <w:tmpl w:val="000F0409"/>
    <w:lvl w:ilvl="0">
      <w:start w:val="1"/>
      <w:numFmt w:val="decimal"/>
      <w:lvlText w:val="%1."/>
      <w:lvlJc w:val="left"/>
      <w:pPr>
        <w:tabs>
          <w:tab w:val="num" w:pos="360"/>
        </w:tabs>
        <w:ind w:left="360" w:hanging="360"/>
      </w:pPr>
    </w:lvl>
  </w:abstractNum>
  <w:abstractNum w:abstractNumId="2">
    <w:nsid w:val="00000003"/>
    <w:multiLevelType w:val="singleLevel"/>
    <w:tmpl w:val="00000000"/>
    <w:lvl w:ilvl="0">
      <w:start w:val="8"/>
      <w:numFmt w:val="bullet"/>
      <w:lvlText w:val=""/>
      <w:lvlJc w:val="left"/>
      <w:pPr>
        <w:tabs>
          <w:tab w:val="num" w:pos="720"/>
        </w:tabs>
        <w:ind w:left="720" w:hanging="720"/>
      </w:pPr>
      <w:rPr>
        <w:rFonts w:ascii="Symbol" w:hAnsi="Symbol" w:hint="default"/>
      </w:rPr>
    </w:lvl>
  </w:abstractNum>
  <w:abstractNum w:abstractNumId="3">
    <w:nsid w:val="00000004"/>
    <w:multiLevelType w:val="singleLevel"/>
    <w:tmpl w:val="00000000"/>
    <w:lvl w:ilvl="0">
      <w:start w:val="8"/>
      <w:numFmt w:val="bullet"/>
      <w:lvlText w:val=""/>
      <w:lvlJc w:val="left"/>
      <w:pPr>
        <w:tabs>
          <w:tab w:val="num" w:pos="720"/>
        </w:tabs>
        <w:ind w:left="720" w:hanging="720"/>
      </w:pPr>
      <w:rPr>
        <w:rFonts w:ascii="Symbol" w:hAnsi="Symbol" w:hint="default"/>
      </w:rPr>
    </w:lvl>
  </w:abstractNum>
  <w:abstractNum w:abstractNumId="4">
    <w:nsid w:val="00000005"/>
    <w:multiLevelType w:val="singleLevel"/>
    <w:tmpl w:val="00000000"/>
    <w:lvl w:ilvl="0">
      <w:start w:val="8"/>
      <w:numFmt w:val="bullet"/>
      <w:lvlText w:val=""/>
      <w:lvlJc w:val="left"/>
      <w:pPr>
        <w:tabs>
          <w:tab w:val="num" w:pos="720"/>
        </w:tabs>
        <w:ind w:left="720" w:hanging="720"/>
      </w:pPr>
      <w:rPr>
        <w:rFonts w:ascii="Symbol" w:hAnsi="Symbol" w:hint="default"/>
      </w:rPr>
    </w:lvl>
  </w:abstractNum>
  <w:abstractNum w:abstractNumId="5">
    <w:nsid w:val="00000006"/>
    <w:multiLevelType w:val="singleLevel"/>
    <w:tmpl w:val="00000000"/>
    <w:lvl w:ilvl="0">
      <w:start w:val="8"/>
      <w:numFmt w:val="bullet"/>
      <w:lvlText w:val=""/>
      <w:lvlJc w:val="left"/>
      <w:pPr>
        <w:tabs>
          <w:tab w:val="num" w:pos="720"/>
        </w:tabs>
        <w:ind w:left="720" w:hanging="720"/>
      </w:pPr>
      <w:rPr>
        <w:rFonts w:ascii="Symbol" w:hAnsi="Symbol" w:hint="default"/>
      </w:rPr>
    </w:lvl>
  </w:abstractNum>
  <w:abstractNum w:abstractNumId="6">
    <w:nsid w:val="00000007"/>
    <w:multiLevelType w:val="singleLevel"/>
    <w:tmpl w:val="00000000"/>
    <w:lvl w:ilvl="0">
      <w:start w:val="8"/>
      <w:numFmt w:val="bullet"/>
      <w:lvlText w:val=""/>
      <w:lvlJc w:val="left"/>
      <w:pPr>
        <w:tabs>
          <w:tab w:val="num" w:pos="720"/>
        </w:tabs>
        <w:ind w:left="720" w:hanging="720"/>
      </w:pPr>
      <w:rPr>
        <w:rFonts w:ascii="Symbol" w:hAnsi="Symbol" w:hint="default"/>
      </w:rPr>
    </w:lvl>
  </w:abstractNum>
  <w:abstractNum w:abstractNumId="7">
    <w:nsid w:val="00000008"/>
    <w:multiLevelType w:val="singleLevel"/>
    <w:tmpl w:val="00000000"/>
    <w:lvl w:ilvl="0">
      <w:start w:val="4"/>
      <w:numFmt w:val="bullet"/>
      <w:lvlText w:val=""/>
      <w:lvlJc w:val="left"/>
      <w:pPr>
        <w:tabs>
          <w:tab w:val="num" w:pos="720"/>
        </w:tabs>
        <w:ind w:left="720" w:hanging="720"/>
      </w:pPr>
      <w:rPr>
        <w:rFonts w:ascii="Symbol" w:hAnsi="Symbol" w:hint="default"/>
      </w:rPr>
    </w:lvl>
  </w:abstractNum>
  <w:abstractNum w:abstractNumId="8">
    <w:nsid w:val="00000009"/>
    <w:multiLevelType w:val="singleLevel"/>
    <w:tmpl w:val="00000000"/>
    <w:lvl w:ilvl="0">
      <w:start w:val="4"/>
      <w:numFmt w:val="bullet"/>
      <w:lvlText w:val=""/>
      <w:lvlJc w:val="left"/>
      <w:pPr>
        <w:tabs>
          <w:tab w:val="num" w:pos="720"/>
        </w:tabs>
        <w:ind w:left="720" w:hanging="720"/>
      </w:pPr>
      <w:rPr>
        <w:rFonts w:ascii="Symbol" w:hAnsi="Symbol" w:hint="default"/>
      </w:rPr>
    </w:lvl>
  </w:abstractNum>
  <w:abstractNum w:abstractNumId="9">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0">
    <w:nsid w:val="031C6E35"/>
    <w:multiLevelType w:val="hybridMultilevel"/>
    <w:tmpl w:val="E4C0377E"/>
    <w:lvl w:ilvl="0" w:tplc="A64AEC1E">
      <w:start w:val="3"/>
      <w:numFmt w:val="lowerLetter"/>
      <w:lvlText w:val="%1)"/>
      <w:lvlJc w:val="left"/>
      <w:pPr>
        <w:tabs>
          <w:tab w:val="num" w:pos="720"/>
        </w:tabs>
        <w:ind w:left="720" w:hanging="360"/>
      </w:pPr>
      <w:rPr>
        <w:rFonts w:hint="default"/>
      </w:rPr>
    </w:lvl>
    <w:lvl w:ilvl="1" w:tplc="CBCE4F5A" w:tentative="1">
      <w:start w:val="1"/>
      <w:numFmt w:val="lowerLetter"/>
      <w:lvlText w:val="%2."/>
      <w:lvlJc w:val="left"/>
      <w:pPr>
        <w:tabs>
          <w:tab w:val="num" w:pos="1440"/>
        </w:tabs>
        <w:ind w:left="1440" w:hanging="360"/>
      </w:pPr>
    </w:lvl>
    <w:lvl w:ilvl="2" w:tplc="9CEC7F1A" w:tentative="1">
      <w:start w:val="1"/>
      <w:numFmt w:val="lowerRoman"/>
      <w:lvlText w:val="%3."/>
      <w:lvlJc w:val="right"/>
      <w:pPr>
        <w:tabs>
          <w:tab w:val="num" w:pos="2160"/>
        </w:tabs>
        <w:ind w:left="2160" w:hanging="180"/>
      </w:pPr>
    </w:lvl>
    <w:lvl w:ilvl="3" w:tplc="99F60440" w:tentative="1">
      <w:start w:val="1"/>
      <w:numFmt w:val="decimal"/>
      <w:lvlText w:val="%4."/>
      <w:lvlJc w:val="left"/>
      <w:pPr>
        <w:tabs>
          <w:tab w:val="num" w:pos="2880"/>
        </w:tabs>
        <w:ind w:left="2880" w:hanging="360"/>
      </w:pPr>
    </w:lvl>
    <w:lvl w:ilvl="4" w:tplc="45567960" w:tentative="1">
      <w:start w:val="1"/>
      <w:numFmt w:val="lowerLetter"/>
      <w:lvlText w:val="%5."/>
      <w:lvlJc w:val="left"/>
      <w:pPr>
        <w:tabs>
          <w:tab w:val="num" w:pos="3600"/>
        </w:tabs>
        <w:ind w:left="3600" w:hanging="360"/>
      </w:pPr>
    </w:lvl>
    <w:lvl w:ilvl="5" w:tplc="C3DA30E6" w:tentative="1">
      <w:start w:val="1"/>
      <w:numFmt w:val="lowerRoman"/>
      <w:lvlText w:val="%6."/>
      <w:lvlJc w:val="right"/>
      <w:pPr>
        <w:tabs>
          <w:tab w:val="num" w:pos="4320"/>
        </w:tabs>
        <w:ind w:left="4320" w:hanging="180"/>
      </w:pPr>
    </w:lvl>
    <w:lvl w:ilvl="6" w:tplc="65782A3E" w:tentative="1">
      <w:start w:val="1"/>
      <w:numFmt w:val="decimal"/>
      <w:lvlText w:val="%7."/>
      <w:lvlJc w:val="left"/>
      <w:pPr>
        <w:tabs>
          <w:tab w:val="num" w:pos="5040"/>
        </w:tabs>
        <w:ind w:left="5040" w:hanging="360"/>
      </w:pPr>
    </w:lvl>
    <w:lvl w:ilvl="7" w:tplc="08027EEC" w:tentative="1">
      <w:start w:val="1"/>
      <w:numFmt w:val="lowerLetter"/>
      <w:lvlText w:val="%8."/>
      <w:lvlJc w:val="left"/>
      <w:pPr>
        <w:tabs>
          <w:tab w:val="num" w:pos="5760"/>
        </w:tabs>
        <w:ind w:left="5760" w:hanging="360"/>
      </w:pPr>
    </w:lvl>
    <w:lvl w:ilvl="8" w:tplc="87960460" w:tentative="1">
      <w:start w:val="1"/>
      <w:numFmt w:val="lowerRoman"/>
      <w:lvlText w:val="%9."/>
      <w:lvlJc w:val="right"/>
      <w:pPr>
        <w:tabs>
          <w:tab w:val="num" w:pos="6480"/>
        </w:tabs>
        <w:ind w:left="6480" w:hanging="180"/>
      </w:pPr>
    </w:lvl>
  </w:abstractNum>
  <w:abstractNum w:abstractNumId="11">
    <w:nsid w:val="113C6BDD"/>
    <w:multiLevelType w:val="hybridMultilevel"/>
    <w:tmpl w:val="B37401C6"/>
    <w:lvl w:ilvl="0" w:tplc="4824206A">
      <w:start w:val="1"/>
      <w:numFmt w:val="bullet"/>
      <w:lvlText w:val=""/>
      <w:lvlJc w:val="left"/>
      <w:pPr>
        <w:tabs>
          <w:tab w:val="num" w:pos="720"/>
        </w:tabs>
        <w:ind w:left="720" w:hanging="360"/>
      </w:pPr>
      <w:rPr>
        <w:rFonts w:ascii="Symbol" w:hAnsi="Symbol" w:hint="default"/>
      </w:rPr>
    </w:lvl>
    <w:lvl w:ilvl="1" w:tplc="C57E0C36" w:tentative="1">
      <w:start w:val="1"/>
      <w:numFmt w:val="bullet"/>
      <w:lvlText w:val="o"/>
      <w:lvlJc w:val="left"/>
      <w:pPr>
        <w:tabs>
          <w:tab w:val="num" w:pos="1440"/>
        </w:tabs>
        <w:ind w:left="1440" w:hanging="360"/>
      </w:pPr>
      <w:rPr>
        <w:rFonts w:ascii="Courier New" w:hAnsi="Courier New" w:hint="default"/>
      </w:rPr>
    </w:lvl>
    <w:lvl w:ilvl="2" w:tplc="E9EA7CF6" w:tentative="1">
      <w:start w:val="1"/>
      <w:numFmt w:val="bullet"/>
      <w:lvlText w:val=""/>
      <w:lvlJc w:val="left"/>
      <w:pPr>
        <w:tabs>
          <w:tab w:val="num" w:pos="2160"/>
        </w:tabs>
        <w:ind w:left="2160" w:hanging="360"/>
      </w:pPr>
      <w:rPr>
        <w:rFonts w:ascii="Wingdings" w:hAnsi="Wingdings" w:hint="default"/>
      </w:rPr>
    </w:lvl>
    <w:lvl w:ilvl="3" w:tplc="7D8032C4" w:tentative="1">
      <w:start w:val="1"/>
      <w:numFmt w:val="bullet"/>
      <w:lvlText w:val=""/>
      <w:lvlJc w:val="left"/>
      <w:pPr>
        <w:tabs>
          <w:tab w:val="num" w:pos="2880"/>
        </w:tabs>
        <w:ind w:left="2880" w:hanging="360"/>
      </w:pPr>
      <w:rPr>
        <w:rFonts w:ascii="Symbol" w:hAnsi="Symbol" w:hint="default"/>
      </w:rPr>
    </w:lvl>
    <w:lvl w:ilvl="4" w:tplc="D30E39B6" w:tentative="1">
      <w:start w:val="1"/>
      <w:numFmt w:val="bullet"/>
      <w:lvlText w:val="o"/>
      <w:lvlJc w:val="left"/>
      <w:pPr>
        <w:tabs>
          <w:tab w:val="num" w:pos="3600"/>
        </w:tabs>
        <w:ind w:left="3600" w:hanging="360"/>
      </w:pPr>
      <w:rPr>
        <w:rFonts w:ascii="Courier New" w:hAnsi="Courier New" w:hint="default"/>
      </w:rPr>
    </w:lvl>
    <w:lvl w:ilvl="5" w:tplc="59B29B78" w:tentative="1">
      <w:start w:val="1"/>
      <w:numFmt w:val="bullet"/>
      <w:lvlText w:val=""/>
      <w:lvlJc w:val="left"/>
      <w:pPr>
        <w:tabs>
          <w:tab w:val="num" w:pos="4320"/>
        </w:tabs>
        <w:ind w:left="4320" w:hanging="360"/>
      </w:pPr>
      <w:rPr>
        <w:rFonts w:ascii="Wingdings" w:hAnsi="Wingdings" w:hint="default"/>
      </w:rPr>
    </w:lvl>
    <w:lvl w:ilvl="6" w:tplc="F2DC6612" w:tentative="1">
      <w:start w:val="1"/>
      <w:numFmt w:val="bullet"/>
      <w:lvlText w:val=""/>
      <w:lvlJc w:val="left"/>
      <w:pPr>
        <w:tabs>
          <w:tab w:val="num" w:pos="5040"/>
        </w:tabs>
        <w:ind w:left="5040" w:hanging="360"/>
      </w:pPr>
      <w:rPr>
        <w:rFonts w:ascii="Symbol" w:hAnsi="Symbol" w:hint="default"/>
      </w:rPr>
    </w:lvl>
    <w:lvl w:ilvl="7" w:tplc="4DE8332C" w:tentative="1">
      <w:start w:val="1"/>
      <w:numFmt w:val="bullet"/>
      <w:lvlText w:val="o"/>
      <w:lvlJc w:val="left"/>
      <w:pPr>
        <w:tabs>
          <w:tab w:val="num" w:pos="5760"/>
        </w:tabs>
        <w:ind w:left="5760" w:hanging="360"/>
      </w:pPr>
      <w:rPr>
        <w:rFonts w:ascii="Courier New" w:hAnsi="Courier New" w:hint="default"/>
      </w:rPr>
    </w:lvl>
    <w:lvl w:ilvl="8" w:tplc="933CEE5C" w:tentative="1">
      <w:start w:val="1"/>
      <w:numFmt w:val="bullet"/>
      <w:lvlText w:val=""/>
      <w:lvlJc w:val="left"/>
      <w:pPr>
        <w:tabs>
          <w:tab w:val="num" w:pos="6480"/>
        </w:tabs>
        <w:ind w:left="6480" w:hanging="360"/>
      </w:pPr>
      <w:rPr>
        <w:rFonts w:ascii="Wingdings" w:hAnsi="Wingdings" w:hint="default"/>
      </w:rPr>
    </w:lvl>
  </w:abstractNum>
  <w:abstractNum w:abstractNumId="12">
    <w:nsid w:val="328B3F9D"/>
    <w:multiLevelType w:val="hybridMultilevel"/>
    <w:tmpl w:val="770C66F6"/>
    <w:lvl w:ilvl="0" w:tplc="59DCA8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33165"/>
    <w:multiLevelType w:val="hybridMultilevel"/>
    <w:tmpl w:val="59242F00"/>
    <w:lvl w:ilvl="0" w:tplc="8F4E2FD0">
      <w:start w:val="1"/>
      <w:numFmt w:val="bullet"/>
      <w:lvlText w:val=""/>
      <w:lvlJc w:val="left"/>
      <w:pPr>
        <w:tabs>
          <w:tab w:val="num" w:pos="720"/>
        </w:tabs>
        <w:ind w:left="720" w:hanging="360"/>
      </w:pPr>
      <w:rPr>
        <w:rFonts w:ascii="Symbol" w:hAnsi="Symbol" w:hint="default"/>
      </w:rPr>
    </w:lvl>
    <w:lvl w:ilvl="1" w:tplc="BF662B38" w:tentative="1">
      <w:start w:val="1"/>
      <w:numFmt w:val="bullet"/>
      <w:lvlText w:val="o"/>
      <w:lvlJc w:val="left"/>
      <w:pPr>
        <w:tabs>
          <w:tab w:val="num" w:pos="1440"/>
        </w:tabs>
        <w:ind w:left="1440" w:hanging="360"/>
      </w:pPr>
      <w:rPr>
        <w:rFonts w:ascii="Courier New" w:hAnsi="Courier New" w:hint="default"/>
      </w:rPr>
    </w:lvl>
    <w:lvl w:ilvl="2" w:tplc="7A80048E" w:tentative="1">
      <w:start w:val="1"/>
      <w:numFmt w:val="bullet"/>
      <w:lvlText w:val=""/>
      <w:lvlJc w:val="left"/>
      <w:pPr>
        <w:tabs>
          <w:tab w:val="num" w:pos="2160"/>
        </w:tabs>
        <w:ind w:left="2160" w:hanging="360"/>
      </w:pPr>
      <w:rPr>
        <w:rFonts w:ascii="Wingdings" w:hAnsi="Wingdings" w:hint="default"/>
      </w:rPr>
    </w:lvl>
    <w:lvl w:ilvl="3" w:tplc="3E1C3DDC" w:tentative="1">
      <w:start w:val="1"/>
      <w:numFmt w:val="bullet"/>
      <w:lvlText w:val=""/>
      <w:lvlJc w:val="left"/>
      <w:pPr>
        <w:tabs>
          <w:tab w:val="num" w:pos="2880"/>
        </w:tabs>
        <w:ind w:left="2880" w:hanging="360"/>
      </w:pPr>
      <w:rPr>
        <w:rFonts w:ascii="Symbol" w:hAnsi="Symbol" w:hint="default"/>
      </w:rPr>
    </w:lvl>
    <w:lvl w:ilvl="4" w:tplc="74A8E2F0" w:tentative="1">
      <w:start w:val="1"/>
      <w:numFmt w:val="bullet"/>
      <w:lvlText w:val="o"/>
      <w:lvlJc w:val="left"/>
      <w:pPr>
        <w:tabs>
          <w:tab w:val="num" w:pos="3600"/>
        </w:tabs>
        <w:ind w:left="3600" w:hanging="360"/>
      </w:pPr>
      <w:rPr>
        <w:rFonts w:ascii="Courier New" w:hAnsi="Courier New" w:hint="default"/>
      </w:rPr>
    </w:lvl>
    <w:lvl w:ilvl="5" w:tplc="B83C8A8E" w:tentative="1">
      <w:start w:val="1"/>
      <w:numFmt w:val="bullet"/>
      <w:lvlText w:val=""/>
      <w:lvlJc w:val="left"/>
      <w:pPr>
        <w:tabs>
          <w:tab w:val="num" w:pos="4320"/>
        </w:tabs>
        <w:ind w:left="4320" w:hanging="360"/>
      </w:pPr>
      <w:rPr>
        <w:rFonts w:ascii="Wingdings" w:hAnsi="Wingdings" w:hint="default"/>
      </w:rPr>
    </w:lvl>
    <w:lvl w:ilvl="6" w:tplc="0CF4618E" w:tentative="1">
      <w:start w:val="1"/>
      <w:numFmt w:val="bullet"/>
      <w:lvlText w:val=""/>
      <w:lvlJc w:val="left"/>
      <w:pPr>
        <w:tabs>
          <w:tab w:val="num" w:pos="5040"/>
        </w:tabs>
        <w:ind w:left="5040" w:hanging="360"/>
      </w:pPr>
      <w:rPr>
        <w:rFonts w:ascii="Symbol" w:hAnsi="Symbol" w:hint="default"/>
      </w:rPr>
    </w:lvl>
    <w:lvl w:ilvl="7" w:tplc="E536C40E" w:tentative="1">
      <w:start w:val="1"/>
      <w:numFmt w:val="bullet"/>
      <w:lvlText w:val="o"/>
      <w:lvlJc w:val="left"/>
      <w:pPr>
        <w:tabs>
          <w:tab w:val="num" w:pos="5760"/>
        </w:tabs>
        <w:ind w:left="5760" w:hanging="360"/>
      </w:pPr>
      <w:rPr>
        <w:rFonts w:ascii="Courier New" w:hAnsi="Courier New" w:hint="default"/>
      </w:rPr>
    </w:lvl>
    <w:lvl w:ilvl="8" w:tplc="E9A4C30E" w:tentative="1">
      <w:start w:val="1"/>
      <w:numFmt w:val="bullet"/>
      <w:lvlText w:val=""/>
      <w:lvlJc w:val="left"/>
      <w:pPr>
        <w:tabs>
          <w:tab w:val="num" w:pos="6480"/>
        </w:tabs>
        <w:ind w:left="6480" w:hanging="360"/>
      </w:pPr>
      <w:rPr>
        <w:rFonts w:ascii="Wingdings" w:hAnsi="Wingdings" w:hint="default"/>
      </w:rPr>
    </w:lvl>
  </w:abstractNum>
  <w:abstractNum w:abstractNumId="14">
    <w:nsid w:val="59B2478D"/>
    <w:multiLevelType w:val="hybridMultilevel"/>
    <w:tmpl w:val="C39CB212"/>
    <w:lvl w:ilvl="0" w:tplc="00D2D374">
      <w:start w:val="1"/>
      <w:numFmt w:val="decimal"/>
      <w:lvlText w:val="%1."/>
      <w:lvlJc w:val="left"/>
      <w:pPr>
        <w:ind w:left="432" w:hanging="432"/>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A555E3"/>
    <w:multiLevelType w:val="hybridMultilevel"/>
    <w:tmpl w:val="1AE8A8B4"/>
    <w:lvl w:ilvl="0" w:tplc="410CC8F2">
      <w:start w:val="1"/>
      <w:numFmt w:val="lowerLetter"/>
      <w:lvlText w:val="%1)"/>
      <w:lvlJc w:val="left"/>
      <w:pPr>
        <w:tabs>
          <w:tab w:val="num" w:pos="720"/>
        </w:tabs>
        <w:ind w:left="720" w:hanging="360"/>
      </w:pPr>
      <w:rPr>
        <w:rFonts w:hint="default"/>
      </w:rPr>
    </w:lvl>
    <w:lvl w:ilvl="1" w:tplc="9AB6B064">
      <w:start w:val="6"/>
      <w:numFmt w:val="decimal"/>
      <w:lvlText w:val="%2."/>
      <w:lvlJc w:val="left"/>
      <w:pPr>
        <w:tabs>
          <w:tab w:val="num" w:pos="1440"/>
        </w:tabs>
        <w:ind w:left="1440" w:hanging="360"/>
      </w:pPr>
      <w:rPr>
        <w:rFonts w:hint="default"/>
      </w:rPr>
    </w:lvl>
    <w:lvl w:ilvl="2" w:tplc="6374C674">
      <w:start w:val="3"/>
      <w:numFmt w:val="decimal"/>
      <w:lvlText w:val="%3)"/>
      <w:lvlJc w:val="left"/>
      <w:pPr>
        <w:tabs>
          <w:tab w:val="num" w:pos="2340"/>
        </w:tabs>
        <w:ind w:left="2340" w:hanging="360"/>
      </w:pPr>
      <w:rPr>
        <w:rFonts w:hint="default"/>
      </w:rPr>
    </w:lvl>
    <w:lvl w:ilvl="3" w:tplc="E8F47132">
      <w:start w:val="3"/>
      <w:numFmt w:val="upperLetter"/>
      <w:lvlText w:val="%4)"/>
      <w:lvlJc w:val="left"/>
      <w:pPr>
        <w:tabs>
          <w:tab w:val="num" w:pos="2880"/>
        </w:tabs>
        <w:ind w:left="2880" w:hanging="360"/>
      </w:pPr>
      <w:rPr>
        <w:rFonts w:hint="default"/>
      </w:rPr>
    </w:lvl>
    <w:lvl w:ilvl="4" w:tplc="ED28DE10" w:tentative="1">
      <w:start w:val="1"/>
      <w:numFmt w:val="lowerLetter"/>
      <w:lvlText w:val="%5."/>
      <w:lvlJc w:val="left"/>
      <w:pPr>
        <w:tabs>
          <w:tab w:val="num" w:pos="3600"/>
        </w:tabs>
        <w:ind w:left="3600" w:hanging="360"/>
      </w:pPr>
    </w:lvl>
    <w:lvl w:ilvl="5" w:tplc="B2D88922" w:tentative="1">
      <w:start w:val="1"/>
      <w:numFmt w:val="lowerRoman"/>
      <w:lvlText w:val="%6."/>
      <w:lvlJc w:val="right"/>
      <w:pPr>
        <w:tabs>
          <w:tab w:val="num" w:pos="4320"/>
        </w:tabs>
        <w:ind w:left="4320" w:hanging="180"/>
      </w:pPr>
    </w:lvl>
    <w:lvl w:ilvl="6" w:tplc="6D7A4C3C" w:tentative="1">
      <w:start w:val="1"/>
      <w:numFmt w:val="decimal"/>
      <w:lvlText w:val="%7."/>
      <w:lvlJc w:val="left"/>
      <w:pPr>
        <w:tabs>
          <w:tab w:val="num" w:pos="5040"/>
        </w:tabs>
        <w:ind w:left="5040" w:hanging="360"/>
      </w:pPr>
    </w:lvl>
    <w:lvl w:ilvl="7" w:tplc="EF0636F4" w:tentative="1">
      <w:start w:val="1"/>
      <w:numFmt w:val="lowerLetter"/>
      <w:lvlText w:val="%8."/>
      <w:lvlJc w:val="left"/>
      <w:pPr>
        <w:tabs>
          <w:tab w:val="num" w:pos="5760"/>
        </w:tabs>
        <w:ind w:left="5760" w:hanging="360"/>
      </w:pPr>
    </w:lvl>
    <w:lvl w:ilvl="8" w:tplc="B23C316E" w:tentative="1">
      <w:start w:val="1"/>
      <w:numFmt w:val="lowerRoman"/>
      <w:lvlText w:val="%9."/>
      <w:lvlJc w:val="right"/>
      <w:pPr>
        <w:tabs>
          <w:tab w:val="num" w:pos="6480"/>
        </w:tabs>
        <w:ind w:left="6480" w:hanging="180"/>
      </w:pPr>
    </w:lvl>
  </w:abstractNum>
  <w:abstractNum w:abstractNumId="16">
    <w:nsid w:val="5EEB1F08"/>
    <w:multiLevelType w:val="hybridMultilevel"/>
    <w:tmpl w:val="14C65750"/>
    <w:lvl w:ilvl="0" w:tplc="69E25A4A">
      <w:start w:val="1"/>
      <w:numFmt w:val="lowerLetter"/>
      <w:lvlText w:val="%1)"/>
      <w:lvlJc w:val="left"/>
      <w:pPr>
        <w:tabs>
          <w:tab w:val="num" w:pos="720"/>
        </w:tabs>
        <w:ind w:left="720" w:hanging="360"/>
      </w:pPr>
      <w:rPr>
        <w:rFonts w:hint="default"/>
      </w:rPr>
    </w:lvl>
    <w:lvl w:ilvl="1" w:tplc="457ABA86" w:tentative="1">
      <w:start w:val="1"/>
      <w:numFmt w:val="lowerLetter"/>
      <w:lvlText w:val="%2."/>
      <w:lvlJc w:val="left"/>
      <w:pPr>
        <w:tabs>
          <w:tab w:val="num" w:pos="1440"/>
        </w:tabs>
        <w:ind w:left="1440" w:hanging="360"/>
      </w:pPr>
    </w:lvl>
    <w:lvl w:ilvl="2" w:tplc="3BB63AB6" w:tentative="1">
      <w:start w:val="1"/>
      <w:numFmt w:val="lowerRoman"/>
      <w:lvlText w:val="%3."/>
      <w:lvlJc w:val="right"/>
      <w:pPr>
        <w:tabs>
          <w:tab w:val="num" w:pos="2160"/>
        </w:tabs>
        <w:ind w:left="2160" w:hanging="180"/>
      </w:pPr>
    </w:lvl>
    <w:lvl w:ilvl="3" w:tplc="A1D26858" w:tentative="1">
      <w:start w:val="1"/>
      <w:numFmt w:val="decimal"/>
      <w:lvlText w:val="%4."/>
      <w:lvlJc w:val="left"/>
      <w:pPr>
        <w:tabs>
          <w:tab w:val="num" w:pos="2880"/>
        </w:tabs>
        <w:ind w:left="2880" w:hanging="360"/>
      </w:pPr>
    </w:lvl>
    <w:lvl w:ilvl="4" w:tplc="52144932" w:tentative="1">
      <w:start w:val="1"/>
      <w:numFmt w:val="lowerLetter"/>
      <w:lvlText w:val="%5."/>
      <w:lvlJc w:val="left"/>
      <w:pPr>
        <w:tabs>
          <w:tab w:val="num" w:pos="3600"/>
        </w:tabs>
        <w:ind w:left="3600" w:hanging="360"/>
      </w:pPr>
    </w:lvl>
    <w:lvl w:ilvl="5" w:tplc="5352CCF0" w:tentative="1">
      <w:start w:val="1"/>
      <w:numFmt w:val="lowerRoman"/>
      <w:lvlText w:val="%6."/>
      <w:lvlJc w:val="right"/>
      <w:pPr>
        <w:tabs>
          <w:tab w:val="num" w:pos="4320"/>
        </w:tabs>
        <w:ind w:left="4320" w:hanging="180"/>
      </w:pPr>
    </w:lvl>
    <w:lvl w:ilvl="6" w:tplc="879E60B0" w:tentative="1">
      <w:start w:val="1"/>
      <w:numFmt w:val="decimal"/>
      <w:lvlText w:val="%7."/>
      <w:lvlJc w:val="left"/>
      <w:pPr>
        <w:tabs>
          <w:tab w:val="num" w:pos="5040"/>
        </w:tabs>
        <w:ind w:left="5040" w:hanging="360"/>
      </w:pPr>
    </w:lvl>
    <w:lvl w:ilvl="7" w:tplc="C6DA30E8" w:tentative="1">
      <w:start w:val="1"/>
      <w:numFmt w:val="lowerLetter"/>
      <w:lvlText w:val="%8."/>
      <w:lvlJc w:val="left"/>
      <w:pPr>
        <w:tabs>
          <w:tab w:val="num" w:pos="5760"/>
        </w:tabs>
        <w:ind w:left="5760" w:hanging="360"/>
      </w:pPr>
    </w:lvl>
    <w:lvl w:ilvl="8" w:tplc="8E8E40D8" w:tentative="1">
      <w:start w:val="1"/>
      <w:numFmt w:val="lowerRoman"/>
      <w:lvlText w:val="%9."/>
      <w:lvlJc w:val="right"/>
      <w:pPr>
        <w:tabs>
          <w:tab w:val="num" w:pos="6480"/>
        </w:tabs>
        <w:ind w:left="6480" w:hanging="180"/>
      </w:pPr>
    </w:lvl>
  </w:abstractNum>
  <w:abstractNum w:abstractNumId="17">
    <w:nsid w:val="64CE73E7"/>
    <w:multiLevelType w:val="hybridMultilevel"/>
    <w:tmpl w:val="265616BC"/>
    <w:lvl w:ilvl="0" w:tplc="3E1E6404">
      <w:start w:val="1"/>
      <w:numFmt w:val="lowerLetter"/>
      <w:lvlText w:val="%1)"/>
      <w:lvlJc w:val="left"/>
      <w:pPr>
        <w:tabs>
          <w:tab w:val="num" w:pos="720"/>
        </w:tabs>
        <w:ind w:left="720" w:hanging="360"/>
      </w:pPr>
      <w:rPr>
        <w:rFonts w:hint="default"/>
      </w:rPr>
    </w:lvl>
    <w:lvl w:ilvl="1" w:tplc="7B2CB9CC" w:tentative="1">
      <w:start w:val="1"/>
      <w:numFmt w:val="lowerLetter"/>
      <w:lvlText w:val="%2."/>
      <w:lvlJc w:val="left"/>
      <w:pPr>
        <w:tabs>
          <w:tab w:val="num" w:pos="1440"/>
        </w:tabs>
        <w:ind w:left="1440" w:hanging="360"/>
      </w:pPr>
    </w:lvl>
    <w:lvl w:ilvl="2" w:tplc="46D498D8" w:tentative="1">
      <w:start w:val="1"/>
      <w:numFmt w:val="lowerRoman"/>
      <w:lvlText w:val="%3."/>
      <w:lvlJc w:val="right"/>
      <w:pPr>
        <w:tabs>
          <w:tab w:val="num" w:pos="2160"/>
        </w:tabs>
        <w:ind w:left="2160" w:hanging="180"/>
      </w:pPr>
    </w:lvl>
    <w:lvl w:ilvl="3" w:tplc="18283424" w:tentative="1">
      <w:start w:val="1"/>
      <w:numFmt w:val="decimal"/>
      <w:lvlText w:val="%4."/>
      <w:lvlJc w:val="left"/>
      <w:pPr>
        <w:tabs>
          <w:tab w:val="num" w:pos="2880"/>
        </w:tabs>
        <w:ind w:left="2880" w:hanging="360"/>
      </w:pPr>
    </w:lvl>
    <w:lvl w:ilvl="4" w:tplc="9252D84C" w:tentative="1">
      <w:start w:val="1"/>
      <w:numFmt w:val="lowerLetter"/>
      <w:lvlText w:val="%5."/>
      <w:lvlJc w:val="left"/>
      <w:pPr>
        <w:tabs>
          <w:tab w:val="num" w:pos="3600"/>
        </w:tabs>
        <w:ind w:left="3600" w:hanging="360"/>
      </w:pPr>
    </w:lvl>
    <w:lvl w:ilvl="5" w:tplc="6ABC3C54" w:tentative="1">
      <w:start w:val="1"/>
      <w:numFmt w:val="lowerRoman"/>
      <w:lvlText w:val="%6."/>
      <w:lvlJc w:val="right"/>
      <w:pPr>
        <w:tabs>
          <w:tab w:val="num" w:pos="4320"/>
        </w:tabs>
        <w:ind w:left="4320" w:hanging="180"/>
      </w:pPr>
    </w:lvl>
    <w:lvl w:ilvl="6" w:tplc="CBE49D22" w:tentative="1">
      <w:start w:val="1"/>
      <w:numFmt w:val="decimal"/>
      <w:lvlText w:val="%7."/>
      <w:lvlJc w:val="left"/>
      <w:pPr>
        <w:tabs>
          <w:tab w:val="num" w:pos="5040"/>
        </w:tabs>
        <w:ind w:left="5040" w:hanging="360"/>
      </w:pPr>
    </w:lvl>
    <w:lvl w:ilvl="7" w:tplc="A168A0F8" w:tentative="1">
      <w:start w:val="1"/>
      <w:numFmt w:val="lowerLetter"/>
      <w:lvlText w:val="%8."/>
      <w:lvlJc w:val="left"/>
      <w:pPr>
        <w:tabs>
          <w:tab w:val="num" w:pos="5760"/>
        </w:tabs>
        <w:ind w:left="5760" w:hanging="360"/>
      </w:pPr>
    </w:lvl>
    <w:lvl w:ilvl="8" w:tplc="CBBA267E" w:tentative="1">
      <w:start w:val="1"/>
      <w:numFmt w:val="lowerRoman"/>
      <w:lvlText w:val="%9."/>
      <w:lvlJc w:val="right"/>
      <w:pPr>
        <w:tabs>
          <w:tab w:val="num" w:pos="6480"/>
        </w:tabs>
        <w:ind w:left="6480" w:hanging="180"/>
      </w:pPr>
    </w:lvl>
  </w:abstractNum>
  <w:abstractNum w:abstractNumId="18">
    <w:nsid w:val="678E6E4C"/>
    <w:multiLevelType w:val="hybridMultilevel"/>
    <w:tmpl w:val="72BCF0D0"/>
    <w:lvl w:ilvl="0" w:tplc="C0F04348">
      <w:start w:val="1"/>
      <w:numFmt w:val="bullet"/>
      <w:lvlText w:val=""/>
      <w:lvlJc w:val="left"/>
      <w:pPr>
        <w:tabs>
          <w:tab w:val="num" w:pos="720"/>
        </w:tabs>
        <w:ind w:left="720" w:hanging="360"/>
      </w:pPr>
      <w:rPr>
        <w:rFonts w:ascii="Symbol" w:hAnsi="Symbol" w:hint="default"/>
      </w:rPr>
    </w:lvl>
    <w:lvl w:ilvl="1" w:tplc="A25C3134" w:tentative="1">
      <w:start w:val="1"/>
      <w:numFmt w:val="bullet"/>
      <w:lvlText w:val="o"/>
      <w:lvlJc w:val="left"/>
      <w:pPr>
        <w:tabs>
          <w:tab w:val="num" w:pos="1440"/>
        </w:tabs>
        <w:ind w:left="1440" w:hanging="360"/>
      </w:pPr>
      <w:rPr>
        <w:rFonts w:ascii="Courier New" w:hAnsi="Courier New" w:hint="default"/>
      </w:rPr>
    </w:lvl>
    <w:lvl w:ilvl="2" w:tplc="F610890E" w:tentative="1">
      <w:start w:val="1"/>
      <w:numFmt w:val="bullet"/>
      <w:lvlText w:val=""/>
      <w:lvlJc w:val="left"/>
      <w:pPr>
        <w:tabs>
          <w:tab w:val="num" w:pos="2160"/>
        </w:tabs>
        <w:ind w:left="2160" w:hanging="360"/>
      </w:pPr>
      <w:rPr>
        <w:rFonts w:ascii="Wingdings" w:hAnsi="Wingdings" w:hint="default"/>
      </w:rPr>
    </w:lvl>
    <w:lvl w:ilvl="3" w:tplc="7EA63EC2" w:tentative="1">
      <w:start w:val="1"/>
      <w:numFmt w:val="bullet"/>
      <w:lvlText w:val=""/>
      <w:lvlJc w:val="left"/>
      <w:pPr>
        <w:tabs>
          <w:tab w:val="num" w:pos="2880"/>
        </w:tabs>
        <w:ind w:left="2880" w:hanging="360"/>
      </w:pPr>
      <w:rPr>
        <w:rFonts w:ascii="Symbol" w:hAnsi="Symbol" w:hint="default"/>
      </w:rPr>
    </w:lvl>
    <w:lvl w:ilvl="4" w:tplc="F5DECC36" w:tentative="1">
      <w:start w:val="1"/>
      <w:numFmt w:val="bullet"/>
      <w:lvlText w:val="o"/>
      <w:lvlJc w:val="left"/>
      <w:pPr>
        <w:tabs>
          <w:tab w:val="num" w:pos="3600"/>
        </w:tabs>
        <w:ind w:left="3600" w:hanging="360"/>
      </w:pPr>
      <w:rPr>
        <w:rFonts w:ascii="Courier New" w:hAnsi="Courier New" w:hint="default"/>
      </w:rPr>
    </w:lvl>
    <w:lvl w:ilvl="5" w:tplc="F1AE2EDA" w:tentative="1">
      <w:start w:val="1"/>
      <w:numFmt w:val="bullet"/>
      <w:lvlText w:val=""/>
      <w:lvlJc w:val="left"/>
      <w:pPr>
        <w:tabs>
          <w:tab w:val="num" w:pos="4320"/>
        </w:tabs>
        <w:ind w:left="4320" w:hanging="360"/>
      </w:pPr>
      <w:rPr>
        <w:rFonts w:ascii="Wingdings" w:hAnsi="Wingdings" w:hint="default"/>
      </w:rPr>
    </w:lvl>
    <w:lvl w:ilvl="6" w:tplc="C736E206" w:tentative="1">
      <w:start w:val="1"/>
      <w:numFmt w:val="bullet"/>
      <w:lvlText w:val=""/>
      <w:lvlJc w:val="left"/>
      <w:pPr>
        <w:tabs>
          <w:tab w:val="num" w:pos="5040"/>
        </w:tabs>
        <w:ind w:left="5040" w:hanging="360"/>
      </w:pPr>
      <w:rPr>
        <w:rFonts w:ascii="Symbol" w:hAnsi="Symbol" w:hint="default"/>
      </w:rPr>
    </w:lvl>
    <w:lvl w:ilvl="7" w:tplc="A4549A04" w:tentative="1">
      <w:start w:val="1"/>
      <w:numFmt w:val="bullet"/>
      <w:lvlText w:val="o"/>
      <w:lvlJc w:val="left"/>
      <w:pPr>
        <w:tabs>
          <w:tab w:val="num" w:pos="5760"/>
        </w:tabs>
        <w:ind w:left="5760" w:hanging="360"/>
      </w:pPr>
      <w:rPr>
        <w:rFonts w:ascii="Courier New" w:hAnsi="Courier New" w:hint="default"/>
      </w:rPr>
    </w:lvl>
    <w:lvl w:ilvl="8" w:tplc="F76474C4" w:tentative="1">
      <w:start w:val="1"/>
      <w:numFmt w:val="bullet"/>
      <w:lvlText w:val=""/>
      <w:lvlJc w:val="left"/>
      <w:pPr>
        <w:tabs>
          <w:tab w:val="num" w:pos="6480"/>
        </w:tabs>
        <w:ind w:left="6480" w:hanging="360"/>
      </w:pPr>
      <w:rPr>
        <w:rFonts w:ascii="Wingdings" w:hAnsi="Wingdings" w:hint="default"/>
      </w:rPr>
    </w:lvl>
  </w:abstractNum>
  <w:abstractNum w:abstractNumId="19">
    <w:nsid w:val="68AD108E"/>
    <w:multiLevelType w:val="hybridMultilevel"/>
    <w:tmpl w:val="BE74D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0C093A"/>
    <w:multiLevelType w:val="hybridMultilevel"/>
    <w:tmpl w:val="D6201E60"/>
    <w:lvl w:ilvl="0" w:tplc="C570F80E">
      <w:start w:val="1"/>
      <w:numFmt w:val="decimal"/>
      <w:lvlText w:val="%1."/>
      <w:lvlJc w:val="left"/>
      <w:pPr>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03690D"/>
    <w:multiLevelType w:val="hybridMultilevel"/>
    <w:tmpl w:val="D5500950"/>
    <w:lvl w:ilvl="0" w:tplc="66AE7758">
      <w:start w:val="1"/>
      <w:numFmt w:val="lowerLetter"/>
      <w:lvlText w:val="%1)"/>
      <w:lvlJc w:val="left"/>
      <w:pPr>
        <w:tabs>
          <w:tab w:val="num" w:pos="675"/>
        </w:tabs>
        <w:ind w:left="675" w:hanging="360"/>
      </w:pPr>
      <w:rPr>
        <w:rFonts w:hint="default"/>
      </w:rPr>
    </w:lvl>
    <w:lvl w:ilvl="1" w:tplc="EAA8CEBC" w:tentative="1">
      <w:start w:val="1"/>
      <w:numFmt w:val="lowerLetter"/>
      <w:lvlText w:val="%2."/>
      <w:lvlJc w:val="left"/>
      <w:pPr>
        <w:tabs>
          <w:tab w:val="num" w:pos="1395"/>
        </w:tabs>
        <w:ind w:left="1395" w:hanging="360"/>
      </w:pPr>
    </w:lvl>
    <w:lvl w:ilvl="2" w:tplc="BBC28E38" w:tentative="1">
      <w:start w:val="1"/>
      <w:numFmt w:val="lowerRoman"/>
      <w:lvlText w:val="%3."/>
      <w:lvlJc w:val="right"/>
      <w:pPr>
        <w:tabs>
          <w:tab w:val="num" w:pos="2115"/>
        </w:tabs>
        <w:ind w:left="2115" w:hanging="180"/>
      </w:pPr>
    </w:lvl>
    <w:lvl w:ilvl="3" w:tplc="7F58F660" w:tentative="1">
      <w:start w:val="1"/>
      <w:numFmt w:val="decimal"/>
      <w:lvlText w:val="%4."/>
      <w:lvlJc w:val="left"/>
      <w:pPr>
        <w:tabs>
          <w:tab w:val="num" w:pos="2835"/>
        </w:tabs>
        <w:ind w:left="2835" w:hanging="360"/>
      </w:pPr>
    </w:lvl>
    <w:lvl w:ilvl="4" w:tplc="5CCC5E2A" w:tentative="1">
      <w:start w:val="1"/>
      <w:numFmt w:val="lowerLetter"/>
      <w:lvlText w:val="%5."/>
      <w:lvlJc w:val="left"/>
      <w:pPr>
        <w:tabs>
          <w:tab w:val="num" w:pos="3555"/>
        </w:tabs>
        <w:ind w:left="3555" w:hanging="360"/>
      </w:pPr>
    </w:lvl>
    <w:lvl w:ilvl="5" w:tplc="CF6E4DE6" w:tentative="1">
      <w:start w:val="1"/>
      <w:numFmt w:val="lowerRoman"/>
      <w:lvlText w:val="%6."/>
      <w:lvlJc w:val="right"/>
      <w:pPr>
        <w:tabs>
          <w:tab w:val="num" w:pos="4275"/>
        </w:tabs>
        <w:ind w:left="4275" w:hanging="180"/>
      </w:pPr>
    </w:lvl>
    <w:lvl w:ilvl="6" w:tplc="CCF8F874" w:tentative="1">
      <w:start w:val="1"/>
      <w:numFmt w:val="decimal"/>
      <w:lvlText w:val="%7."/>
      <w:lvlJc w:val="left"/>
      <w:pPr>
        <w:tabs>
          <w:tab w:val="num" w:pos="4995"/>
        </w:tabs>
        <w:ind w:left="4995" w:hanging="360"/>
      </w:pPr>
    </w:lvl>
    <w:lvl w:ilvl="7" w:tplc="095A16B2" w:tentative="1">
      <w:start w:val="1"/>
      <w:numFmt w:val="lowerLetter"/>
      <w:lvlText w:val="%8."/>
      <w:lvlJc w:val="left"/>
      <w:pPr>
        <w:tabs>
          <w:tab w:val="num" w:pos="5715"/>
        </w:tabs>
        <w:ind w:left="5715" w:hanging="360"/>
      </w:pPr>
    </w:lvl>
    <w:lvl w:ilvl="8" w:tplc="0E0A07CC" w:tentative="1">
      <w:start w:val="1"/>
      <w:numFmt w:val="lowerRoman"/>
      <w:lvlText w:val="%9."/>
      <w:lvlJc w:val="right"/>
      <w:pPr>
        <w:tabs>
          <w:tab w:val="num" w:pos="6435"/>
        </w:tabs>
        <w:ind w:left="6435" w:hanging="180"/>
      </w:p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15"/>
  </w:num>
  <w:num w:numId="12">
    <w:abstractNumId w:val="16"/>
  </w:num>
  <w:num w:numId="13">
    <w:abstractNumId w:val="21"/>
  </w:num>
  <w:num w:numId="14">
    <w:abstractNumId w:val="17"/>
  </w:num>
  <w:num w:numId="15">
    <w:abstractNumId w:val="10"/>
  </w:num>
  <w:num w:numId="16">
    <w:abstractNumId w:val="18"/>
  </w:num>
  <w:num w:numId="17">
    <w:abstractNumId w:val="11"/>
  </w:num>
  <w:num w:numId="18">
    <w:abstractNumId w:val="13"/>
  </w:num>
  <w:num w:numId="19">
    <w:abstractNumId w:val="20"/>
  </w:num>
  <w:num w:numId="20">
    <w:abstractNumId w:val="12"/>
  </w:num>
  <w:num w:numId="21">
    <w:abstractNumId w:val="1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3C0"/>
    <w:rsid w:val="000003A0"/>
    <w:rsid w:val="00043E63"/>
    <w:rsid w:val="00080BBD"/>
    <w:rsid w:val="002F612D"/>
    <w:rsid w:val="003B4109"/>
    <w:rsid w:val="003F13C0"/>
    <w:rsid w:val="004137A0"/>
    <w:rsid w:val="004E211B"/>
    <w:rsid w:val="00541B93"/>
    <w:rsid w:val="005C6879"/>
    <w:rsid w:val="006F7BAB"/>
    <w:rsid w:val="0078364D"/>
    <w:rsid w:val="00783F8D"/>
    <w:rsid w:val="00953FDD"/>
    <w:rsid w:val="009927AB"/>
    <w:rsid w:val="00A70196"/>
    <w:rsid w:val="00AB355D"/>
    <w:rsid w:val="00AD5BC5"/>
    <w:rsid w:val="00AE2951"/>
    <w:rsid w:val="00B35D91"/>
    <w:rsid w:val="00B50614"/>
    <w:rsid w:val="00C67323"/>
    <w:rsid w:val="00CC4B3A"/>
    <w:rsid w:val="00CE3778"/>
    <w:rsid w:val="00E421BC"/>
    <w:rsid w:val="00F41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DD1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sz w:val="20"/>
    </w:rPr>
  </w:style>
  <w:style w:type="paragraph" w:styleId="Header">
    <w:name w:val="header"/>
    <w:basedOn w:val="Normal"/>
    <w:semiHidden/>
    <w:pPr>
      <w:tabs>
        <w:tab w:val="center" w:pos="4320"/>
        <w:tab w:val="right" w:pos="8640"/>
      </w:tabs>
    </w:pPr>
    <w:rPr>
      <w:rFonts w:ascii="Times" w:hAnsi="Times"/>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link w:val="BalloonTextChar"/>
    <w:uiPriority w:val="99"/>
    <w:semiHidden/>
    <w:unhideWhenUsed/>
    <w:rsid w:val="00AE2951"/>
    <w:rPr>
      <w:rFonts w:ascii="Tahoma" w:hAnsi="Tahoma" w:cs="Tahoma"/>
      <w:sz w:val="16"/>
      <w:szCs w:val="16"/>
    </w:rPr>
  </w:style>
  <w:style w:type="character" w:customStyle="1" w:styleId="BalloonTextChar">
    <w:name w:val="Balloon Text Char"/>
    <w:basedOn w:val="DefaultParagraphFont"/>
    <w:link w:val="BalloonText"/>
    <w:uiPriority w:val="99"/>
    <w:semiHidden/>
    <w:rsid w:val="00AE2951"/>
    <w:rPr>
      <w:rFonts w:ascii="Tahoma" w:hAnsi="Tahoma" w:cs="Tahoma"/>
      <w:sz w:val="16"/>
      <w:szCs w:val="16"/>
    </w:rPr>
  </w:style>
  <w:style w:type="paragraph" w:styleId="ListParagraph">
    <w:name w:val="List Paragraph"/>
    <w:basedOn w:val="Normal"/>
    <w:uiPriority w:val="34"/>
    <w:qFormat/>
    <w:rsid w:val="00AE295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sz w:val="20"/>
    </w:rPr>
  </w:style>
  <w:style w:type="paragraph" w:styleId="Header">
    <w:name w:val="header"/>
    <w:basedOn w:val="Normal"/>
    <w:semiHidden/>
    <w:pPr>
      <w:tabs>
        <w:tab w:val="center" w:pos="4320"/>
        <w:tab w:val="right" w:pos="8640"/>
      </w:tabs>
    </w:pPr>
    <w:rPr>
      <w:rFonts w:ascii="Times" w:hAnsi="Times"/>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link w:val="BalloonTextChar"/>
    <w:uiPriority w:val="99"/>
    <w:semiHidden/>
    <w:unhideWhenUsed/>
    <w:rsid w:val="00AE2951"/>
    <w:rPr>
      <w:rFonts w:ascii="Tahoma" w:hAnsi="Tahoma" w:cs="Tahoma"/>
      <w:sz w:val="16"/>
      <w:szCs w:val="16"/>
    </w:rPr>
  </w:style>
  <w:style w:type="character" w:customStyle="1" w:styleId="BalloonTextChar">
    <w:name w:val="Balloon Text Char"/>
    <w:basedOn w:val="DefaultParagraphFont"/>
    <w:link w:val="BalloonText"/>
    <w:uiPriority w:val="99"/>
    <w:semiHidden/>
    <w:rsid w:val="00AE2951"/>
    <w:rPr>
      <w:rFonts w:ascii="Tahoma" w:hAnsi="Tahoma" w:cs="Tahoma"/>
      <w:sz w:val="16"/>
      <w:szCs w:val="16"/>
    </w:rPr>
  </w:style>
  <w:style w:type="paragraph" w:styleId="ListParagraph">
    <w:name w:val="List Paragraph"/>
    <w:basedOn w:val="Normal"/>
    <w:uiPriority w:val="34"/>
    <w:qFormat/>
    <w:rsid w:val="00AE29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image" Target="media/image11.wmf"/><Relationship Id="rId22" Type="http://schemas.openxmlformats.org/officeDocument/2006/relationships/oleObject" Target="embeddings/Microsoft_Equation1.bin"/><Relationship Id="rId23" Type="http://schemas.openxmlformats.org/officeDocument/2006/relationships/image" Target="media/image12.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11AEA-A4D1-3D43-BCA7-5CF2E434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1900</Words>
  <Characters>10833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ORBITAL MOTION</vt:lpstr>
    </vt:vector>
  </TitlesOfParts>
  <Company>Microsoft</Company>
  <LinksUpToDate>false</LinksUpToDate>
  <CharactersWithSpaces>12708</CharactersWithSpaces>
  <SharedDoc>false</SharedDoc>
  <HLinks>
    <vt:vector size="54" baseType="variant">
      <vt:variant>
        <vt:i4>6094848</vt:i4>
      </vt:variant>
      <vt:variant>
        <vt:i4>8031</vt:i4>
      </vt:variant>
      <vt:variant>
        <vt:i4>1026</vt:i4>
      </vt:variant>
      <vt:variant>
        <vt:i4>1</vt:i4>
      </vt:variant>
      <vt:variant>
        <vt:lpwstr>:::Albion:Desktop Folder:AST 113:graphics:lawofareas.JPG</vt:lpwstr>
      </vt:variant>
      <vt:variant>
        <vt:lpwstr/>
      </vt:variant>
      <vt:variant>
        <vt:i4>7471196</vt:i4>
      </vt:variant>
      <vt:variant>
        <vt:i4>14055</vt:i4>
      </vt:variant>
      <vt:variant>
        <vt:i4>1027</vt:i4>
      </vt:variant>
      <vt:variant>
        <vt:i4>1</vt:i4>
      </vt:variant>
      <vt:variant>
        <vt:lpwstr>:::Albion:FTP:starrynight:pointer.JPG</vt:lpwstr>
      </vt:variant>
      <vt:variant>
        <vt:lpwstr/>
      </vt:variant>
      <vt:variant>
        <vt:i4>7536729</vt:i4>
      </vt:variant>
      <vt:variant>
        <vt:i4>14060</vt:i4>
      </vt:variant>
      <vt:variant>
        <vt:i4>1028</vt:i4>
      </vt:variant>
      <vt:variant>
        <vt:i4>1</vt:i4>
      </vt:variant>
      <vt:variant>
        <vt:lpwstr>:::Albion:FTP:starrynight:pan.JPG</vt:lpwstr>
      </vt:variant>
      <vt:variant>
        <vt:lpwstr/>
      </vt:variant>
      <vt:variant>
        <vt:i4>7798865</vt:i4>
      </vt:variant>
      <vt:variant>
        <vt:i4>14063</vt:i4>
      </vt:variant>
      <vt:variant>
        <vt:i4>1029</vt:i4>
      </vt:variant>
      <vt:variant>
        <vt:i4>1</vt:i4>
      </vt:variant>
      <vt:variant>
        <vt:lpwstr>:::Albion:FTP:starrynight:magnify.JPG</vt:lpwstr>
      </vt:variant>
      <vt:variant>
        <vt:lpwstr/>
      </vt:variant>
      <vt:variant>
        <vt:i4>524301</vt:i4>
      </vt:variant>
      <vt:variant>
        <vt:i4>14066</vt:i4>
      </vt:variant>
      <vt:variant>
        <vt:i4>1030</vt:i4>
      </vt:variant>
      <vt:variant>
        <vt:i4>1</vt:i4>
      </vt:variant>
      <vt:variant>
        <vt:lpwstr>:::Albion:FTP:starrynight:position+field.JPG</vt:lpwstr>
      </vt:variant>
      <vt:variant>
        <vt:lpwstr/>
      </vt:variant>
      <vt:variant>
        <vt:i4>7405660</vt:i4>
      </vt:variant>
      <vt:variant>
        <vt:i4>14069</vt:i4>
      </vt:variant>
      <vt:variant>
        <vt:i4>1031</vt:i4>
      </vt:variant>
      <vt:variant>
        <vt:i4>1</vt:i4>
      </vt:variant>
      <vt:variant>
        <vt:lpwstr>:::Albion:FTP:starrynight:measure.JPG</vt:lpwstr>
      </vt:variant>
      <vt:variant>
        <vt:lpwstr/>
      </vt:variant>
      <vt:variant>
        <vt:i4>1966134</vt:i4>
      </vt:variant>
      <vt:variant>
        <vt:i4>14072</vt:i4>
      </vt:variant>
      <vt:variant>
        <vt:i4>1032</vt:i4>
      </vt:variant>
      <vt:variant>
        <vt:i4>1</vt:i4>
      </vt:variant>
      <vt:variant>
        <vt:lpwstr>:::Albion:FTP:starrynight:constellation.JPG</vt:lpwstr>
      </vt:variant>
      <vt:variant>
        <vt:lpwstr/>
      </vt:variant>
      <vt:variant>
        <vt:i4>4980736</vt:i4>
      </vt:variant>
      <vt:variant>
        <vt:i4>14075</vt:i4>
      </vt:variant>
      <vt:variant>
        <vt:i4>1033</vt:i4>
      </vt:variant>
      <vt:variant>
        <vt:i4>1</vt:i4>
      </vt:variant>
      <vt:variant>
        <vt:lpwstr>:::Albion:FTP:starrynight:rotate.JPG</vt:lpwstr>
      </vt:variant>
      <vt:variant>
        <vt:lpwstr/>
      </vt:variant>
      <vt:variant>
        <vt:i4>7733324</vt:i4>
      </vt:variant>
      <vt:variant>
        <vt:i4>14078</vt:i4>
      </vt:variant>
      <vt:variant>
        <vt:i4>1034</vt:i4>
      </vt:variant>
      <vt:variant>
        <vt:i4>1</vt:i4>
      </vt:variant>
      <vt:variant>
        <vt:lpwstr>:::Albion:FTP:starrynight:timedisplay.JPG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ORBITAL MOTION</dc:title>
  <dc:creator>Lisa M. Will;Peter Nguyen</dc:creator>
  <cp:lastModifiedBy>Paul Scowen</cp:lastModifiedBy>
  <cp:revision>6</cp:revision>
  <cp:lastPrinted>2014-07-26T18:02:00Z</cp:lastPrinted>
  <dcterms:created xsi:type="dcterms:W3CDTF">2014-08-22T14:02:00Z</dcterms:created>
  <dcterms:modified xsi:type="dcterms:W3CDTF">2014-10-02T17:47:00Z</dcterms:modified>
</cp:coreProperties>
</file>